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F5D" w:rsidRDefault="00B83F5D" w:rsidP="006D6CC7">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drawing>
          <wp:anchor distT="0" distB="0" distL="114300" distR="114300" simplePos="0" relativeHeight="251660288"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89090D" w:rsidRPr="0089090D" w:rsidRDefault="00B83F5D" w:rsidP="006D6CC7">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0089090D" w:rsidRPr="00B83F5D">
        <w:rPr>
          <w:rFonts w:ascii="Arial Black" w:hAnsi="Arial Black" w:cs="Arial"/>
          <w:b/>
          <w:sz w:val="20"/>
          <w:szCs w:val="20"/>
        </w:rPr>
        <w:t xml:space="preserve">CENTRO FEDERAL DE EDUCAÇÃO TECNOLÓGICA DE MINAS </w:t>
      </w:r>
      <w:r w:rsidR="0089090D" w:rsidRPr="0089090D">
        <w:rPr>
          <w:rFonts w:ascii="Arial Black" w:hAnsi="Arial Black" w:cs="Arial"/>
          <w:b/>
        </w:rPr>
        <w:t>GERAIS</w:t>
      </w:r>
    </w:p>
    <w:p w:rsidR="0089090D" w:rsidRPr="0089090D" w:rsidRDefault="00B83F5D" w:rsidP="006D6CC7">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0089090D" w:rsidRPr="0089090D">
        <w:rPr>
          <w:rFonts w:ascii="Arial Black" w:hAnsi="Arial Black" w:cs="Arial"/>
          <w:b/>
        </w:rPr>
        <w:t>Mestrado em Modelagem Matemática e Computacional</w:t>
      </w:r>
    </w:p>
    <w:p w:rsidR="0089090D" w:rsidRPr="0089090D" w:rsidRDefault="00B83F5D" w:rsidP="006D6CC7">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0089090D" w:rsidRPr="0089090D">
        <w:rPr>
          <w:rFonts w:ascii="Arial" w:hAnsi="Arial" w:cs="Arial"/>
          <w:b/>
        </w:rPr>
        <w:t>Disciplina: ENGENHARIA DE SOFTWARE</w:t>
      </w:r>
    </w:p>
    <w:p w:rsidR="0089090D" w:rsidRDefault="00B83F5D" w:rsidP="006D6CC7">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r w:rsidR="0089090D" w:rsidRPr="0089090D">
        <w:rPr>
          <w:rFonts w:ascii="Arial" w:hAnsi="Arial" w:cs="Arial"/>
          <w:b/>
        </w:rPr>
        <w:t xml:space="preserve">Professor: </w:t>
      </w:r>
    </w:p>
    <w:p w:rsidR="0089090D" w:rsidRDefault="006D6CC7" w:rsidP="006D6CC7">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xml:space="preserve"># </w:t>
      </w:r>
    </w:p>
    <w:p w:rsidR="006D6CC7" w:rsidRPr="006D6CC7" w:rsidRDefault="006D6CC7" w:rsidP="006D6CC7">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B62381" w:rsidRDefault="00B62381" w:rsidP="0089090D">
      <w:pPr>
        <w:jc w:val="both"/>
        <w:rPr>
          <w:rFonts w:ascii="Arial" w:hAnsi="Arial" w:cs="Arial"/>
          <w:b/>
        </w:rPr>
      </w:pPr>
    </w:p>
    <w:p w:rsidR="000C23D5" w:rsidRDefault="000C23D5" w:rsidP="0089090D">
      <w:pPr>
        <w:jc w:val="both"/>
        <w:rPr>
          <w:rFonts w:ascii="Arial" w:hAnsi="Arial" w:cs="Arial"/>
          <w:b/>
        </w:rPr>
      </w:pPr>
    </w:p>
    <w:p w:rsidR="008B5367" w:rsidRDefault="0036163D" w:rsidP="0089090D">
      <w:pPr>
        <w:jc w:val="both"/>
        <w:rPr>
          <w:rFonts w:ascii="Arial Black" w:hAnsi="Arial Black" w:cs="Arial"/>
          <w:b/>
        </w:rPr>
      </w:pPr>
      <w:r w:rsidRPr="00605265">
        <w:rPr>
          <w:rFonts w:ascii="Arial Black" w:hAnsi="Arial Black" w:cs="Arial"/>
          <w:b/>
        </w:rPr>
        <w:t xml:space="preserve"># FASE </w:t>
      </w:r>
      <w:r w:rsidR="008B5367" w:rsidRPr="00605265">
        <w:rPr>
          <w:rFonts w:ascii="Arial Black" w:hAnsi="Arial Black" w:cs="Arial"/>
          <w:b/>
        </w:rPr>
        <w:t>ZERO - Proposta do Trabalho Final de Engenharia de Software</w:t>
      </w:r>
    </w:p>
    <w:p w:rsidR="008B5367" w:rsidRPr="004D0B4A" w:rsidRDefault="008B5367" w:rsidP="0089090D">
      <w:pPr>
        <w:jc w:val="both"/>
        <w:rPr>
          <w:rFonts w:ascii="Arial Black" w:hAnsi="Arial Black" w:cs="Arial"/>
          <w:b/>
        </w:rPr>
      </w:pPr>
      <w:r w:rsidRPr="00B7164A">
        <w:rPr>
          <w:rFonts w:ascii="Arial Black" w:hAnsi="Arial Black" w:cs="Arial"/>
          <w:b/>
        </w:rPr>
        <w:t xml:space="preserve"># </w:t>
      </w:r>
      <w:r w:rsidR="00605265" w:rsidRPr="00B7164A">
        <w:rPr>
          <w:rFonts w:ascii="Arial Black" w:hAnsi="Arial Black" w:cs="Arial"/>
          <w:b/>
        </w:rPr>
        <w:t>Documento</w:t>
      </w:r>
      <w:r w:rsidRPr="00B7164A">
        <w:rPr>
          <w:rFonts w:ascii="Arial Black" w:hAnsi="Arial Black" w:cs="Arial"/>
          <w:b/>
        </w:rPr>
        <w:t xml:space="preserve"> Número: 0</w:t>
      </w:r>
    </w:p>
    <w:p w:rsidR="00F0528F" w:rsidRDefault="00F0528F" w:rsidP="0089090D">
      <w:pPr>
        <w:jc w:val="both"/>
        <w:rPr>
          <w:rFonts w:ascii="Arial Black" w:hAnsi="Arial Black" w:cs="Arial"/>
          <w:b/>
        </w:rPr>
      </w:pPr>
      <w:r w:rsidRPr="00B7164A">
        <w:rPr>
          <w:rFonts w:ascii="Arial Black" w:hAnsi="Arial Black" w:cs="Arial"/>
          <w:b/>
          <w:highlight w:val="yellow"/>
        </w:rPr>
        <w:t xml:space="preserve">- Atividade </w:t>
      </w:r>
      <w:r w:rsidR="008B5367" w:rsidRPr="00B7164A">
        <w:rPr>
          <w:rFonts w:ascii="Arial Black" w:hAnsi="Arial Black" w:cs="Arial"/>
          <w:b/>
          <w:highlight w:val="yellow"/>
        </w:rPr>
        <w:t>0</w:t>
      </w:r>
      <w:r w:rsidRPr="00B7164A">
        <w:rPr>
          <w:rFonts w:ascii="Arial Black" w:hAnsi="Arial Black" w:cs="Arial"/>
          <w:b/>
          <w:highlight w:val="yellow"/>
        </w:rPr>
        <w:t>:</w:t>
      </w:r>
      <w:r w:rsidR="002314BE" w:rsidRPr="00B7164A">
        <w:rPr>
          <w:rFonts w:ascii="Arial Black" w:hAnsi="Arial Black" w:cs="Arial"/>
          <w:b/>
          <w:highlight w:val="yellow"/>
        </w:rPr>
        <w:t xml:space="preserve"> </w:t>
      </w:r>
      <w:r w:rsidR="008B5367" w:rsidRPr="00B7164A">
        <w:rPr>
          <w:highlight w:val="yellow"/>
        </w:rPr>
        <w:t xml:space="preserve"> </w:t>
      </w:r>
      <w:r w:rsidR="008B5367" w:rsidRPr="00B7164A">
        <w:rPr>
          <w:rFonts w:ascii="Arial Black" w:hAnsi="Arial Black" w:cs="Arial"/>
          <w:b/>
          <w:highlight w:val="yellow"/>
        </w:rPr>
        <w:t>Análise e Documentação da Proposta do Trabalho Final</w:t>
      </w:r>
    </w:p>
    <w:p w:rsidR="00B7164A" w:rsidRDefault="00B7164A" w:rsidP="0089090D">
      <w:pPr>
        <w:jc w:val="both"/>
        <w:rPr>
          <w:rFonts w:ascii="Arial Black" w:hAnsi="Arial Black" w:cs="Arial"/>
          <w:b/>
        </w:rPr>
      </w:pPr>
    </w:p>
    <w:p w:rsidR="00441CA1" w:rsidRDefault="0039596B" w:rsidP="00EB368C">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061329" w:rsidRPr="00203861" w:rsidRDefault="00061329" w:rsidP="00F45D27">
      <w:pPr>
        <w:spacing w:line="276" w:lineRule="auto"/>
        <w:jc w:val="both"/>
        <w:rPr>
          <w:rFonts w:ascii="Arial" w:hAnsi="Arial" w:cs="Arial"/>
        </w:rPr>
      </w:pPr>
    </w:p>
    <w:p w:rsidR="00061329" w:rsidRDefault="00203861" w:rsidP="00643E24">
      <w:pPr>
        <w:spacing w:line="276" w:lineRule="auto"/>
        <w:jc w:val="both"/>
        <w:rPr>
          <w:rFonts w:ascii="Arial" w:hAnsi="Arial" w:cs="Arial"/>
        </w:rPr>
      </w:pPr>
      <w:r w:rsidRPr="00203861">
        <w:rPr>
          <w:rFonts w:ascii="Arial" w:hAnsi="Arial" w:cs="Arial"/>
        </w:rPr>
        <w:tab/>
      </w:r>
      <w:r w:rsidR="00643E24">
        <w:rPr>
          <w:rFonts w:ascii="Arial" w:hAnsi="Arial" w:cs="Arial"/>
        </w:rPr>
        <w:t>Na década de</w:t>
      </w:r>
      <w:r w:rsidR="00970CB6">
        <w:rPr>
          <w:rFonts w:ascii="Arial" w:hAnsi="Arial" w:cs="Arial"/>
        </w:rPr>
        <w:t xml:space="preserve"> 60</w:t>
      </w:r>
      <w:r w:rsidR="00643E24">
        <w:rPr>
          <w:rFonts w:ascii="Arial" w:hAnsi="Arial" w:cs="Arial"/>
        </w:rPr>
        <w:t>,</w:t>
      </w:r>
      <w:r w:rsidR="00970CB6">
        <w:rPr>
          <w:rFonts w:ascii="Arial" w:hAnsi="Arial" w:cs="Arial"/>
        </w:rPr>
        <w:t xml:space="preserve"> o alemão </w:t>
      </w:r>
      <w:r w:rsidR="00F45D27" w:rsidRPr="00203861">
        <w:rPr>
          <w:rFonts w:ascii="Arial" w:hAnsi="Arial" w:cs="Arial"/>
        </w:rPr>
        <w:t>Fritz Bauner</w:t>
      </w:r>
      <w:r w:rsidR="00643E24">
        <w:rPr>
          <w:rFonts w:ascii="Arial" w:hAnsi="Arial" w:cs="Arial"/>
        </w:rPr>
        <w:t>,</w:t>
      </w:r>
      <w:r w:rsidR="00F45D27">
        <w:rPr>
          <w:rFonts w:ascii="Arial" w:hAnsi="Arial" w:cs="Arial"/>
        </w:rPr>
        <w:t xml:space="preserve"> </w:t>
      </w:r>
      <w:r w:rsidR="00970CB6">
        <w:rPr>
          <w:rFonts w:ascii="Arial" w:hAnsi="Arial" w:cs="Arial"/>
        </w:rPr>
        <w:t>cientista da computação e</w:t>
      </w:r>
      <w:r w:rsidR="004513E7">
        <w:rPr>
          <w:rFonts w:ascii="Arial" w:hAnsi="Arial" w:cs="Arial"/>
        </w:rPr>
        <w:t xml:space="preserve"> professor da universidade de Mu</w:t>
      </w:r>
      <w:r w:rsidR="00970CB6">
        <w:rPr>
          <w:rFonts w:ascii="Arial" w:hAnsi="Arial" w:cs="Arial"/>
        </w:rPr>
        <w:t>nique</w:t>
      </w:r>
      <w:r w:rsidR="000E56F3">
        <w:rPr>
          <w:rFonts w:ascii="Arial" w:hAnsi="Arial" w:cs="Arial"/>
        </w:rPr>
        <w:t xml:space="preserve"> (Alemanha)</w:t>
      </w:r>
      <w:r w:rsidR="00F45D27">
        <w:rPr>
          <w:rFonts w:ascii="Arial" w:hAnsi="Arial" w:cs="Arial"/>
        </w:rPr>
        <w:t>, apresentou</w:t>
      </w:r>
      <w:r w:rsidR="00970CB6">
        <w:rPr>
          <w:rFonts w:ascii="Arial" w:hAnsi="Arial" w:cs="Arial"/>
        </w:rPr>
        <w:t xml:space="preserve"> </w:t>
      </w:r>
      <w:r w:rsidR="00643E24">
        <w:rPr>
          <w:rFonts w:ascii="Arial" w:hAnsi="Arial" w:cs="Arial"/>
        </w:rPr>
        <w:t xml:space="preserve">na pioneira conferência do assunto, </w:t>
      </w:r>
      <w:r>
        <w:rPr>
          <w:rFonts w:ascii="Arial" w:hAnsi="Arial" w:cs="Arial"/>
        </w:rPr>
        <w:t xml:space="preserve">uma proposta para </w:t>
      </w:r>
      <w:r w:rsidR="00F45D27">
        <w:rPr>
          <w:rFonts w:ascii="Arial" w:hAnsi="Arial" w:cs="Arial"/>
        </w:rPr>
        <w:t>conceituar, o termo Engenharia de Software:</w:t>
      </w:r>
      <w:r w:rsidR="00C75C6D">
        <w:rPr>
          <w:rFonts w:ascii="Arial" w:hAnsi="Arial" w:cs="Arial"/>
        </w:rPr>
        <w:t xml:space="preserve"> </w:t>
      </w:r>
      <w:r w:rsidR="00F45D27">
        <w:rPr>
          <w:rFonts w:ascii="Arial" w:hAnsi="Arial" w:cs="Arial"/>
        </w:rPr>
        <w:t>“</w:t>
      </w:r>
      <w:r>
        <w:rPr>
          <w:rFonts w:ascii="Arial" w:hAnsi="Arial" w:cs="Arial"/>
        </w:rPr>
        <w:t>E</w:t>
      </w:r>
      <w:r w:rsidR="00061329" w:rsidRPr="00203861">
        <w:rPr>
          <w:rFonts w:ascii="Arial" w:hAnsi="Arial" w:cs="Arial"/>
        </w:rPr>
        <w:t>ngenharia de</w:t>
      </w:r>
      <w:r>
        <w:rPr>
          <w:rFonts w:ascii="Arial" w:hAnsi="Arial" w:cs="Arial"/>
        </w:rPr>
        <w:t xml:space="preserve"> </w:t>
      </w:r>
      <w:r w:rsidR="00061329" w:rsidRPr="00203861">
        <w:rPr>
          <w:rFonts w:ascii="Arial" w:hAnsi="Arial" w:cs="Arial"/>
        </w:rPr>
        <w:t>Software</w:t>
      </w:r>
      <w:r>
        <w:rPr>
          <w:rFonts w:ascii="Arial" w:hAnsi="Arial" w:cs="Arial"/>
        </w:rPr>
        <w:t xml:space="preserve"> </w:t>
      </w:r>
      <w:r w:rsidR="00061329" w:rsidRPr="00203861">
        <w:rPr>
          <w:rFonts w:ascii="Arial" w:hAnsi="Arial" w:cs="Arial"/>
        </w:rPr>
        <w:t>é a criação e a utilização de sólidos princípios de engenharia a fim de obter</w:t>
      </w:r>
      <w:r w:rsidR="00643E24">
        <w:rPr>
          <w:rFonts w:ascii="Arial" w:hAnsi="Arial" w:cs="Arial"/>
        </w:rPr>
        <w:t xml:space="preserve"> </w:t>
      </w:r>
      <w:hyperlink r:id="rId10" w:tooltip="Software" w:history="1">
        <w:r w:rsidR="00061329" w:rsidRPr="00203861">
          <w:rPr>
            <w:rFonts w:ascii="Arial" w:hAnsi="Arial" w:cs="Arial"/>
          </w:rPr>
          <w:t>software</w:t>
        </w:r>
      </w:hyperlink>
      <w:r w:rsidR="00643E24">
        <w:rPr>
          <w:rFonts w:ascii="Arial" w:hAnsi="Arial" w:cs="Arial"/>
        </w:rPr>
        <w:t xml:space="preserve"> </w:t>
      </w:r>
      <w:r w:rsidR="00061329" w:rsidRPr="00203861">
        <w:rPr>
          <w:rFonts w:ascii="Arial" w:hAnsi="Arial" w:cs="Arial"/>
        </w:rPr>
        <w:t>de maneira econômica, que seja confiável e que trabalhe em máquinas reais</w:t>
      </w:r>
      <w:r w:rsidR="00643E24">
        <w:rPr>
          <w:rFonts w:ascii="Arial" w:hAnsi="Arial" w:cs="Arial"/>
        </w:rPr>
        <w:t xml:space="preserve"> </w:t>
      </w:r>
      <w:r w:rsidR="00061329" w:rsidRPr="00203861">
        <w:rPr>
          <w:rFonts w:ascii="Arial" w:hAnsi="Arial" w:cs="Arial"/>
        </w:rPr>
        <w:t>".</w:t>
      </w:r>
    </w:p>
    <w:p w:rsidR="00D8410B" w:rsidRPr="00D8410B" w:rsidRDefault="00AA2BF8" w:rsidP="00C75C6D">
      <w:pPr>
        <w:spacing w:line="276" w:lineRule="auto"/>
        <w:jc w:val="both"/>
        <w:rPr>
          <w:rFonts w:ascii="Arial" w:hAnsi="Arial" w:cs="Arial"/>
        </w:rPr>
      </w:pPr>
      <w:r>
        <w:rPr>
          <w:rFonts w:ascii="Arial" w:hAnsi="Arial" w:cs="Arial"/>
        </w:rPr>
        <w:tab/>
      </w:r>
      <w:r w:rsidRPr="00D8410B">
        <w:rPr>
          <w:rFonts w:ascii="Arial" w:hAnsi="Arial" w:cs="Arial"/>
        </w:rPr>
        <w:t xml:space="preserve">No ano de 1993 o </w:t>
      </w:r>
      <w:r w:rsidRPr="00D8410B">
        <w:rPr>
          <w:rFonts w:ascii="Arial" w:hAnsi="Arial" w:cs="Arial"/>
          <w:color w:val="333333"/>
          <w:shd w:val="clear" w:color="auto" w:fill="FFFFFF"/>
        </w:rPr>
        <w:t>Institute of Electrical and Electronic Engineers</w:t>
      </w:r>
      <w:r w:rsidR="00825ECB" w:rsidRPr="00D8410B">
        <w:rPr>
          <w:rFonts w:ascii="Arial" w:hAnsi="Arial" w:cs="Arial"/>
          <w:color w:val="333333"/>
          <w:shd w:val="clear" w:color="auto" w:fill="FFFFFF"/>
        </w:rPr>
        <w:t xml:space="preserve"> (IEEE)</w:t>
      </w:r>
      <w:r w:rsidR="002734D0" w:rsidRPr="00D8410B">
        <w:rPr>
          <w:rFonts w:ascii="Arial" w:hAnsi="Arial" w:cs="Arial"/>
          <w:color w:val="333333"/>
          <w:shd w:val="clear" w:color="auto" w:fill="FFFFFF"/>
        </w:rPr>
        <w:t xml:space="preserve"> desen</w:t>
      </w:r>
      <w:r w:rsidR="002734D0">
        <w:rPr>
          <w:rFonts w:ascii="Arial" w:hAnsi="Arial" w:cs="Arial"/>
          <w:color w:val="333333"/>
          <w:shd w:val="clear" w:color="auto" w:fill="FFFFFF"/>
        </w:rPr>
        <w:t xml:space="preserve">volveu </w:t>
      </w:r>
      <w:r w:rsidR="00D8410B">
        <w:rPr>
          <w:rFonts w:ascii="Arial" w:hAnsi="Arial" w:cs="Arial"/>
          <w:color w:val="333333"/>
          <w:shd w:val="clear" w:color="auto" w:fill="FFFFFF"/>
        </w:rPr>
        <w:t>uma definição mais abrangente ao estabelecer</w:t>
      </w:r>
      <w:r w:rsidR="009255B5">
        <w:rPr>
          <w:rFonts w:ascii="Arial" w:hAnsi="Arial" w:cs="Arial"/>
          <w:color w:val="333333"/>
          <w:shd w:val="clear" w:color="auto" w:fill="FFFFFF"/>
        </w:rPr>
        <w:t xml:space="preserve"> que a </w:t>
      </w:r>
      <w:r w:rsidR="00D8410B">
        <w:rPr>
          <w:rFonts w:ascii="Arial" w:hAnsi="Arial" w:cs="Arial"/>
          <w:color w:val="333333"/>
          <w:shd w:val="clear" w:color="auto" w:fill="FFFFFF"/>
        </w:rPr>
        <w:t xml:space="preserve">Engenharia de Software: (1) </w:t>
      </w:r>
      <w:r w:rsidR="00D8410B" w:rsidRPr="00D8410B">
        <w:rPr>
          <w:rFonts w:ascii="Arial" w:hAnsi="Arial" w:cs="Arial"/>
        </w:rPr>
        <w:t>A aplicação de uma abordagem sistemáti</w:t>
      </w:r>
      <w:r w:rsidR="00C75C6D">
        <w:rPr>
          <w:rFonts w:ascii="Arial" w:hAnsi="Arial" w:cs="Arial"/>
        </w:rPr>
        <w:t>ca, disciplinada e quantificável</w:t>
      </w:r>
      <w:r w:rsidR="00D8410B" w:rsidRPr="00D8410B">
        <w:rPr>
          <w:rFonts w:ascii="Arial" w:hAnsi="Arial" w:cs="Arial"/>
        </w:rPr>
        <w:t xml:space="preserve"> para o desenvolvimento, operação e manutenção de software, isto é, a aplicação de engenharia em software;</w:t>
      </w:r>
      <w:r w:rsidR="00D8410B">
        <w:rPr>
          <w:rFonts w:ascii="Arial" w:hAnsi="Arial" w:cs="Arial"/>
        </w:rPr>
        <w:t xml:space="preserve"> (2) </w:t>
      </w:r>
      <w:r w:rsidR="00D8410B" w:rsidRPr="00D8410B">
        <w:rPr>
          <w:rFonts w:ascii="Arial" w:hAnsi="Arial" w:cs="Arial"/>
        </w:rPr>
        <w:t>O estudo de abordagens como a do primeiro item.</w:t>
      </w:r>
    </w:p>
    <w:p w:rsidR="00D8410B" w:rsidRDefault="009255B5" w:rsidP="00643E24">
      <w:pPr>
        <w:spacing w:line="276" w:lineRule="auto"/>
        <w:jc w:val="both"/>
        <w:rPr>
          <w:rFonts w:ascii="Arial" w:hAnsi="Arial" w:cs="Arial"/>
        </w:rPr>
      </w:pPr>
      <w:r>
        <w:rPr>
          <w:rFonts w:ascii="Arial" w:hAnsi="Arial" w:cs="Arial"/>
        </w:rPr>
        <w:tab/>
        <w:t>Atualmente engenharia de software é conceituada como uma tecnologia em camadas, um arcabouço composto por ferramentas</w:t>
      </w:r>
      <w:r w:rsidR="00182D76">
        <w:rPr>
          <w:rFonts w:ascii="Arial" w:hAnsi="Arial" w:cs="Arial"/>
        </w:rPr>
        <w:t>, métodos, com foco na qualidade do produto final, o software.</w:t>
      </w:r>
    </w:p>
    <w:p w:rsidR="009255B5" w:rsidRDefault="009255B5" w:rsidP="00643E24">
      <w:pPr>
        <w:spacing w:line="276" w:lineRule="auto"/>
        <w:jc w:val="both"/>
        <w:rPr>
          <w:rFonts w:ascii="Arial" w:hAnsi="Arial" w:cs="Arial"/>
        </w:rPr>
      </w:pPr>
    </w:p>
    <w:p w:rsidR="00B7164A" w:rsidRDefault="00B7164A" w:rsidP="00643E24">
      <w:pPr>
        <w:spacing w:line="276" w:lineRule="auto"/>
        <w:jc w:val="both"/>
        <w:rPr>
          <w:rFonts w:ascii="Arial" w:hAnsi="Arial" w:cs="Arial"/>
        </w:rPr>
      </w:pPr>
    </w:p>
    <w:p w:rsidR="009920C6" w:rsidRDefault="009920C6" w:rsidP="00D1358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PROPOSTA DO TRABALHO</w:t>
      </w:r>
      <w:r w:rsidRPr="005B5FFB">
        <w:rPr>
          <w:rFonts w:ascii="Arial Black" w:hAnsi="Arial Black" w:cs="Arial"/>
        </w:rPr>
        <w:t>:</w:t>
      </w:r>
    </w:p>
    <w:p w:rsidR="009920C6" w:rsidRDefault="009920C6" w:rsidP="00643E24">
      <w:pPr>
        <w:spacing w:line="276" w:lineRule="auto"/>
        <w:jc w:val="both"/>
        <w:rPr>
          <w:rFonts w:ascii="Arial" w:hAnsi="Arial" w:cs="Arial"/>
        </w:rPr>
      </w:pPr>
    </w:p>
    <w:p w:rsidR="00857F85" w:rsidRDefault="00076403" w:rsidP="0026194A">
      <w:pPr>
        <w:spacing w:line="276" w:lineRule="auto"/>
        <w:jc w:val="both"/>
        <w:rPr>
          <w:rFonts w:ascii="Arial" w:hAnsi="Arial" w:cs="Arial"/>
        </w:rPr>
      </w:pPr>
      <w:r>
        <w:rPr>
          <w:rFonts w:ascii="Arial" w:hAnsi="Arial" w:cs="Arial"/>
        </w:rPr>
        <w:tab/>
      </w:r>
      <w:r w:rsidR="0041110C">
        <w:rPr>
          <w:rFonts w:ascii="Arial" w:hAnsi="Arial" w:cs="Arial"/>
        </w:rPr>
        <w:t>O</w:t>
      </w:r>
      <w:r w:rsidR="0026194A">
        <w:rPr>
          <w:rFonts w:ascii="Arial" w:hAnsi="Arial" w:cs="Arial"/>
        </w:rPr>
        <w:t xml:space="preserve"> Trabalho Final da disciplina de Engenharia de Software</w:t>
      </w:r>
      <w:r w:rsidR="00302691">
        <w:rPr>
          <w:rFonts w:ascii="Arial" w:hAnsi="Arial" w:cs="Arial"/>
        </w:rPr>
        <w:t xml:space="preserve"> </w:t>
      </w:r>
      <w:r w:rsidR="0026194A">
        <w:rPr>
          <w:rFonts w:ascii="Arial" w:hAnsi="Arial" w:cs="Arial"/>
        </w:rPr>
        <w:t>tem como proposta</w:t>
      </w:r>
      <w:r w:rsidR="00302691">
        <w:rPr>
          <w:rFonts w:ascii="Arial" w:hAnsi="Arial" w:cs="Arial"/>
        </w:rPr>
        <w:t>,</w:t>
      </w:r>
      <w:r>
        <w:rPr>
          <w:rFonts w:ascii="Arial" w:hAnsi="Arial" w:cs="Arial"/>
        </w:rPr>
        <w:t xml:space="preserve"> </w:t>
      </w:r>
      <w:r w:rsidR="002D5011">
        <w:rPr>
          <w:rFonts w:ascii="Arial" w:hAnsi="Arial" w:cs="Arial"/>
        </w:rPr>
        <w:t xml:space="preserve">"O desenvolvimento de um software, para controlar a venda de ingressos, acesso e identificação dos torcedores nas </w:t>
      </w:r>
      <w:r w:rsidR="002D5011" w:rsidRPr="00407FB5">
        <w:rPr>
          <w:rFonts w:ascii="Arial" w:hAnsi="Arial" w:cs="Arial"/>
        </w:rPr>
        <w:t xml:space="preserve">entradas </w:t>
      </w:r>
      <w:r w:rsidR="002D5011">
        <w:rPr>
          <w:rFonts w:ascii="Arial" w:hAnsi="Arial" w:cs="Arial"/>
        </w:rPr>
        <w:t xml:space="preserve">dos estádios de futebol, </w:t>
      </w:r>
      <w:r w:rsidR="002D5011" w:rsidRPr="00407FB5">
        <w:rPr>
          <w:rFonts w:ascii="Arial" w:hAnsi="Arial" w:cs="Arial"/>
        </w:rPr>
        <w:t>para</w:t>
      </w:r>
      <w:r w:rsidR="002D5011">
        <w:rPr>
          <w:rFonts w:ascii="Arial" w:hAnsi="Arial" w:cs="Arial"/>
        </w:rPr>
        <w:t xml:space="preserve"> torneio de futebol </w:t>
      </w:r>
      <w:r w:rsidR="002D5011" w:rsidRPr="002A6418">
        <w:rPr>
          <w:rFonts w:ascii="Arial" w:hAnsi="Arial" w:cs="Arial"/>
        </w:rPr>
        <w:t>Copa do Mundo FIFA Brasil 2014</w:t>
      </w:r>
      <w:r w:rsidR="002D5011">
        <w:rPr>
          <w:rFonts w:ascii="Arial" w:hAnsi="Arial" w:cs="Arial"/>
        </w:rPr>
        <w:t>”</w:t>
      </w:r>
      <w:r w:rsidR="002D5011" w:rsidRPr="002A6418">
        <w:rPr>
          <w:rFonts w:ascii="Arial" w:hAnsi="Arial" w:cs="Arial"/>
        </w:rPr>
        <w:t>.</w:t>
      </w:r>
    </w:p>
    <w:p w:rsidR="0026194A" w:rsidRPr="00407FB5" w:rsidRDefault="00D71037" w:rsidP="0015293C">
      <w:pPr>
        <w:spacing w:line="276" w:lineRule="auto"/>
        <w:jc w:val="both"/>
        <w:rPr>
          <w:rFonts w:ascii="Arial" w:hAnsi="Arial" w:cs="Arial"/>
        </w:rPr>
      </w:pPr>
      <w:r>
        <w:rPr>
          <w:rFonts w:ascii="Arial" w:hAnsi="Arial" w:cs="Arial"/>
        </w:rPr>
        <w:tab/>
        <w:t>A</w:t>
      </w:r>
      <w:r w:rsidR="00302691">
        <w:rPr>
          <w:rFonts w:ascii="Arial" w:hAnsi="Arial" w:cs="Arial"/>
        </w:rPr>
        <w:t xml:space="preserve"> </w:t>
      </w:r>
      <w:r w:rsidR="00857F85">
        <w:rPr>
          <w:rFonts w:ascii="Arial" w:hAnsi="Arial" w:cs="Arial"/>
        </w:rPr>
        <w:t>elaboração d</w:t>
      </w:r>
      <w:r w:rsidR="003D2B2A">
        <w:rPr>
          <w:rFonts w:ascii="Arial" w:hAnsi="Arial" w:cs="Arial"/>
        </w:rPr>
        <w:t>este</w:t>
      </w:r>
      <w:r w:rsidR="00857F85">
        <w:rPr>
          <w:rFonts w:ascii="Arial" w:hAnsi="Arial" w:cs="Arial"/>
        </w:rPr>
        <w:t xml:space="preserve"> software </w:t>
      </w:r>
      <w:r>
        <w:rPr>
          <w:rFonts w:ascii="Arial" w:hAnsi="Arial" w:cs="Arial"/>
        </w:rPr>
        <w:t>será baseada e fundamentada</w:t>
      </w:r>
      <w:r w:rsidR="003D2B2A">
        <w:rPr>
          <w:rFonts w:ascii="Arial" w:hAnsi="Arial" w:cs="Arial"/>
        </w:rPr>
        <w:t>,</w:t>
      </w:r>
      <w:r>
        <w:rPr>
          <w:rFonts w:ascii="Arial" w:hAnsi="Arial" w:cs="Arial"/>
        </w:rPr>
        <w:t xml:space="preserve"> </w:t>
      </w:r>
      <w:r w:rsidR="00857F85">
        <w:rPr>
          <w:rFonts w:ascii="Arial" w:hAnsi="Arial" w:cs="Arial"/>
        </w:rPr>
        <w:t xml:space="preserve">através da </w:t>
      </w:r>
      <w:r w:rsidR="00302691">
        <w:rPr>
          <w:rFonts w:ascii="Arial" w:hAnsi="Arial" w:cs="Arial"/>
        </w:rPr>
        <w:t>aplicação</w:t>
      </w:r>
      <w:r w:rsidR="0041110C">
        <w:rPr>
          <w:rFonts w:ascii="Arial" w:hAnsi="Arial" w:cs="Arial"/>
        </w:rPr>
        <w:t xml:space="preserve"> efetiv</w:t>
      </w:r>
      <w:r w:rsidR="00302691">
        <w:rPr>
          <w:rFonts w:ascii="Arial" w:hAnsi="Arial" w:cs="Arial"/>
        </w:rPr>
        <w:t>a</w:t>
      </w:r>
      <w:r w:rsidR="0026194A">
        <w:rPr>
          <w:rFonts w:ascii="Arial" w:hAnsi="Arial" w:cs="Arial"/>
        </w:rPr>
        <w:t xml:space="preserve"> </w:t>
      </w:r>
      <w:r w:rsidR="0041110C">
        <w:rPr>
          <w:rFonts w:ascii="Arial" w:hAnsi="Arial" w:cs="Arial"/>
        </w:rPr>
        <w:t>dos conceitos</w:t>
      </w:r>
      <w:r w:rsidR="00857F85">
        <w:rPr>
          <w:rFonts w:ascii="Arial" w:hAnsi="Arial" w:cs="Arial"/>
        </w:rPr>
        <w:t xml:space="preserve"> apresentados em sala de aula</w:t>
      </w:r>
      <w:r w:rsidR="003D2B2A">
        <w:rPr>
          <w:rFonts w:ascii="Arial" w:hAnsi="Arial" w:cs="Arial"/>
        </w:rPr>
        <w:t>,</w:t>
      </w:r>
      <w:r w:rsidR="0041110C">
        <w:rPr>
          <w:rFonts w:ascii="Arial" w:hAnsi="Arial" w:cs="Arial"/>
        </w:rPr>
        <w:t xml:space="preserve"> sobre </w:t>
      </w:r>
      <w:r w:rsidR="00610CA9">
        <w:rPr>
          <w:rFonts w:ascii="Arial" w:hAnsi="Arial" w:cs="Arial"/>
        </w:rPr>
        <w:t xml:space="preserve">a </w:t>
      </w:r>
      <w:r w:rsidR="003D2B2A">
        <w:rPr>
          <w:rFonts w:ascii="Arial" w:hAnsi="Arial" w:cs="Arial"/>
        </w:rPr>
        <w:t>engenharia</w:t>
      </w:r>
      <w:r w:rsidR="00D95F16">
        <w:rPr>
          <w:rFonts w:ascii="Arial" w:hAnsi="Arial" w:cs="Arial"/>
        </w:rPr>
        <w:t xml:space="preserve"> </w:t>
      </w:r>
      <w:r w:rsidR="00610CA9">
        <w:rPr>
          <w:rFonts w:ascii="Arial" w:hAnsi="Arial" w:cs="Arial"/>
        </w:rPr>
        <w:t xml:space="preserve">de software </w:t>
      </w:r>
      <w:r w:rsidR="00D95F16">
        <w:rPr>
          <w:rFonts w:ascii="Arial" w:hAnsi="Arial" w:cs="Arial"/>
        </w:rPr>
        <w:t>e o produto software</w:t>
      </w:r>
      <w:r w:rsidR="003D2B2A">
        <w:rPr>
          <w:rFonts w:ascii="Arial" w:hAnsi="Arial" w:cs="Arial"/>
        </w:rPr>
        <w:t>;</w:t>
      </w:r>
      <w:r w:rsidR="0041110C">
        <w:rPr>
          <w:rFonts w:ascii="Arial" w:hAnsi="Arial" w:cs="Arial"/>
        </w:rPr>
        <w:t xml:space="preserve"> </w:t>
      </w:r>
      <w:r w:rsidR="00610CA9">
        <w:rPr>
          <w:rFonts w:ascii="Arial" w:hAnsi="Arial" w:cs="Arial"/>
        </w:rPr>
        <w:t xml:space="preserve">visando </w:t>
      </w:r>
      <w:r w:rsidR="0015293C">
        <w:rPr>
          <w:rFonts w:ascii="Arial" w:hAnsi="Arial" w:cs="Arial"/>
        </w:rPr>
        <w:t xml:space="preserve">os </w:t>
      </w:r>
      <w:r w:rsidR="0041110C">
        <w:rPr>
          <w:rFonts w:ascii="Arial" w:hAnsi="Arial" w:cs="Arial"/>
        </w:rPr>
        <w:t>processos</w:t>
      </w:r>
      <w:r w:rsidR="00CD7208">
        <w:rPr>
          <w:rFonts w:ascii="Arial" w:hAnsi="Arial" w:cs="Arial"/>
        </w:rPr>
        <w:t xml:space="preserve"> descritivos</w:t>
      </w:r>
      <w:r w:rsidR="00EA01B0">
        <w:rPr>
          <w:rFonts w:ascii="Arial" w:hAnsi="Arial" w:cs="Arial"/>
        </w:rPr>
        <w:t xml:space="preserve">, </w:t>
      </w:r>
      <w:r w:rsidR="0041110C">
        <w:rPr>
          <w:rFonts w:ascii="Arial" w:hAnsi="Arial" w:cs="Arial"/>
        </w:rPr>
        <w:t>método</w:t>
      </w:r>
      <w:r w:rsidR="00B17BC6">
        <w:rPr>
          <w:rFonts w:ascii="Arial" w:hAnsi="Arial" w:cs="Arial"/>
        </w:rPr>
        <w:t>s</w:t>
      </w:r>
      <w:r w:rsidR="0041110C">
        <w:rPr>
          <w:rFonts w:ascii="Arial" w:hAnsi="Arial" w:cs="Arial"/>
        </w:rPr>
        <w:t xml:space="preserve"> </w:t>
      </w:r>
      <w:r w:rsidR="0015293C">
        <w:rPr>
          <w:rFonts w:ascii="Arial" w:hAnsi="Arial" w:cs="Arial"/>
        </w:rPr>
        <w:t>para</w:t>
      </w:r>
      <w:r w:rsidR="0041110C">
        <w:rPr>
          <w:rFonts w:ascii="Arial" w:hAnsi="Arial" w:cs="Arial"/>
        </w:rPr>
        <w:t xml:space="preserve"> </w:t>
      </w:r>
      <w:r w:rsidR="00445E77">
        <w:rPr>
          <w:rFonts w:ascii="Arial" w:hAnsi="Arial" w:cs="Arial"/>
        </w:rPr>
        <w:t>modelagem,</w:t>
      </w:r>
      <w:r w:rsidR="0015293C">
        <w:rPr>
          <w:rFonts w:ascii="Arial" w:hAnsi="Arial" w:cs="Arial"/>
        </w:rPr>
        <w:t xml:space="preserve"> processos </w:t>
      </w:r>
      <w:r w:rsidR="00610CA9">
        <w:rPr>
          <w:rFonts w:ascii="Arial" w:hAnsi="Arial" w:cs="Arial"/>
        </w:rPr>
        <w:t>para análise de requisitos</w:t>
      </w:r>
      <w:r w:rsidR="00D275C2">
        <w:rPr>
          <w:rFonts w:ascii="Arial" w:hAnsi="Arial" w:cs="Arial"/>
        </w:rPr>
        <w:t xml:space="preserve"> e </w:t>
      </w:r>
      <w:r w:rsidR="00610CA9">
        <w:rPr>
          <w:rFonts w:ascii="Arial" w:hAnsi="Arial" w:cs="Arial"/>
        </w:rPr>
        <w:t>arquitetura</w:t>
      </w:r>
      <w:r w:rsidR="00E83B5F">
        <w:rPr>
          <w:rFonts w:ascii="Arial" w:hAnsi="Arial" w:cs="Arial"/>
        </w:rPr>
        <w:t xml:space="preserve"> do sistema</w:t>
      </w:r>
      <w:r w:rsidR="00610CA9">
        <w:rPr>
          <w:rFonts w:ascii="Arial" w:hAnsi="Arial" w:cs="Arial"/>
        </w:rPr>
        <w:t xml:space="preserve">, </w:t>
      </w:r>
      <w:r w:rsidR="00E83B5F">
        <w:rPr>
          <w:rFonts w:ascii="Arial" w:hAnsi="Arial" w:cs="Arial"/>
        </w:rPr>
        <w:t xml:space="preserve">a </w:t>
      </w:r>
      <w:r w:rsidR="00F53639">
        <w:rPr>
          <w:rFonts w:ascii="Arial" w:hAnsi="Arial" w:cs="Arial"/>
        </w:rPr>
        <w:t>gestão</w:t>
      </w:r>
      <w:r w:rsidR="0015293C">
        <w:rPr>
          <w:rFonts w:ascii="Arial" w:hAnsi="Arial" w:cs="Arial"/>
        </w:rPr>
        <w:t xml:space="preserve"> d</w:t>
      </w:r>
      <w:r w:rsidR="00E83B5F">
        <w:rPr>
          <w:rFonts w:ascii="Arial" w:hAnsi="Arial" w:cs="Arial"/>
        </w:rPr>
        <w:t xml:space="preserve">o projeto e </w:t>
      </w:r>
      <w:r w:rsidR="0015293C">
        <w:rPr>
          <w:rFonts w:ascii="Arial" w:hAnsi="Arial" w:cs="Arial"/>
        </w:rPr>
        <w:t>qua</w:t>
      </w:r>
      <w:r w:rsidR="00D275C2">
        <w:rPr>
          <w:rFonts w:ascii="Arial" w:hAnsi="Arial" w:cs="Arial"/>
        </w:rPr>
        <w:t>ntificação da qualidade</w:t>
      </w:r>
      <w:r w:rsidR="009A3219">
        <w:rPr>
          <w:rFonts w:ascii="Arial" w:hAnsi="Arial" w:cs="Arial"/>
        </w:rPr>
        <w:t xml:space="preserve"> do </w:t>
      </w:r>
      <w:r w:rsidR="009A3219" w:rsidRPr="009A3219">
        <w:rPr>
          <w:rFonts w:ascii="Arial" w:hAnsi="Arial" w:cs="Arial"/>
        </w:rPr>
        <w:t>software</w:t>
      </w:r>
      <w:r w:rsidR="00E83B5F">
        <w:rPr>
          <w:rFonts w:ascii="Arial" w:hAnsi="Arial" w:cs="Arial"/>
        </w:rPr>
        <w:t>.</w:t>
      </w:r>
    </w:p>
    <w:p w:rsidR="005915F3" w:rsidRDefault="005915F3" w:rsidP="0026194A">
      <w:pPr>
        <w:spacing w:line="276" w:lineRule="auto"/>
        <w:jc w:val="both"/>
        <w:rPr>
          <w:rFonts w:ascii="Arial" w:hAnsi="Arial" w:cs="Arial"/>
        </w:rPr>
      </w:pPr>
    </w:p>
    <w:p w:rsidR="00B7164A" w:rsidRDefault="00B7164A" w:rsidP="0026194A">
      <w:pPr>
        <w:spacing w:line="276" w:lineRule="auto"/>
        <w:jc w:val="both"/>
        <w:rPr>
          <w:rFonts w:ascii="Arial" w:hAnsi="Arial" w:cs="Arial"/>
        </w:rPr>
      </w:pPr>
    </w:p>
    <w:p w:rsidR="00F17270" w:rsidRDefault="00F17270" w:rsidP="005D3EB8">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II</w:t>
      </w:r>
      <w:r w:rsidRPr="005B5FFB">
        <w:rPr>
          <w:rFonts w:ascii="Arial Black" w:hAnsi="Arial Black" w:cs="Arial"/>
        </w:rPr>
        <w:t xml:space="preserve">I. </w:t>
      </w:r>
      <w:r w:rsidR="00A61F1B">
        <w:rPr>
          <w:rFonts w:ascii="Arial Black" w:hAnsi="Arial Black" w:cs="Arial"/>
        </w:rPr>
        <w:t xml:space="preserve">ESPECIFICAÇÃO </w:t>
      </w:r>
      <w:r w:rsidR="008421FC">
        <w:rPr>
          <w:rFonts w:ascii="Arial Black" w:hAnsi="Arial Black" w:cs="Arial"/>
        </w:rPr>
        <w:t xml:space="preserve">DO </w:t>
      </w:r>
      <w:r w:rsidR="00A61F1B">
        <w:rPr>
          <w:rFonts w:ascii="Arial Black" w:hAnsi="Arial Black" w:cs="Arial"/>
        </w:rPr>
        <w:t>P</w:t>
      </w:r>
      <w:r>
        <w:rPr>
          <w:rFonts w:ascii="Arial Black" w:hAnsi="Arial Black" w:cs="Arial"/>
        </w:rPr>
        <w:t>ROBLEMA</w:t>
      </w:r>
      <w:r w:rsidRPr="005B5FFB">
        <w:rPr>
          <w:rFonts w:ascii="Arial Black" w:hAnsi="Arial Black" w:cs="Arial"/>
        </w:rPr>
        <w:t>:</w:t>
      </w:r>
    </w:p>
    <w:p w:rsidR="00445E77" w:rsidRDefault="00445E77"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62336"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1"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605265" w:rsidRPr="0089090D"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605265" w:rsidRPr="0089090D"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D87E00" w:rsidRDefault="00605265" w:rsidP="00D87E00">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r>
        <w:rPr>
          <w:rFonts w:ascii="Arial" w:hAnsi="Arial" w:cs="Arial"/>
          <w:b/>
        </w:rPr>
        <w:tab/>
      </w:r>
      <w:r w:rsidRPr="004D0B4A">
        <w:rPr>
          <w:rFonts w:ascii="Arial" w:hAnsi="Arial" w:cs="Arial"/>
          <w:b/>
        </w:rPr>
        <w:tab/>
      </w:r>
      <w:r>
        <w:rPr>
          <w:rFonts w:ascii="Arial" w:hAnsi="Arial" w:cs="Arial"/>
          <w:b/>
        </w:rPr>
        <w:tab/>
      </w:r>
    </w:p>
    <w:p w:rsidR="00605265" w:rsidRDefault="00605265" w:rsidP="00605265">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605265" w:rsidRPr="006D6CC7" w:rsidRDefault="00605265" w:rsidP="00605265">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605265" w:rsidRDefault="00605265" w:rsidP="00605265">
      <w:pPr>
        <w:jc w:val="both"/>
        <w:rPr>
          <w:rFonts w:ascii="Arial" w:hAnsi="Arial" w:cs="Arial"/>
          <w:b/>
        </w:rPr>
      </w:pPr>
    </w:p>
    <w:p w:rsidR="00605265" w:rsidRDefault="00605265" w:rsidP="00605265">
      <w:pPr>
        <w:jc w:val="both"/>
        <w:rPr>
          <w:rFonts w:ascii="Arial" w:hAnsi="Arial" w:cs="Arial"/>
          <w:b/>
        </w:rPr>
      </w:pPr>
    </w:p>
    <w:p w:rsidR="00605265" w:rsidRDefault="00605265" w:rsidP="00605265">
      <w:pPr>
        <w:jc w:val="both"/>
        <w:rPr>
          <w:rFonts w:ascii="Arial Black" w:hAnsi="Arial Black" w:cs="Arial"/>
          <w:b/>
        </w:rPr>
      </w:pPr>
      <w:r w:rsidRPr="00605265">
        <w:rPr>
          <w:rFonts w:ascii="Arial Black" w:hAnsi="Arial Black" w:cs="Arial"/>
          <w:b/>
        </w:rPr>
        <w:t># FASE ZERO - Proposta do Trabalho Final de Engenharia de Software</w:t>
      </w:r>
    </w:p>
    <w:p w:rsidR="00605265" w:rsidRPr="004D0B4A" w:rsidRDefault="00605265" w:rsidP="00605265">
      <w:pPr>
        <w:jc w:val="both"/>
        <w:rPr>
          <w:rFonts w:ascii="Arial Black" w:hAnsi="Arial Black" w:cs="Arial"/>
          <w:b/>
        </w:rPr>
      </w:pPr>
      <w:r w:rsidRPr="00022C30">
        <w:rPr>
          <w:rFonts w:ascii="Arial Black" w:hAnsi="Arial Black" w:cs="Arial"/>
          <w:b/>
        </w:rPr>
        <w:t># Documento Número: 0.1</w:t>
      </w:r>
    </w:p>
    <w:p w:rsidR="00605265" w:rsidRDefault="00605265" w:rsidP="00605265">
      <w:pPr>
        <w:jc w:val="both"/>
        <w:rPr>
          <w:rFonts w:ascii="Arial Black" w:hAnsi="Arial Black" w:cs="Arial"/>
          <w:b/>
        </w:rPr>
      </w:pPr>
      <w:r w:rsidRPr="00022C30">
        <w:rPr>
          <w:rFonts w:ascii="Arial Black" w:hAnsi="Arial Black" w:cs="Arial"/>
          <w:b/>
          <w:highlight w:val="yellow"/>
        </w:rPr>
        <w:t>- Atividade 0.1: Termo de Abertura do Projeto</w:t>
      </w:r>
    </w:p>
    <w:p w:rsidR="00605265" w:rsidRPr="00605265" w:rsidRDefault="00605265" w:rsidP="00605265">
      <w:pPr>
        <w:jc w:val="both"/>
        <w:rPr>
          <w:rFonts w:ascii="Arial" w:hAnsi="Arial" w:cs="Arial"/>
          <w:b/>
        </w:rPr>
      </w:pP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605265" w:rsidRPr="00203861" w:rsidRDefault="00605265" w:rsidP="00605265">
      <w:pPr>
        <w:spacing w:line="276" w:lineRule="auto"/>
        <w:jc w:val="both"/>
        <w:rPr>
          <w:rFonts w:ascii="Arial" w:hAnsi="Arial" w:cs="Arial"/>
        </w:rPr>
      </w:pPr>
    </w:p>
    <w:p w:rsidR="00605265" w:rsidRPr="002A6418" w:rsidRDefault="00605265" w:rsidP="00605265">
      <w:pPr>
        <w:spacing w:line="276" w:lineRule="auto"/>
        <w:jc w:val="both"/>
        <w:rPr>
          <w:rFonts w:ascii="Arial" w:hAnsi="Arial" w:cs="Arial"/>
        </w:rPr>
      </w:pPr>
      <w:r w:rsidRPr="002A6418">
        <w:rPr>
          <w:rFonts w:ascii="Arial" w:hAnsi="Arial" w:cs="Arial"/>
        </w:rPr>
        <w:tab/>
        <w:t xml:space="preserve">Esse documento tem por objetivo descrever uma visão inicial para o projeto intitulado PROJETO ICM FIFA 2014 - Ingresso Copa do Mundo FIFA 2014. O escopo será definido através da descrição dos requisitos dos artefatos esperados como resultado desse trabalho. Esse escopo servirá como base para acompanhamento e avaliação do projeto. </w:t>
      </w:r>
    </w:p>
    <w:p w:rsidR="00605265" w:rsidRPr="002A6418" w:rsidRDefault="00605265" w:rsidP="00605265">
      <w:pPr>
        <w:spacing w:line="276" w:lineRule="auto"/>
        <w:ind w:firstLine="720"/>
        <w:jc w:val="both"/>
        <w:rPr>
          <w:rFonts w:ascii="Arial" w:hAnsi="Arial" w:cs="Arial"/>
        </w:rPr>
      </w:pPr>
      <w:r w:rsidRPr="002A6418">
        <w:rPr>
          <w:rFonts w:ascii="Arial" w:hAnsi="Arial" w:cs="Arial"/>
        </w:rPr>
        <w:t>Nas próximas seções, serão apresentados os principais problemas que motivam a realização desse trabalho, as necessidades principais de clientes/usuários identificadas, os limites e restrições da solução e, por fim, o cronograma-macro para o projeto.</w:t>
      </w:r>
    </w:p>
    <w:p w:rsidR="00605265" w:rsidRPr="002A6418" w:rsidRDefault="00605265" w:rsidP="00605265">
      <w:pPr>
        <w:spacing w:line="276" w:lineRule="auto"/>
        <w:jc w:val="both"/>
        <w:rPr>
          <w:rFonts w:ascii="Arial" w:hAnsi="Arial" w:cs="Arial"/>
        </w:rPr>
      </w:pPr>
      <w:r w:rsidRPr="002A6418">
        <w:rPr>
          <w:rFonts w:ascii="Arial" w:hAnsi="Arial" w:cs="Arial"/>
        </w:rPr>
        <w:tab/>
        <w:t>O objetivo deste trabalho é passar por todas as etapas da construção de um sistema de software: desde a identificação dos requisitos, passando pela gerência de tarefas, até chegar ao desenvolvimento de um protótipo intitulado: SAIB® – Sistema de Avaliação e Identificação Biométrica.</w:t>
      </w:r>
    </w:p>
    <w:p w:rsidR="00605265" w:rsidRDefault="00605265" w:rsidP="00605265">
      <w:pPr>
        <w:jc w:val="both"/>
        <w:rPr>
          <w:rFonts w:ascii="Arial" w:hAnsi="Arial" w:cs="Arial"/>
        </w:rPr>
      </w:pPr>
    </w:p>
    <w:p w:rsidR="00A109FF" w:rsidRPr="002A6418" w:rsidRDefault="00A109FF" w:rsidP="00605265">
      <w:pPr>
        <w:jc w:val="both"/>
        <w:rPr>
          <w:rFonts w:ascii="Arial" w:hAnsi="Arial" w:cs="Arial"/>
        </w:rPr>
      </w:pPr>
    </w:p>
    <w:p w:rsidR="00605265" w:rsidRPr="005B5FFB"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II. MISSÃO DO PRODUTO:</w:t>
      </w:r>
    </w:p>
    <w:p w:rsidR="00605265" w:rsidRPr="002A6418" w:rsidRDefault="00605265" w:rsidP="00605265">
      <w:pPr>
        <w:spacing w:line="276" w:lineRule="auto"/>
        <w:jc w:val="both"/>
        <w:rPr>
          <w:rFonts w:ascii="Arial" w:hAnsi="Arial" w:cs="Arial"/>
        </w:rPr>
      </w:pPr>
    </w:p>
    <w:p w:rsidR="00605265" w:rsidRDefault="00605265" w:rsidP="00605265">
      <w:pPr>
        <w:jc w:val="both"/>
        <w:rPr>
          <w:rFonts w:ascii="Arial" w:hAnsi="Arial" w:cs="Arial"/>
        </w:rPr>
      </w:pPr>
    </w:p>
    <w:p w:rsidR="00A109FF" w:rsidRPr="002A6418" w:rsidRDefault="00A109FF" w:rsidP="00605265">
      <w:pPr>
        <w:jc w:val="both"/>
        <w:rPr>
          <w:rFonts w:ascii="Arial" w:hAnsi="Arial" w:cs="Arial"/>
        </w:rPr>
      </w:pPr>
    </w:p>
    <w:p w:rsidR="00605265" w:rsidRPr="005B5FFB" w:rsidRDefault="00605265" w:rsidP="00605265">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Black" w:hAnsi="Arial Black" w:cs="Arial"/>
        </w:rPr>
      </w:pPr>
      <w:r w:rsidRPr="005B5FFB">
        <w:rPr>
          <w:rFonts w:ascii="Arial Black" w:hAnsi="Arial Black" w:cs="Arial"/>
        </w:rPr>
        <w:t>III. JUSTIFICATIVAS PARA O PROJETO:</w:t>
      </w:r>
    </w:p>
    <w:p w:rsidR="00605265" w:rsidRPr="002A6418" w:rsidRDefault="00605265" w:rsidP="00605265">
      <w:pPr>
        <w:spacing w:line="276" w:lineRule="auto"/>
        <w:jc w:val="both"/>
        <w:rPr>
          <w:rFonts w:ascii="Arial" w:hAnsi="Arial" w:cs="Arial"/>
        </w:rPr>
      </w:pPr>
    </w:p>
    <w:p w:rsidR="00605265" w:rsidRPr="005B5FFB" w:rsidRDefault="00605265" w:rsidP="00605265">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Black" w:hAnsi="Arial Black" w:cs="Arial"/>
        </w:rPr>
      </w:pPr>
      <w:r>
        <w:rPr>
          <w:rFonts w:ascii="Arial Black" w:hAnsi="Arial Black" w:cs="Arial"/>
        </w:rPr>
        <w:t>IV</w:t>
      </w:r>
      <w:r w:rsidRPr="005B5FFB">
        <w:rPr>
          <w:rFonts w:ascii="Arial Black" w:hAnsi="Arial Black" w:cs="Arial"/>
        </w:rPr>
        <w:t xml:space="preserve">. </w:t>
      </w:r>
      <w:r>
        <w:rPr>
          <w:rFonts w:ascii="Arial Black" w:hAnsi="Arial Black" w:cs="Arial"/>
        </w:rPr>
        <w:t>ORÇAMENTO PREVISTO</w:t>
      </w:r>
      <w:r w:rsidRPr="005B5FFB">
        <w:rPr>
          <w:rFonts w:ascii="Arial Black" w:hAnsi="Arial Black" w:cs="Arial"/>
        </w:rPr>
        <w:t>:</w:t>
      </w:r>
    </w:p>
    <w:p w:rsidR="00605265" w:rsidRDefault="00605265" w:rsidP="00605265">
      <w:pPr>
        <w:rPr>
          <w:rFonts w:ascii="Arial" w:hAnsi="Arial" w:cs="Arial"/>
        </w:rPr>
      </w:pPr>
    </w:p>
    <w:p w:rsidR="00605265" w:rsidRDefault="00605265" w:rsidP="00605265">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3119"/>
      </w:tblGrid>
      <w:tr w:rsidR="00605265" w:rsidRPr="005B4F34" w:rsidTr="00C071F4">
        <w:trPr>
          <w:jc w:val="center"/>
        </w:trPr>
        <w:tc>
          <w:tcPr>
            <w:tcW w:w="3085" w:type="dxa"/>
            <w:vAlign w:val="center"/>
          </w:tcPr>
          <w:p w:rsidR="00605265" w:rsidRPr="005B4F34" w:rsidRDefault="00605265" w:rsidP="00C071F4">
            <w:pPr>
              <w:spacing w:line="276" w:lineRule="auto"/>
              <w:jc w:val="both"/>
              <w:rPr>
                <w:rFonts w:ascii="Arial" w:hAnsi="Arial" w:cs="Arial"/>
                <w:b/>
              </w:rPr>
            </w:pPr>
            <w:r w:rsidRPr="005B4F34">
              <w:rPr>
                <w:rFonts w:ascii="Arial" w:hAnsi="Arial" w:cs="Arial"/>
                <w:b/>
              </w:rPr>
              <w:t>Produto</w:t>
            </w:r>
          </w:p>
        </w:tc>
        <w:tc>
          <w:tcPr>
            <w:tcW w:w="3119" w:type="dxa"/>
            <w:vAlign w:val="center"/>
          </w:tcPr>
          <w:p w:rsidR="00605265" w:rsidRPr="005B4F34" w:rsidRDefault="00605265" w:rsidP="00C071F4">
            <w:pPr>
              <w:spacing w:line="276" w:lineRule="auto"/>
              <w:jc w:val="center"/>
              <w:rPr>
                <w:rFonts w:ascii="Arial" w:hAnsi="Arial" w:cs="Arial"/>
                <w:b/>
              </w:rPr>
            </w:pPr>
            <w:r w:rsidRPr="005B4F34">
              <w:rPr>
                <w:rFonts w:ascii="Arial" w:hAnsi="Arial" w:cs="Arial"/>
                <w:b/>
              </w:rPr>
              <w:t>Valor Unitário</w:t>
            </w:r>
          </w:p>
        </w:tc>
      </w:tr>
      <w:tr w:rsidR="00605265" w:rsidRPr="005B4F34" w:rsidTr="00C071F4">
        <w:trPr>
          <w:jc w:val="center"/>
        </w:trPr>
        <w:tc>
          <w:tcPr>
            <w:tcW w:w="3085" w:type="dxa"/>
            <w:vAlign w:val="center"/>
          </w:tcPr>
          <w:p w:rsidR="00605265" w:rsidRPr="005B4F34" w:rsidRDefault="00605265" w:rsidP="00C071F4">
            <w:pPr>
              <w:spacing w:line="276" w:lineRule="auto"/>
              <w:rPr>
                <w:rFonts w:ascii="Arial" w:hAnsi="Arial" w:cs="Arial"/>
              </w:rPr>
            </w:pPr>
            <w:r w:rsidRPr="005B4F34">
              <w:rPr>
                <w:rFonts w:ascii="Arial" w:hAnsi="Arial" w:cs="Arial"/>
              </w:rPr>
              <w:t xml:space="preserve">Gerente de projeto </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R$ 15.000,00</w:t>
            </w:r>
          </w:p>
        </w:tc>
      </w:tr>
      <w:tr w:rsidR="00605265" w:rsidRPr="005B4F34" w:rsidTr="00C071F4">
        <w:trPr>
          <w:jc w:val="center"/>
        </w:trPr>
        <w:tc>
          <w:tcPr>
            <w:tcW w:w="3085" w:type="dxa"/>
            <w:vAlign w:val="center"/>
          </w:tcPr>
          <w:p w:rsidR="00605265" w:rsidRPr="005B4F34" w:rsidRDefault="00605265" w:rsidP="00C071F4">
            <w:pPr>
              <w:spacing w:line="276" w:lineRule="auto"/>
              <w:rPr>
                <w:rFonts w:ascii="Arial" w:hAnsi="Arial" w:cs="Arial"/>
              </w:rPr>
            </w:pPr>
            <w:r w:rsidRPr="005B4F34">
              <w:rPr>
                <w:rFonts w:ascii="Arial" w:hAnsi="Arial" w:cs="Arial"/>
              </w:rPr>
              <w:t>Analista de Requisitos</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R$ 8.000,00</w:t>
            </w:r>
          </w:p>
        </w:tc>
      </w:tr>
      <w:tr w:rsidR="00605265" w:rsidRPr="005B4F34" w:rsidTr="00C071F4">
        <w:trPr>
          <w:jc w:val="center"/>
        </w:trPr>
        <w:tc>
          <w:tcPr>
            <w:tcW w:w="3085" w:type="dxa"/>
            <w:vAlign w:val="center"/>
          </w:tcPr>
          <w:p w:rsidR="00605265" w:rsidRPr="005B4F34" w:rsidRDefault="00605265" w:rsidP="00C071F4">
            <w:pPr>
              <w:spacing w:line="276" w:lineRule="auto"/>
              <w:rPr>
                <w:rFonts w:ascii="Arial" w:hAnsi="Arial" w:cs="Arial"/>
              </w:rPr>
            </w:pPr>
            <w:r w:rsidRPr="005B4F34">
              <w:rPr>
                <w:rFonts w:ascii="Arial" w:hAnsi="Arial" w:cs="Arial"/>
              </w:rPr>
              <w:t>Analista de Sistemas</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R$ 6.000,00</w:t>
            </w:r>
          </w:p>
        </w:tc>
      </w:tr>
      <w:tr w:rsidR="00605265" w:rsidRPr="005B4F34" w:rsidTr="00C071F4">
        <w:trPr>
          <w:jc w:val="center"/>
        </w:trPr>
        <w:tc>
          <w:tcPr>
            <w:tcW w:w="3085" w:type="dxa"/>
            <w:vAlign w:val="center"/>
          </w:tcPr>
          <w:p w:rsidR="00605265" w:rsidRPr="005B4F34" w:rsidRDefault="00605265" w:rsidP="00C071F4">
            <w:pPr>
              <w:spacing w:line="276" w:lineRule="auto"/>
              <w:rPr>
                <w:rFonts w:ascii="Arial" w:hAnsi="Arial" w:cs="Arial"/>
              </w:rPr>
            </w:pPr>
            <w:r w:rsidRPr="005B4F34">
              <w:rPr>
                <w:rFonts w:ascii="Arial" w:hAnsi="Arial" w:cs="Arial"/>
              </w:rPr>
              <w:t>Analista de Negocio</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R$ 4.000,00</w:t>
            </w:r>
          </w:p>
        </w:tc>
      </w:tr>
      <w:tr w:rsidR="00605265" w:rsidRPr="005B4F34" w:rsidTr="00C071F4">
        <w:trPr>
          <w:jc w:val="center"/>
        </w:trPr>
        <w:tc>
          <w:tcPr>
            <w:tcW w:w="3085" w:type="dxa"/>
            <w:vAlign w:val="center"/>
          </w:tcPr>
          <w:p w:rsidR="00605265" w:rsidRPr="005B4F34" w:rsidRDefault="00605265" w:rsidP="00C071F4">
            <w:pPr>
              <w:spacing w:line="276" w:lineRule="auto"/>
              <w:rPr>
                <w:rFonts w:ascii="Arial" w:hAnsi="Arial" w:cs="Arial"/>
              </w:rPr>
            </w:pPr>
            <w:r w:rsidRPr="005B4F34">
              <w:rPr>
                <w:rFonts w:ascii="Arial" w:hAnsi="Arial" w:cs="Arial"/>
              </w:rPr>
              <w:t xml:space="preserve">Programador </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R$ 2.000,00</w:t>
            </w:r>
          </w:p>
        </w:tc>
      </w:tr>
      <w:tr w:rsidR="00605265" w:rsidRPr="005B4F34" w:rsidTr="00C071F4">
        <w:trPr>
          <w:jc w:val="center"/>
        </w:trPr>
        <w:tc>
          <w:tcPr>
            <w:tcW w:w="3085" w:type="dxa"/>
            <w:vAlign w:val="center"/>
          </w:tcPr>
          <w:p w:rsidR="00605265" w:rsidRPr="005B4F34" w:rsidRDefault="00605265" w:rsidP="00C071F4">
            <w:pPr>
              <w:spacing w:line="276" w:lineRule="auto"/>
              <w:jc w:val="both"/>
              <w:rPr>
                <w:rFonts w:ascii="Arial" w:hAnsi="Arial" w:cs="Arial"/>
              </w:rPr>
            </w:pPr>
            <w:r w:rsidRPr="005B4F34">
              <w:rPr>
                <w:rFonts w:ascii="Arial" w:hAnsi="Arial" w:cs="Arial"/>
              </w:rPr>
              <w:t>Teste</w:t>
            </w:r>
          </w:p>
        </w:tc>
        <w:tc>
          <w:tcPr>
            <w:tcW w:w="3119" w:type="dxa"/>
            <w:vAlign w:val="center"/>
          </w:tcPr>
          <w:p w:rsidR="00605265" w:rsidRPr="005B4F34" w:rsidRDefault="00605265" w:rsidP="00C071F4">
            <w:pPr>
              <w:spacing w:line="276" w:lineRule="auto"/>
              <w:jc w:val="right"/>
              <w:rPr>
                <w:rFonts w:ascii="Arial" w:hAnsi="Arial" w:cs="Arial"/>
              </w:rPr>
            </w:pPr>
            <w:r w:rsidRPr="005B4F34">
              <w:rPr>
                <w:rFonts w:ascii="Arial" w:hAnsi="Arial" w:cs="Arial"/>
              </w:rPr>
              <w:t>R$ 2.000,00</w:t>
            </w:r>
          </w:p>
        </w:tc>
      </w:tr>
      <w:tr w:rsidR="00605265" w:rsidRPr="005B4F34" w:rsidTr="00C071F4">
        <w:trPr>
          <w:jc w:val="center"/>
        </w:trPr>
        <w:tc>
          <w:tcPr>
            <w:tcW w:w="3085" w:type="dxa"/>
            <w:vAlign w:val="center"/>
          </w:tcPr>
          <w:p w:rsidR="00605265" w:rsidRPr="0087585C" w:rsidRDefault="00605265" w:rsidP="00C071F4">
            <w:pPr>
              <w:spacing w:line="276" w:lineRule="auto"/>
              <w:jc w:val="both"/>
              <w:rPr>
                <w:rFonts w:ascii="Arial" w:hAnsi="Arial" w:cs="Arial"/>
                <w:b/>
              </w:rPr>
            </w:pPr>
            <w:r w:rsidRPr="0087585C">
              <w:rPr>
                <w:rFonts w:ascii="Arial" w:hAnsi="Arial" w:cs="Arial"/>
                <w:b/>
              </w:rPr>
              <w:t>Total</w:t>
            </w:r>
          </w:p>
        </w:tc>
        <w:tc>
          <w:tcPr>
            <w:tcW w:w="3119" w:type="dxa"/>
            <w:vAlign w:val="center"/>
          </w:tcPr>
          <w:p w:rsidR="00605265" w:rsidRPr="0087585C" w:rsidRDefault="00605265" w:rsidP="00C071F4">
            <w:pPr>
              <w:spacing w:line="276" w:lineRule="auto"/>
              <w:jc w:val="right"/>
              <w:rPr>
                <w:rFonts w:ascii="Arial" w:hAnsi="Arial" w:cs="Arial"/>
                <w:b/>
              </w:rPr>
            </w:pPr>
            <w:r w:rsidRPr="0087585C">
              <w:rPr>
                <w:rFonts w:ascii="Arial" w:hAnsi="Arial" w:cs="Arial"/>
                <w:b/>
              </w:rPr>
              <w:t>R$ 37.000,00</w:t>
            </w:r>
          </w:p>
        </w:tc>
      </w:tr>
    </w:tbl>
    <w:p w:rsidR="00605265" w:rsidRDefault="00605265" w:rsidP="00605265">
      <w:pPr>
        <w:pStyle w:val="ListParagraph"/>
        <w:ind w:left="1425"/>
        <w:rPr>
          <w:rFonts w:ascii="Arial" w:hAnsi="Arial" w:cs="Arial"/>
        </w:rPr>
      </w:pPr>
    </w:p>
    <w:p w:rsidR="00D87E00" w:rsidRDefault="00D87E00" w:rsidP="00605265">
      <w:pPr>
        <w:pStyle w:val="ListParagraph"/>
        <w:ind w:left="1425"/>
        <w:rPr>
          <w:rFonts w:ascii="Arial" w:hAnsi="Arial" w:cs="Arial"/>
        </w:rPr>
      </w:pPr>
    </w:p>
    <w:p w:rsidR="00D87E00" w:rsidRDefault="00D87E00" w:rsidP="00605265">
      <w:pPr>
        <w:pStyle w:val="ListParagraph"/>
        <w:ind w:left="1425"/>
        <w:rPr>
          <w:rFonts w:ascii="Arial" w:hAnsi="Arial" w:cs="Arial"/>
        </w:rPr>
      </w:pPr>
    </w:p>
    <w:p w:rsidR="00D87E00" w:rsidRDefault="00D87E00" w:rsidP="00605265">
      <w:pPr>
        <w:pStyle w:val="ListParagraph"/>
        <w:ind w:left="1425"/>
        <w:rPr>
          <w:rFonts w:ascii="Arial" w:hAnsi="Arial" w:cs="Arial"/>
        </w:rPr>
      </w:pPr>
    </w:p>
    <w:p w:rsidR="00605265" w:rsidRDefault="00605265" w:rsidP="00605265">
      <w:pPr>
        <w:pStyle w:val="ListParagraph"/>
        <w:ind w:left="1425"/>
        <w:rPr>
          <w:rFonts w:ascii="Arial" w:hAnsi="Arial" w:cs="Arial"/>
        </w:rPr>
      </w:pPr>
    </w:p>
    <w:p w:rsidR="00605265" w:rsidRPr="005B5FFB" w:rsidRDefault="00605265" w:rsidP="00605265">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Black" w:hAnsi="Arial Black" w:cs="Arial"/>
        </w:rPr>
      </w:pPr>
      <w:r>
        <w:rPr>
          <w:rFonts w:ascii="Arial Black" w:hAnsi="Arial Black" w:cs="Arial"/>
        </w:rPr>
        <w:t>V</w:t>
      </w:r>
      <w:r w:rsidRPr="005B5FFB">
        <w:rPr>
          <w:rFonts w:ascii="Arial Black" w:hAnsi="Arial Black" w:cs="Arial"/>
        </w:rPr>
        <w:t xml:space="preserve">. </w:t>
      </w:r>
      <w:r>
        <w:rPr>
          <w:rFonts w:ascii="Arial Black" w:hAnsi="Arial Black" w:cs="Arial"/>
        </w:rPr>
        <w:t>ORGANIZAÇÃO DA EQUIPE</w:t>
      </w:r>
      <w:r w:rsidRPr="005B5FFB">
        <w:rPr>
          <w:rFonts w:ascii="Arial Black" w:hAnsi="Arial Black" w:cs="Arial"/>
        </w:rPr>
        <w:t>:</w:t>
      </w:r>
    </w:p>
    <w:p w:rsidR="00605265" w:rsidRDefault="00605265" w:rsidP="00605265">
      <w:pPr>
        <w:pStyle w:val="ListParagraph"/>
        <w:spacing w:line="276" w:lineRule="auto"/>
        <w:ind w:left="1425"/>
        <w:rPr>
          <w:rFonts w:ascii="Arial" w:hAnsi="Arial" w:cs="Arial"/>
        </w:rPr>
      </w:pPr>
    </w:p>
    <w:p w:rsidR="00605265" w:rsidRDefault="00605265" w:rsidP="00605265">
      <w:pPr>
        <w:pStyle w:val="ListParagraph"/>
        <w:spacing w:line="276" w:lineRule="auto"/>
        <w:ind w:left="1425"/>
        <w:rPr>
          <w:rFonts w:ascii="Arial" w:hAnsi="Arial" w:cs="Arial"/>
        </w:rPr>
      </w:pPr>
    </w:p>
    <w:p w:rsidR="00605265" w:rsidRPr="00C36D26" w:rsidRDefault="00605265" w:rsidP="00C66FF5">
      <w:pPr>
        <w:pStyle w:val="ListParagraph"/>
        <w:numPr>
          <w:ilvl w:val="0"/>
          <w:numId w:val="4"/>
        </w:numPr>
        <w:spacing w:line="276" w:lineRule="auto"/>
        <w:jc w:val="both"/>
        <w:rPr>
          <w:rFonts w:ascii="Arial" w:hAnsi="Arial" w:cs="Arial"/>
          <w:b/>
        </w:rPr>
      </w:pPr>
      <w:r w:rsidRPr="00C36D26">
        <w:rPr>
          <w:rFonts w:ascii="Arial" w:hAnsi="Arial" w:cs="Arial"/>
          <w:b/>
        </w:rPr>
        <w:t>Cargo: Gerente de TI</w:t>
      </w:r>
    </w:p>
    <w:p w:rsidR="00605265" w:rsidRDefault="00605265" w:rsidP="00605265">
      <w:pPr>
        <w:pStyle w:val="ListParagraph"/>
        <w:spacing w:line="276" w:lineRule="auto"/>
        <w:ind w:left="1425"/>
        <w:jc w:val="both"/>
        <w:rPr>
          <w:rFonts w:ascii="Arial" w:hAnsi="Arial" w:cs="Arial"/>
        </w:rPr>
      </w:pPr>
      <w:r>
        <w:rPr>
          <w:rFonts w:ascii="Arial" w:hAnsi="Arial" w:cs="Arial"/>
        </w:rPr>
        <w:t xml:space="preserve">- </w:t>
      </w:r>
      <w:r w:rsidRPr="00A53588">
        <w:rPr>
          <w:rFonts w:ascii="Arial" w:hAnsi="Arial" w:cs="Arial"/>
        </w:rPr>
        <w:t>Líder do Projeto.</w:t>
      </w:r>
    </w:p>
    <w:p w:rsidR="00605265" w:rsidRDefault="00605265" w:rsidP="00605265">
      <w:pPr>
        <w:pStyle w:val="ListParagraph"/>
        <w:spacing w:line="276" w:lineRule="auto"/>
        <w:ind w:left="1425"/>
        <w:jc w:val="both"/>
        <w:rPr>
          <w:rFonts w:ascii="Arial" w:hAnsi="Arial" w:cs="Arial"/>
        </w:rPr>
      </w:pPr>
      <w:r>
        <w:rPr>
          <w:rFonts w:ascii="Arial" w:hAnsi="Arial" w:cs="Arial"/>
        </w:rPr>
        <w:t xml:space="preserve">- </w:t>
      </w:r>
      <w:r w:rsidRPr="00A53588">
        <w:rPr>
          <w:rFonts w:ascii="Arial" w:hAnsi="Arial" w:cs="Arial"/>
        </w:rPr>
        <w:t>Responsável por avaliar fornecedores e custos de equipamentos.</w:t>
      </w:r>
    </w:p>
    <w:p w:rsidR="00605265" w:rsidRDefault="00605265" w:rsidP="00605265">
      <w:pPr>
        <w:pStyle w:val="ListParagraph"/>
        <w:spacing w:line="276" w:lineRule="auto"/>
        <w:ind w:left="1425"/>
        <w:jc w:val="both"/>
        <w:rPr>
          <w:rFonts w:ascii="Arial" w:hAnsi="Arial" w:cs="Arial"/>
        </w:rPr>
      </w:pPr>
      <w:r>
        <w:rPr>
          <w:rFonts w:ascii="Arial" w:hAnsi="Arial" w:cs="Arial"/>
        </w:rPr>
        <w:t xml:space="preserve">- </w:t>
      </w:r>
      <w:r w:rsidRPr="00A53588">
        <w:rPr>
          <w:rFonts w:ascii="Arial" w:hAnsi="Arial" w:cs="Arial"/>
        </w:rPr>
        <w:t>Responsável por avalizar o cronograma e acompanhar o cumprimento do mesmo.</w:t>
      </w:r>
    </w:p>
    <w:p w:rsidR="00605265" w:rsidRPr="00A53588" w:rsidRDefault="00605265" w:rsidP="00605265">
      <w:pPr>
        <w:pStyle w:val="ListParagraph"/>
        <w:spacing w:line="276" w:lineRule="auto"/>
        <w:ind w:left="1425"/>
        <w:jc w:val="both"/>
        <w:rPr>
          <w:rFonts w:ascii="Arial" w:hAnsi="Arial" w:cs="Arial"/>
        </w:rPr>
      </w:pPr>
    </w:p>
    <w:p w:rsidR="00605265" w:rsidRPr="00C36D26" w:rsidRDefault="00605265" w:rsidP="00C66FF5">
      <w:pPr>
        <w:pStyle w:val="ListParagraph"/>
        <w:numPr>
          <w:ilvl w:val="0"/>
          <w:numId w:val="4"/>
        </w:numPr>
        <w:spacing w:line="276" w:lineRule="auto"/>
        <w:jc w:val="both"/>
        <w:rPr>
          <w:rFonts w:ascii="Arial" w:hAnsi="Arial" w:cs="Arial"/>
          <w:b/>
        </w:rPr>
      </w:pPr>
      <w:r>
        <w:rPr>
          <w:rFonts w:ascii="Arial" w:hAnsi="Arial" w:cs="Arial"/>
          <w:b/>
        </w:rPr>
        <w:t xml:space="preserve">Cargo: </w:t>
      </w:r>
      <w:r w:rsidRPr="00C36D26">
        <w:rPr>
          <w:rFonts w:ascii="Arial" w:hAnsi="Arial" w:cs="Arial"/>
          <w:b/>
        </w:rPr>
        <w:t>Coordenador de TI</w:t>
      </w:r>
    </w:p>
    <w:p w:rsidR="00605265" w:rsidRDefault="00605265" w:rsidP="00605265">
      <w:pPr>
        <w:pStyle w:val="ListParagraph"/>
        <w:tabs>
          <w:tab w:val="num" w:pos="1068"/>
        </w:tabs>
        <w:spacing w:line="276" w:lineRule="auto"/>
        <w:ind w:left="1425"/>
        <w:jc w:val="both"/>
        <w:rPr>
          <w:rFonts w:ascii="Arial" w:hAnsi="Arial" w:cs="Arial"/>
        </w:rPr>
      </w:pPr>
      <w:r>
        <w:rPr>
          <w:rFonts w:ascii="Arial" w:hAnsi="Arial" w:cs="Arial"/>
        </w:rPr>
        <w:t xml:space="preserve">- </w:t>
      </w:r>
      <w:r w:rsidRPr="00F16DD9">
        <w:rPr>
          <w:rFonts w:ascii="Arial" w:hAnsi="Arial" w:cs="Arial"/>
        </w:rPr>
        <w:t>Responsável por planejar e controlar o cronograma do projeto.</w:t>
      </w:r>
    </w:p>
    <w:p w:rsidR="00605265" w:rsidRDefault="00605265" w:rsidP="00605265">
      <w:pPr>
        <w:pStyle w:val="ListParagraph"/>
        <w:tabs>
          <w:tab w:val="num" w:pos="1068"/>
        </w:tabs>
        <w:spacing w:line="276" w:lineRule="auto"/>
        <w:ind w:left="1425"/>
        <w:jc w:val="both"/>
        <w:rPr>
          <w:rFonts w:ascii="Arial" w:hAnsi="Arial" w:cs="Arial"/>
        </w:rPr>
      </w:pPr>
      <w:r>
        <w:rPr>
          <w:rFonts w:ascii="Arial" w:hAnsi="Arial" w:cs="Arial"/>
        </w:rPr>
        <w:t xml:space="preserve">- </w:t>
      </w:r>
      <w:r w:rsidRPr="00A53588">
        <w:rPr>
          <w:rFonts w:ascii="Arial" w:hAnsi="Arial" w:cs="Arial"/>
        </w:rPr>
        <w:t xml:space="preserve">Responsável pelo recrutamento da equipe e divisão das tarefas. </w:t>
      </w:r>
    </w:p>
    <w:p w:rsidR="00605265" w:rsidRDefault="00605265" w:rsidP="00605265">
      <w:pPr>
        <w:pStyle w:val="ListParagraph"/>
        <w:tabs>
          <w:tab w:val="num" w:pos="1068"/>
        </w:tabs>
        <w:spacing w:line="276" w:lineRule="auto"/>
        <w:ind w:left="1425"/>
        <w:jc w:val="both"/>
        <w:rPr>
          <w:rFonts w:ascii="Arial" w:hAnsi="Arial" w:cs="Arial"/>
        </w:rPr>
      </w:pPr>
    </w:p>
    <w:p w:rsidR="00605265" w:rsidRPr="00C36D26" w:rsidRDefault="00605265" w:rsidP="00C66FF5">
      <w:pPr>
        <w:pStyle w:val="ListParagraph"/>
        <w:numPr>
          <w:ilvl w:val="0"/>
          <w:numId w:val="4"/>
        </w:numPr>
        <w:spacing w:line="276" w:lineRule="auto"/>
        <w:jc w:val="both"/>
        <w:rPr>
          <w:rFonts w:ascii="Arial" w:hAnsi="Arial" w:cs="Arial"/>
          <w:b/>
        </w:rPr>
      </w:pPr>
      <w:r w:rsidRPr="00C36D26">
        <w:rPr>
          <w:rFonts w:ascii="Arial" w:hAnsi="Arial" w:cs="Arial"/>
          <w:b/>
        </w:rPr>
        <w:t>Equipe Técnica de TI</w:t>
      </w:r>
    </w:p>
    <w:p w:rsidR="00605265" w:rsidRDefault="00605265" w:rsidP="00605265">
      <w:pPr>
        <w:pStyle w:val="ListParagraph"/>
        <w:spacing w:line="276" w:lineRule="auto"/>
        <w:ind w:left="1425"/>
        <w:jc w:val="both"/>
        <w:rPr>
          <w:rFonts w:ascii="Arial" w:hAnsi="Arial" w:cs="Arial"/>
        </w:rPr>
      </w:pPr>
      <w:r>
        <w:rPr>
          <w:rFonts w:ascii="Arial" w:hAnsi="Arial" w:cs="Arial"/>
        </w:rPr>
        <w:t xml:space="preserve">- </w:t>
      </w:r>
      <w:r w:rsidRPr="00F16DD9">
        <w:rPr>
          <w:rFonts w:ascii="Arial" w:hAnsi="Arial" w:cs="Arial"/>
        </w:rPr>
        <w:t>Responsável pelo levantamento das regras negócios.</w:t>
      </w:r>
    </w:p>
    <w:p w:rsidR="00605265" w:rsidRDefault="00605265" w:rsidP="00605265">
      <w:pPr>
        <w:pStyle w:val="ListParagraph"/>
        <w:spacing w:line="276" w:lineRule="auto"/>
        <w:ind w:left="1425"/>
        <w:jc w:val="both"/>
        <w:rPr>
          <w:rFonts w:ascii="Arial" w:hAnsi="Arial" w:cs="Arial"/>
        </w:rPr>
      </w:pPr>
      <w:r>
        <w:rPr>
          <w:rFonts w:ascii="Arial" w:hAnsi="Arial" w:cs="Arial"/>
        </w:rPr>
        <w:t xml:space="preserve">- </w:t>
      </w:r>
      <w:r w:rsidRPr="00A53588">
        <w:rPr>
          <w:rFonts w:ascii="Arial" w:hAnsi="Arial" w:cs="Arial"/>
        </w:rPr>
        <w:t>Responsável pela analise e modelagem dos requisitos.</w:t>
      </w:r>
    </w:p>
    <w:p w:rsidR="00605265" w:rsidRPr="00A53588" w:rsidRDefault="00605265" w:rsidP="00605265">
      <w:pPr>
        <w:pStyle w:val="ListParagraph"/>
        <w:spacing w:line="276" w:lineRule="auto"/>
        <w:ind w:left="1425"/>
        <w:jc w:val="both"/>
        <w:rPr>
          <w:rFonts w:ascii="Arial" w:hAnsi="Arial" w:cs="Arial"/>
        </w:rPr>
      </w:pPr>
      <w:r>
        <w:rPr>
          <w:rFonts w:ascii="Arial" w:hAnsi="Arial" w:cs="Arial"/>
        </w:rPr>
        <w:t xml:space="preserve">- </w:t>
      </w:r>
      <w:r w:rsidRPr="00A53588">
        <w:rPr>
          <w:rFonts w:ascii="Arial" w:hAnsi="Arial" w:cs="Arial"/>
        </w:rPr>
        <w:t>Responsável por desenvolver e testar o novo sistema.</w:t>
      </w: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605265" w:rsidRDefault="00605265" w:rsidP="00643E24">
      <w:pPr>
        <w:spacing w:line="276" w:lineRule="auto"/>
        <w:jc w:val="both"/>
        <w:rPr>
          <w:rFonts w:ascii="Arial" w:hAnsi="Arial" w:cs="Arial"/>
        </w:rPr>
      </w:pPr>
    </w:p>
    <w:p w:rsidR="00605265"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64384"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3"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605265" w:rsidRPr="0089090D"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605265" w:rsidRPr="0089090D" w:rsidRDefault="00605265" w:rsidP="00605265">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605265" w:rsidRPr="0089090D" w:rsidRDefault="00605265" w:rsidP="00605265">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605265" w:rsidRDefault="00605265" w:rsidP="00605265">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605265" w:rsidRDefault="00605265" w:rsidP="00605265">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605265" w:rsidRPr="006D6CC7" w:rsidRDefault="00605265" w:rsidP="00605265">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605265" w:rsidRDefault="00605265" w:rsidP="00605265">
      <w:pPr>
        <w:jc w:val="both"/>
        <w:rPr>
          <w:rFonts w:ascii="Arial" w:hAnsi="Arial" w:cs="Arial"/>
          <w:b/>
        </w:rPr>
      </w:pPr>
    </w:p>
    <w:p w:rsidR="00605265" w:rsidRDefault="00605265" w:rsidP="00605265">
      <w:pPr>
        <w:jc w:val="both"/>
        <w:rPr>
          <w:rFonts w:ascii="Arial" w:hAnsi="Arial" w:cs="Arial"/>
          <w:b/>
        </w:rPr>
      </w:pPr>
    </w:p>
    <w:p w:rsidR="00605265" w:rsidRDefault="00605265" w:rsidP="00605265">
      <w:pPr>
        <w:jc w:val="both"/>
        <w:rPr>
          <w:rFonts w:ascii="Arial Black" w:hAnsi="Arial Black" w:cs="Arial"/>
          <w:b/>
        </w:rPr>
      </w:pPr>
      <w:r w:rsidRPr="00605265">
        <w:rPr>
          <w:rFonts w:ascii="Arial Black" w:hAnsi="Arial Black" w:cs="Arial"/>
          <w:b/>
        </w:rPr>
        <w:t># FASE ZERO - Proposta do Trabalho Final de Engenharia de Software</w:t>
      </w:r>
    </w:p>
    <w:p w:rsidR="00605265" w:rsidRPr="004D0B4A" w:rsidRDefault="00605265" w:rsidP="00605265">
      <w:pPr>
        <w:jc w:val="both"/>
        <w:rPr>
          <w:rFonts w:ascii="Arial Black" w:hAnsi="Arial Black" w:cs="Arial"/>
          <w:b/>
        </w:rPr>
      </w:pPr>
      <w:r w:rsidRPr="00A109FF">
        <w:rPr>
          <w:rFonts w:ascii="Arial Black" w:hAnsi="Arial Black" w:cs="Arial"/>
          <w:b/>
        </w:rPr>
        <w:t># Documento Número: 0.4</w:t>
      </w:r>
    </w:p>
    <w:p w:rsidR="00605265" w:rsidRDefault="00605265" w:rsidP="00605265">
      <w:pPr>
        <w:jc w:val="both"/>
        <w:rPr>
          <w:rFonts w:ascii="Arial Black" w:hAnsi="Arial Black" w:cs="Arial"/>
          <w:b/>
        </w:rPr>
      </w:pPr>
      <w:r w:rsidRPr="00A109FF">
        <w:rPr>
          <w:rFonts w:ascii="Arial Black" w:hAnsi="Arial Black" w:cs="Arial"/>
          <w:b/>
          <w:highlight w:val="yellow"/>
        </w:rPr>
        <w:t>- Atividade 0.4: Proposta do Cronograma de Trabalho</w:t>
      </w:r>
    </w:p>
    <w:p w:rsidR="00605265" w:rsidRPr="00605265" w:rsidRDefault="00605265" w:rsidP="00605265">
      <w:pPr>
        <w:jc w:val="both"/>
        <w:rPr>
          <w:rFonts w:ascii="Arial" w:hAnsi="Arial" w:cs="Arial"/>
          <w:b/>
        </w:rPr>
      </w:pP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 PROPOSTA DO CRONOGRAMA</w:t>
      </w:r>
      <w:r w:rsidRPr="005B5FFB">
        <w:rPr>
          <w:rFonts w:ascii="Arial Black" w:hAnsi="Arial Black" w:cs="Arial"/>
        </w:rPr>
        <w:t>:</w:t>
      </w:r>
    </w:p>
    <w:p w:rsidR="00605265" w:rsidRDefault="00605265" w:rsidP="00605265">
      <w:pPr>
        <w:spacing w:line="276" w:lineRule="auto"/>
        <w:jc w:val="both"/>
        <w:rPr>
          <w:rFonts w:ascii="Arial" w:hAnsi="Arial" w:cs="Arial"/>
        </w:rPr>
      </w:pPr>
    </w:p>
    <w:p w:rsidR="00605265" w:rsidRDefault="00605265" w:rsidP="00605265">
      <w:pPr>
        <w:spacing w:line="276" w:lineRule="auto"/>
        <w:jc w:val="both"/>
        <w:rPr>
          <w:rFonts w:ascii="Arial" w:hAnsi="Arial" w:cs="Arial"/>
        </w:rPr>
      </w:pPr>
    </w:p>
    <w:p w:rsidR="00A109FF" w:rsidRDefault="00A109FF" w:rsidP="00605265">
      <w:pPr>
        <w:spacing w:line="276" w:lineRule="auto"/>
        <w:jc w:val="both"/>
        <w:rPr>
          <w:rFonts w:ascii="Arial" w:hAnsi="Arial" w:cs="Arial"/>
        </w:rPr>
      </w:pP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CRONOGRAMA OFICIAL DE TRABALHO</w:t>
      </w:r>
      <w:r w:rsidR="00A109FF">
        <w:rPr>
          <w:rFonts w:ascii="Arial Black" w:hAnsi="Arial Black" w:cs="Arial"/>
        </w:rPr>
        <w:t>:</w:t>
      </w:r>
    </w:p>
    <w:p w:rsidR="00605265" w:rsidRDefault="00605265" w:rsidP="00605265">
      <w:pPr>
        <w:spacing w:line="276" w:lineRule="auto"/>
        <w:jc w:val="both"/>
        <w:rPr>
          <w:rFonts w:ascii="Arial" w:hAnsi="Arial" w:cs="Arial"/>
        </w:rPr>
      </w:pPr>
    </w:p>
    <w:p w:rsidR="00605265" w:rsidRPr="00D30148" w:rsidRDefault="00605265" w:rsidP="00C66FF5">
      <w:pPr>
        <w:pStyle w:val="ListParagraph"/>
        <w:numPr>
          <w:ilvl w:val="0"/>
          <w:numId w:val="5"/>
        </w:numPr>
        <w:spacing w:line="276" w:lineRule="auto"/>
        <w:jc w:val="both"/>
        <w:rPr>
          <w:rFonts w:ascii="Arial" w:hAnsi="Arial" w:cs="Arial"/>
          <w:b/>
        </w:rPr>
      </w:pPr>
      <w:r w:rsidRPr="00D30148">
        <w:rPr>
          <w:rFonts w:ascii="Arial" w:hAnsi="Arial" w:cs="Arial"/>
          <w:b/>
        </w:rPr>
        <w:t>Projeto: ICM 2014 – Versão BETA</w:t>
      </w:r>
    </w:p>
    <w:p w:rsidR="00605265" w:rsidRDefault="00605265" w:rsidP="00605265">
      <w:pPr>
        <w:spacing w:line="276" w:lineRule="auto"/>
        <w:jc w:val="both"/>
        <w:rPr>
          <w:rFonts w:ascii="Arial" w:hAnsi="Arial" w:cs="Arial"/>
        </w:rPr>
      </w:pPr>
      <w:r>
        <w:rPr>
          <w:rFonts w:ascii="Arial" w:hAnsi="Arial" w:cs="Arial"/>
        </w:rPr>
        <w:tab/>
        <w:t>- Data Início: 2</w:t>
      </w:r>
      <w:r w:rsidR="000228DC">
        <w:rPr>
          <w:rFonts w:ascii="Arial" w:hAnsi="Arial" w:cs="Arial"/>
        </w:rPr>
        <w:t>3</w:t>
      </w:r>
      <w:r>
        <w:rPr>
          <w:rFonts w:ascii="Arial" w:hAnsi="Arial" w:cs="Arial"/>
        </w:rPr>
        <w:t>/01/2013</w:t>
      </w:r>
    </w:p>
    <w:p w:rsidR="00605265" w:rsidRDefault="00605265" w:rsidP="00605265">
      <w:pPr>
        <w:spacing w:line="276" w:lineRule="auto"/>
        <w:jc w:val="both"/>
        <w:rPr>
          <w:rFonts w:ascii="Arial" w:hAnsi="Arial" w:cs="Arial"/>
        </w:rPr>
      </w:pPr>
      <w:r>
        <w:rPr>
          <w:rFonts w:ascii="Arial" w:hAnsi="Arial" w:cs="Arial"/>
        </w:rPr>
        <w:tab/>
        <w:t xml:space="preserve">- Data Fim: </w:t>
      </w:r>
      <w:r w:rsidR="000228DC">
        <w:rPr>
          <w:rFonts w:ascii="Arial" w:hAnsi="Arial" w:cs="Arial"/>
        </w:rPr>
        <w:t>30</w:t>
      </w:r>
      <w:r>
        <w:rPr>
          <w:rFonts w:ascii="Arial" w:hAnsi="Arial" w:cs="Arial"/>
        </w:rPr>
        <w:t>/04/2013</w:t>
      </w:r>
    </w:p>
    <w:p w:rsidR="00605265" w:rsidRDefault="00605265" w:rsidP="00605265">
      <w:pPr>
        <w:spacing w:line="276" w:lineRule="auto"/>
        <w:jc w:val="both"/>
        <w:rPr>
          <w:rFonts w:ascii="Arial" w:hAnsi="Arial" w:cs="Arial"/>
        </w:rPr>
      </w:pPr>
      <w:r>
        <w:rPr>
          <w:rFonts w:ascii="Arial" w:hAnsi="Arial" w:cs="Arial"/>
        </w:rPr>
        <w:tab/>
        <w:t xml:space="preserve">- Duração: </w:t>
      </w:r>
      <w:r w:rsidR="000228DC">
        <w:rPr>
          <w:rFonts w:ascii="Arial" w:hAnsi="Arial" w:cs="Arial"/>
        </w:rPr>
        <w:t>70</w:t>
      </w:r>
      <w:r>
        <w:rPr>
          <w:rFonts w:ascii="Arial" w:hAnsi="Arial" w:cs="Arial"/>
        </w:rPr>
        <w:t xml:space="preserve"> dias</w:t>
      </w:r>
    </w:p>
    <w:p w:rsidR="00605265" w:rsidRDefault="00605265" w:rsidP="00605265">
      <w:pPr>
        <w:spacing w:line="276" w:lineRule="auto"/>
        <w:jc w:val="both"/>
        <w:rPr>
          <w:rFonts w:ascii="Arial" w:hAnsi="Arial" w:cs="Arial"/>
        </w:rPr>
      </w:pPr>
    </w:p>
    <w:p w:rsidR="00605265" w:rsidRPr="001D7F6D" w:rsidRDefault="00605265" w:rsidP="00605265">
      <w:pPr>
        <w:spacing w:line="276" w:lineRule="auto"/>
        <w:jc w:val="both"/>
        <w:rPr>
          <w:rFonts w:ascii="Arial" w:hAnsi="Arial" w:cs="Arial"/>
          <w:b/>
        </w:rPr>
      </w:pPr>
      <w:r w:rsidRPr="001D7F6D">
        <w:rPr>
          <w:rFonts w:ascii="Arial" w:hAnsi="Arial" w:cs="Arial"/>
          <w:b/>
        </w:rPr>
        <w:tab/>
        <w:t># FASE ZERO - Proposta do Trabalho Final de Engenharia de Software</w:t>
      </w:r>
    </w:p>
    <w:p w:rsidR="00605265" w:rsidRPr="00E20DD9"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E20DD9">
        <w:rPr>
          <w:rFonts w:ascii="Arial" w:hAnsi="Arial" w:cs="Arial"/>
        </w:rPr>
        <w:t>- Atividade 0: Análise e Documentação da Proposta do Trabalho Final</w:t>
      </w:r>
    </w:p>
    <w:p w:rsidR="00605265" w:rsidRPr="00E20DD9"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E20DD9">
        <w:rPr>
          <w:rFonts w:ascii="Arial" w:hAnsi="Arial" w:cs="Arial"/>
        </w:rPr>
        <w:t>- Atividade 0.1: Termo de Abertura do Projeto</w:t>
      </w:r>
    </w:p>
    <w:p w:rsidR="00605265" w:rsidRPr="00E20DD9"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E20DD9">
        <w:rPr>
          <w:rFonts w:ascii="Arial" w:hAnsi="Arial" w:cs="Arial"/>
        </w:rPr>
        <w:t>- Atividade 0.2: Reunião 01 - Organização da Equipe/Turma</w:t>
      </w:r>
    </w:p>
    <w:p w:rsidR="00605265" w:rsidRPr="00E20DD9"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E20DD9">
        <w:rPr>
          <w:rFonts w:ascii="Arial" w:hAnsi="Arial" w:cs="Arial"/>
        </w:rPr>
        <w:t>- Atividade 0.3: Reunião 02 - Feedback Professor Gray Farias Moita</w:t>
      </w:r>
    </w:p>
    <w:p w:rsidR="0060526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E20DD9">
        <w:rPr>
          <w:rFonts w:ascii="Arial" w:hAnsi="Arial" w:cs="Arial"/>
        </w:rPr>
        <w:t>- Atividade 0.4: Proposta do Cronograma de Trabalho</w:t>
      </w:r>
    </w:p>
    <w:p w:rsidR="00605265" w:rsidRPr="00E20DD9" w:rsidRDefault="00605265" w:rsidP="00605265">
      <w:pPr>
        <w:spacing w:line="276" w:lineRule="auto"/>
        <w:jc w:val="both"/>
        <w:rPr>
          <w:rFonts w:ascii="Arial" w:hAnsi="Arial" w:cs="Arial"/>
        </w:rPr>
      </w:pPr>
    </w:p>
    <w:p w:rsidR="00605265" w:rsidRDefault="00605265" w:rsidP="00605265">
      <w:pPr>
        <w:spacing w:line="276" w:lineRule="auto"/>
        <w:jc w:val="both"/>
        <w:rPr>
          <w:rFonts w:ascii="Arial" w:hAnsi="Arial" w:cs="Arial"/>
        </w:rPr>
      </w:pPr>
    </w:p>
    <w:p w:rsidR="00605265" w:rsidRPr="001D7F6D" w:rsidRDefault="00605265" w:rsidP="00605265">
      <w:pPr>
        <w:spacing w:line="276" w:lineRule="auto"/>
        <w:jc w:val="both"/>
        <w:rPr>
          <w:rFonts w:ascii="Arial" w:hAnsi="Arial" w:cs="Arial"/>
          <w:b/>
        </w:rPr>
      </w:pPr>
      <w:r w:rsidRPr="001D7F6D">
        <w:rPr>
          <w:rFonts w:ascii="Arial" w:hAnsi="Arial" w:cs="Arial"/>
          <w:b/>
        </w:rPr>
        <w:tab/>
        <w:t># FASE UM - PROJETO ICM FIFA 2014</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1: Proposta de Projeto Documento de Visão &amp; Escopo do Projeto</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1.1: Análise e Documentação dos Riscos</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1.2: Reunião 03 - Feedback Equipe/Turma</w:t>
      </w:r>
    </w:p>
    <w:p w:rsidR="0060526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1.3: Reunião 04 - Feedback Professor Gray Farias Moita</w:t>
      </w:r>
    </w:p>
    <w:p w:rsidR="00605265" w:rsidRPr="002B1385" w:rsidRDefault="00605265" w:rsidP="00605265">
      <w:pPr>
        <w:spacing w:line="276" w:lineRule="auto"/>
        <w:jc w:val="both"/>
        <w:rPr>
          <w:rFonts w:ascii="Arial" w:hAnsi="Arial" w:cs="Arial"/>
        </w:rPr>
      </w:pPr>
    </w:p>
    <w:p w:rsidR="00605265" w:rsidRPr="001D7F6D" w:rsidRDefault="00605265" w:rsidP="00605265">
      <w:pPr>
        <w:spacing w:line="276" w:lineRule="auto"/>
        <w:jc w:val="both"/>
        <w:rPr>
          <w:rFonts w:ascii="Arial" w:hAnsi="Arial" w:cs="Arial"/>
          <w:b/>
        </w:rPr>
      </w:pPr>
      <w:r>
        <w:rPr>
          <w:rFonts w:ascii="Arial" w:hAnsi="Arial" w:cs="Arial"/>
          <w:b/>
        </w:rPr>
        <w:tab/>
      </w:r>
      <w:r w:rsidRPr="001D7F6D">
        <w:rPr>
          <w:rFonts w:ascii="Arial" w:hAnsi="Arial" w:cs="Arial"/>
          <w:b/>
        </w:rPr>
        <w:t># FASE DOIS - ENGENHARIA DE SOFTWARE</w:t>
      </w:r>
    </w:p>
    <w:p w:rsidR="00605265" w:rsidRPr="001C3B3E"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1C3B3E">
        <w:rPr>
          <w:rFonts w:ascii="Arial" w:hAnsi="Arial" w:cs="Arial"/>
        </w:rPr>
        <w:t>- Atividade 2: Proposta do Modelo de Processo de Desenvolvimento de Software</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2.1: Engenharia de Requisitos - Análise &amp; Proposta</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2: Proposta do Modelo de Processo de Desenvolvimento de Software</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2.1: Engenharia de Requisitos - Análise &amp; Proposta</w:t>
      </w:r>
    </w:p>
    <w:p w:rsidR="00605265" w:rsidRPr="001C3B3E" w:rsidRDefault="00605265" w:rsidP="00605265">
      <w:pPr>
        <w:spacing w:line="276" w:lineRule="auto"/>
        <w:jc w:val="both"/>
        <w:rPr>
          <w:rFonts w:ascii="Arial" w:hAnsi="Arial" w:cs="Arial"/>
          <w:b/>
        </w:rPr>
      </w:pPr>
      <w:r>
        <w:rPr>
          <w:rFonts w:ascii="Arial" w:hAnsi="Arial" w:cs="Arial"/>
        </w:rPr>
        <w:tab/>
      </w:r>
      <w:r>
        <w:rPr>
          <w:rFonts w:ascii="Arial" w:hAnsi="Arial" w:cs="Arial"/>
        </w:rPr>
        <w:tab/>
      </w:r>
      <w:r w:rsidRPr="001C3B3E">
        <w:rPr>
          <w:rFonts w:ascii="Arial" w:hAnsi="Arial" w:cs="Arial"/>
          <w:b/>
        </w:rPr>
        <w:t>- Atividade 2.2: Modelagem dos Requisitos</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sidRPr="002B1385">
        <w:rPr>
          <w:rFonts w:ascii="Arial" w:hAnsi="Arial" w:cs="Arial"/>
        </w:rPr>
        <w:t>- Atividade 2.2.1: Diagrama de Casos de Uso</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sidRPr="002B1385">
        <w:rPr>
          <w:rFonts w:ascii="Arial" w:hAnsi="Arial" w:cs="Arial"/>
        </w:rPr>
        <w:t>- Atividade 2.2.2: Diagrama de Classe</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sidRPr="002B1385">
        <w:rPr>
          <w:rFonts w:ascii="Arial" w:hAnsi="Arial" w:cs="Arial"/>
        </w:rPr>
        <w:t>- Atividade 2.2.3: Modelo de Entidade Relacionamento</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sidRPr="002B1385">
        <w:rPr>
          <w:rFonts w:ascii="Arial" w:hAnsi="Arial" w:cs="Arial"/>
        </w:rPr>
        <w:t>- Atividade 2.2.4: Diagrama de Sequência</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sidRPr="002B1385">
        <w:rPr>
          <w:rFonts w:ascii="Arial" w:hAnsi="Arial" w:cs="Arial"/>
        </w:rPr>
        <w:t>- Atividade 2.2.5: Diagrama de Implantação</w:t>
      </w:r>
    </w:p>
    <w:p w:rsidR="00605265" w:rsidRPr="002B1385" w:rsidRDefault="00605265" w:rsidP="00605265">
      <w:pPr>
        <w:spacing w:line="276" w:lineRule="auto"/>
        <w:jc w:val="both"/>
        <w:rPr>
          <w:rFonts w:ascii="Arial" w:hAnsi="Arial" w:cs="Arial"/>
        </w:rPr>
      </w:pPr>
      <w:r>
        <w:rPr>
          <w:rFonts w:ascii="Arial" w:hAnsi="Arial" w:cs="Arial"/>
        </w:rPr>
        <w:lastRenderedPageBreak/>
        <w:tab/>
      </w:r>
      <w:r>
        <w:rPr>
          <w:rFonts w:ascii="Arial" w:hAnsi="Arial" w:cs="Arial"/>
        </w:rPr>
        <w:tab/>
      </w:r>
      <w:r w:rsidRPr="002B1385">
        <w:rPr>
          <w:rFonts w:ascii="Arial" w:hAnsi="Arial" w:cs="Arial"/>
        </w:rPr>
        <w:t>- Atividade 2.3: Reunião 05 - Feedback Equipe/Turma</w:t>
      </w:r>
    </w:p>
    <w:p w:rsidR="00605265" w:rsidRPr="002B138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2B1385">
        <w:rPr>
          <w:rFonts w:ascii="Arial" w:hAnsi="Arial" w:cs="Arial"/>
        </w:rPr>
        <w:t>- Atividade 2.4: Reunião 06 - Feedback Professor Gray Farias Moita</w:t>
      </w:r>
    </w:p>
    <w:p w:rsidR="00605265" w:rsidRDefault="00605265" w:rsidP="00605265">
      <w:pPr>
        <w:spacing w:line="276" w:lineRule="auto"/>
        <w:jc w:val="both"/>
        <w:rPr>
          <w:rFonts w:ascii="Arial" w:hAnsi="Arial" w:cs="Arial"/>
        </w:rPr>
      </w:pPr>
    </w:p>
    <w:p w:rsidR="00605265" w:rsidRPr="001C3B3E" w:rsidRDefault="00605265" w:rsidP="00605265">
      <w:pPr>
        <w:spacing w:line="276" w:lineRule="auto"/>
        <w:jc w:val="both"/>
        <w:rPr>
          <w:rFonts w:ascii="Arial" w:hAnsi="Arial" w:cs="Arial"/>
          <w:b/>
        </w:rPr>
      </w:pPr>
      <w:r w:rsidRPr="001C3B3E">
        <w:rPr>
          <w:rFonts w:ascii="Arial" w:hAnsi="Arial" w:cs="Arial"/>
          <w:b/>
        </w:rPr>
        <w:tab/>
        <w:t># FASE TRÊS - PROCESSO DE DESENVOLVIMENTO DE SOFTWARE</w:t>
      </w:r>
    </w:p>
    <w:p w:rsidR="0060526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1C3B3E">
        <w:rPr>
          <w:rFonts w:ascii="Arial" w:hAnsi="Arial" w:cs="Arial"/>
        </w:rPr>
        <w:t>- Atividade 3: Proposta do Projeto de Interface Homem-Máquina</w:t>
      </w:r>
    </w:p>
    <w:p w:rsidR="00605265" w:rsidRPr="001C3B3E" w:rsidRDefault="00605265" w:rsidP="00605265">
      <w:pPr>
        <w:spacing w:line="276" w:lineRule="auto"/>
        <w:jc w:val="both"/>
        <w:rPr>
          <w:rFonts w:ascii="Arial" w:hAnsi="Arial" w:cs="Arial"/>
        </w:rPr>
      </w:pPr>
      <w:r>
        <w:rPr>
          <w:rFonts w:ascii="Arial" w:hAnsi="Arial" w:cs="Arial"/>
        </w:rPr>
        <w:tab/>
      </w:r>
      <w:r>
        <w:rPr>
          <w:rFonts w:ascii="Arial" w:hAnsi="Arial" w:cs="Arial"/>
        </w:rPr>
        <w:tab/>
        <w:t>- Atividade 3.1: Protótipo</w:t>
      </w:r>
    </w:p>
    <w:p w:rsidR="00605265" w:rsidRPr="001C3B3E" w:rsidRDefault="00605265" w:rsidP="00605265">
      <w:pPr>
        <w:spacing w:line="276" w:lineRule="auto"/>
        <w:jc w:val="both"/>
        <w:rPr>
          <w:rFonts w:ascii="Arial" w:hAnsi="Arial" w:cs="Arial"/>
        </w:rPr>
      </w:pPr>
      <w:r>
        <w:rPr>
          <w:rFonts w:ascii="Arial" w:hAnsi="Arial" w:cs="Arial"/>
        </w:rPr>
        <w:tab/>
      </w:r>
      <w:r>
        <w:rPr>
          <w:rFonts w:ascii="Arial" w:hAnsi="Arial" w:cs="Arial"/>
        </w:rPr>
        <w:tab/>
        <w:t>- Atividade 3.2: Relatório de Teste</w:t>
      </w:r>
    </w:p>
    <w:p w:rsidR="00605265" w:rsidRPr="001C3B3E"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1C3B3E">
        <w:rPr>
          <w:rFonts w:ascii="Arial" w:hAnsi="Arial" w:cs="Arial"/>
        </w:rPr>
        <w:t>- Atividade 3.3: Reunião 07 - Feedback Equipe/Turma</w:t>
      </w:r>
    </w:p>
    <w:p w:rsidR="0060526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1C3B3E">
        <w:rPr>
          <w:rFonts w:ascii="Arial" w:hAnsi="Arial" w:cs="Arial"/>
        </w:rPr>
        <w:t>- Atividade 3.4: Reunião 08 - Feedback Professor Gray Farias Moita</w:t>
      </w:r>
    </w:p>
    <w:p w:rsidR="00605265" w:rsidRDefault="00605265" w:rsidP="00605265">
      <w:pPr>
        <w:spacing w:line="276" w:lineRule="auto"/>
        <w:jc w:val="both"/>
        <w:rPr>
          <w:rFonts w:ascii="Arial" w:hAnsi="Arial" w:cs="Arial"/>
        </w:rPr>
      </w:pPr>
    </w:p>
    <w:p w:rsidR="00605265" w:rsidRPr="006D3A72" w:rsidRDefault="00605265" w:rsidP="00605265">
      <w:pPr>
        <w:spacing w:line="276" w:lineRule="auto"/>
        <w:jc w:val="both"/>
        <w:rPr>
          <w:rFonts w:ascii="Arial" w:hAnsi="Arial" w:cs="Arial"/>
          <w:b/>
        </w:rPr>
      </w:pPr>
      <w:r>
        <w:rPr>
          <w:rFonts w:ascii="Arial" w:hAnsi="Arial" w:cs="Arial"/>
          <w:b/>
        </w:rPr>
        <w:tab/>
      </w:r>
      <w:r w:rsidRPr="006D3A72">
        <w:rPr>
          <w:rFonts w:ascii="Arial" w:hAnsi="Arial" w:cs="Arial"/>
          <w:b/>
        </w:rPr>
        <w:t># FASE QUATRO - IMPLANTAÇÃO</w:t>
      </w:r>
    </w:p>
    <w:p w:rsidR="00605265" w:rsidRPr="006D3A72"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6D3A72">
        <w:rPr>
          <w:rFonts w:ascii="Arial" w:hAnsi="Arial" w:cs="Arial"/>
        </w:rPr>
        <w:t xml:space="preserve">- Atividade </w:t>
      </w:r>
      <w:r w:rsidR="000228DC">
        <w:rPr>
          <w:rFonts w:ascii="Arial" w:hAnsi="Arial" w:cs="Arial"/>
        </w:rPr>
        <w:t>4</w:t>
      </w:r>
      <w:r w:rsidRPr="006D3A72">
        <w:rPr>
          <w:rFonts w:ascii="Arial" w:hAnsi="Arial" w:cs="Arial"/>
        </w:rPr>
        <w:t>: Apresentação do Trabalho Final Equipe/Turma</w:t>
      </w:r>
    </w:p>
    <w:p w:rsidR="00605265" w:rsidRPr="006D3A72"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6D3A72">
        <w:rPr>
          <w:rFonts w:ascii="Arial" w:hAnsi="Arial" w:cs="Arial"/>
        </w:rPr>
        <w:t xml:space="preserve">- Atividade </w:t>
      </w:r>
      <w:r w:rsidR="00E707D1">
        <w:rPr>
          <w:rFonts w:ascii="Arial" w:hAnsi="Arial" w:cs="Arial"/>
        </w:rPr>
        <w:t>4</w:t>
      </w:r>
      <w:r w:rsidRPr="006D3A72">
        <w:rPr>
          <w:rFonts w:ascii="Arial" w:hAnsi="Arial" w:cs="Arial"/>
        </w:rPr>
        <w:t>.1: Apresentação do Protótipo do Sistema</w:t>
      </w:r>
    </w:p>
    <w:p w:rsidR="00605265" w:rsidRPr="006D3A72"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6D3A72">
        <w:rPr>
          <w:rFonts w:ascii="Arial" w:hAnsi="Arial" w:cs="Arial"/>
        </w:rPr>
        <w:t xml:space="preserve">- Atividade </w:t>
      </w:r>
      <w:r w:rsidR="00E707D1">
        <w:rPr>
          <w:rFonts w:ascii="Arial" w:hAnsi="Arial" w:cs="Arial"/>
        </w:rPr>
        <w:t>4</w:t>
      </w:r>
      <w:r w:rsidRPr="006D3A72">
        <w:rPr>
          <w:rFonts w:ascii="Arial" w:hAnsi="Arial" w:cs="Arial"/>
        </w:rPr>
        <w:t>.2: Proposta de Treinamento do Sistema</w:t>
      </w:r>
    </w:p>
    <w:p w:rsidR="00605265" w:rsidRDefault="00605265" w:rsidP="00605265">
      <w:pPr>
        <w:spacing w:line="276" w:lineRule="auto"/>
        <w:jc w:val="both"/>
        <w:rPr>
          <w:rFonts w:ascii="Arial" w:hAnsi="Arial" w:cs="Arial"/>
        </w:rPr>
      </w:pPr>
      <w:r>
        <w:rPr>
          <w:rFonts w:ascii="Arial" w:hAnsi="Arial" w:cs="Arial"/>
        </w:rPr>
        <w:tab/>
      </w:r>
      <w:r>
        <w:rPr>
          <w:rFonts w:ascii="Arial" w:hAnsi="Arial" w:cs="Arial"/>
        </w:rPr>
        <w:tab/>
      </w:r>
      <w:r w:rsidRPr="006D3A72">
        <w:rPr>
          <w:rFonts w:ascii="Arial" w:hAnsi="Arial" w:cs="Arial"/>
        </w:rPr>
        <w:t xml:space="preserve">- Atividade </w:t>
      </w:r>
      <w:r w:rsidR="00E707D1">
        <w:rPr>
          <w:rFonts w:ascii="Arial" w:hAnsi="Arial" w:cs="Arial"/>
        </w:rPr>
        <w:t>4</w:t>
      </w:r>
      <w:r w:rsidRPr="006D3A72">
        <w:rPr>
          <w:rFonts w:ascii="Arial" w:hAnsi="Arial" w:cs="Arial"/>
        </w:rPr>
        <w:t>.</w:t>
      </w:r>
      <w:r w:rsidR="00E707D1">
        <w:rPr>
          <w:rFonts w:ascii="Arial" w:hAnsi="Arial" w:cs="Arial"/>
        </w:rPr>
        <w:t>3</w:t>
      </w:r>
      <w:r w:rsidRPr="006D3A72">
        <w:rPr>
          <w:rFonts w:ascii="Arial" w:hAnsi="Arial" w:cs="Arial"/>
        </w:rPr>
        <w:t>: Relatório Final</w:t>
      </w:r>
    </w:p>
    <w:p w:rsidR="00E707D1" w:rsidRDefault="00E707D1" w:rsidP="00E707D1">
      <w:pPr>
        <w:spacing w:line="276" w:lineRule="auto"/>
        <w:jc w:val="both"/>
        <w:rPr>
          <w:rFonts w:ascii="Arial" w:hAnsi="Arial" w:cs="Arial"/>
        </w:rPr>
      </w:pPr>
      <w:r>
        <w:rPr>
          <w:rFonts w:ascii="Arial" w:hAnsi="Arial" w:cs="Arial"/>
        </w:rPr>
        <w:tab/>
      </w:r>
      <w:r>
        <w:rPr>
          <w:rFonts w:ascii="Arial" w:hAnsi="Arial" w:cs="Arial"/>
        </w:rPr>
        <w:tab/>
      </w:r>
      <w:r w:rsidRPr="006D3A72">
        <w:rPr>
          <w:rFonts w:ascii="Arial" w:hAnsi="Arial" w:cs="Arial"/>
        </w:rPr>
        <w:t xml:space="preserve">- Atividade </w:t>
      </w:r>
      <w:r>
        <w:rPr>
          <w:rFonts w:ascii="Arial" w:hAnsi="Arial" w:cs="Arial"/>
        </w:rPr>
        <w:t>4</w:t>
      </w:r>
      <w:r w:rsidRPr="006D3A72">
        <w:rPr>
          <w:rFonts w:ascii="Arial" w:hAnsi="Arial" w:cs="Arial"/>
        </w:rPr>
        <w:t>.</w:t>
      </w:r>
      <w:r>
        <w:rPr>
          <w:rFonts w:ascii="Arial" w:hAnsi="Arial" w:cs="Arial"/>
        </w:rPr>
        <w:t>4</w:t>
      </w:r>
      <w:r w:rsidRPr="006D3A72">
        <w:rPr>
          <w:rFonts w:ascii="Arial" w:hAnsi="Arial" w:cs="Arial"/>
        </w:rPr>
        <w:t xml:space="preserve">: </w:t>
      </w:r>
      <w:r>
        <w:rPr>
          <w:rFonts w:ascii="Arial" w:hAnsi="Arial" w:cs="Arial"/>
        </w:rPr>
        <w:t>Bibliografia</w:t>
      </w:r>
    </w:p>
    <w:p w:rsidR="00605265" w:rsidRDefault="00605265" w:rsidP="00605265">
      <w:pPr>
        <w:spacing w:line="276" w:lineRule="auto"/>
        <w:jc w:val="both"/>
        <w:rPr>
          <w:rFonts w:ascii="Arial" w:hAnsi="Arial" w:cs="Arial"/>
        </w:rPr>
      </w:pP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GRÁFICO DE GANTT</w:t>
      </w:r>
    </w:p>
    <w:p w:rsidR="00605265" w:rsidRDefault="00605265" w:rsidP="00605265">
      <w:pPr>
        <w:spacing w:line="276" w:lineRule="auto"/>
        <w:jc w:val="both"/>
        <w:rPr>
          <w:rFonts w:ascii="Arial" w:hAnsi="Arial" w:cs="Arial"/>
        </w:rPr>
      </w:pPr>
    </w:p>
    <w:p w:rsidR="00605265" w:rsidRDefault="00605265" w:rsidP="00605265">
      <w:pPr>
        <w:spacing w:line="276" w:lineRule="auto"/>
        <w:jc w:val="both"/>
        <w:rPr>
          <w:rFonts w:ascii="Arial" w:hAnsi="Arial" w:cs="Arial"/>
        </w:rPr>
      </w:pPr>
    </w:p>
    <w:p w:rsidR="00605265" w:rsidRDefault="007E78CF" w:rsidP="00605265">
      <w:pPr>
        <w:spacing w:line="276" w:lineRule="auto"/>
        <w:jc w:val="both"/>
        <w:rPr>
          <w:rFonts w:ascii="Arial" w:hAnsi="Arial" w:cs="Arial"/>
        </w:rPr>
      </w:pPr>
      <w:r>
        <w:rPr>
          <w:rFonts w:ascii="Arial" w:hAnsi="Arial" w:cs="Arial"/>
          <w:noProof/>
          <w:lang w:eastAsia="pt-BR"/>
        </w:rPr>
        <w:drawing>
          <wp:inline distT="0" distB="0" distL="0" distR="0">
            <wp:extent cx="6219825" cy="2276475"/>
            <wp:effectExtent l="19050" t="0" r="9525" b="0"/>
            <wp:docPr id="36" name="Imagem 35" descr="1 - Gráfico de Ga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 Gráfico de Gantt.JPG"/>
                    <pic:cNvPicPr/>
                  </pic:nvPicPr>
                  <pic:blipFill>
                    <a:blip r:embed="rId11" cstate="print"/>
                    <a:stretch>
                      <a:fillRect/>
                    </a:stretch>
                  </pic:blipFill>
                  <pic:spPr>
                    <a:xfrm>
                      <a:off x="0" y="0"/>
                      <a:ext cx="6219825" cy="2276475"/>
                    </a:xfrm>
                    <a:prstGeom prst="rect">
                      <a:avLst/>
                    </a:prstGeom>
                  </pic:spPr>
                </pic:pic>
              </a:graphicData>
            </a:graphic>
          </wp:inline>
        </w:drawing>
      </w:r>
    </w:p>
    <w:p w:rsidR="007E78CF" w:rsidRDefault="000E4348" w:rsidP="000E4348">
      <w:pPr>
        <w:spacing w:line="276" w:lineRule="auto"/>
        <w:jc w:val="center"/>
        <w:rPr>
          <w:rFonts w:ascii="Arial" w:hAnsi="Arial" w:cs="Arial"/>
        </w:rPr>
      </w:pPr>
      <w:r>
        <w:rPr>
          <w:rFonts w:ascii="Arial" w:hAnsi="Arial" w:cs="Arial"/>
          <w:noProof/>
          <w:lang w:eastAsia="pt-BR"/>
        </w:rPr>
        <w:drawing>
          <wp:inline distT="0" distB="0" distL="0" distR="0">
            <wp:extent cx="2809875" cy="1714500"/>
            <wp:effectExtent l="19050" t="0" r="9525" b="0"/>
            <wp:docPr id="51" name="Imagem 50" descr="2 - Gráfico de Ga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 Gráfico de Gantt.JPG"/>
                    <pic:cNvPicPr/>
                  </pic:nvPicPr>
                  <pic:blipFill>
                    <a:blip r:embed="rId12" cstate="print"/>
                    <a:stretch>
                      <a:fillRect/>
                    </a:stretch>
                  </pic:blipFill>
                  <pic:spPr>
                    <a:xfrm>
                      <a:off x="0" y="0"/>
                      <a:ext cx="2809875" cy="1714500"/>
                    </a:xfrm>
                    <a:prstGeom prst="rect">
                      <a:avLst/>
                    </a:prstGeom>
                  </pic:spPr>
                </pic:pic>
              </a:graphicData>
            </a:graphic>
          </wp:inline>
        </w:drawing>
      </w:r>
    </w:p>
    <w:p w:rsidR="00004418" w:rsidRDefault="00004418" w:rsidP="00605265">
      <w:pPr>
        <w:spacing w:line="276" w:lineRule="auto"/>
        <w:jc w:val="both"/>
        <w:rPr>
          <w:rFonts w:ascii="Arial" w:hAnsi="Arial" w:cs="Arial"/>
        </w:rPr>
      </w:pPr>
    </w:p>
    <w:p w:rsidR="00004418" w:rsidRDefault="00004418" w:rsidP="00605265">
      <w:pPr>
        <w:spacing w:line="276" w:lineRule="auto"/>
        <w:jc w:val="both"/>
        <w:rPr>
          <w:rFonts w:ascii="Arial" w:hAnsi="Arial" w:cs="Arial"/>
        </w:rPr>
      </w:pPr>
    </w:p>
    <w:p w:rsidR="00004418" w:rsidRDefault="00004418" w:rsidP="00605265">
      <w:pPr>
        <w:spacing w:line="276" w:lineRule="auto"/>
        <w:jc w:val="both"/>
        <w:rPr>
          <w:rFonts w:ascii="Arial" w:hAnsi="Arial" w:cs="Arial"/>
        </w:rPr>
      </w:pPr>
    </w:p>
    <w:p w:rsidR="000E4348" w:rsidRDefault="000E4348" w:rsidP="00605265">
      <w:pPr>
        <w:spacing w:line="276" w:lineRule="auto"/>
        <w:jc w:val="both"/>
        <w:rPr>
          <w:rFonts w:ascii="Arial" w:hAnsi="Arial" w:cs="Arial"/>
        </w:rPr>
      </w:pPr>
      <w:r>
        <w:rPr>
          <w:rFonts w:ascii="Arial" w:hAnsi="Arial" w:cs="Arial"/>
          <w:noProof/>
          <w:lang w:eastAsia="pt-BR"/>
        </w:rPr>
        <w:lastRenderedPageBreak/>
        <w:drawing>
          <wp:inline distT="0" distB="0" distL="0" distR="0">
            <wp:extent cx="6200775" cy="2076450"/>
            <wp:effectExtent l="19050" t="0" r="9525" b="0"/>
            <wp:docPr id="52" name="Imagem 51" descr="3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 grafico.JPG"/>
                    <pic:cNvPicPr/>
                  </pic:nvPicPr>
                  <pic:blipFill>
                    <a:blip r:embed="rId13" cstate="print"/>
                    <a:stretch>
                      <a:fillRect/>
                    </a:stretch>
                  </pic:blipFill>
                  <pic:spPr>
                    <a:xfrm>
                      <a:off x="0" y="0"/>
                      <a:ext cx="6200775" cy="2076450"/>
                    </a:xfrm>
                    <a:prstGeom prst="rect">
                      <a:avLst/>
                    </a:prstGeom>
                  </pic:spPr>
                </pic:pic>
              </a:graphicData>
            </a:graphic>
          </wp:inline>
        </w:drawing>
      </w: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r>
        <w:rPr>
          <w:rFonts w:ascii="Arial" w:hAnsi="Arial" w:cs="Arial"/>
          <w:noProof/>
          <w:lang w:eastAsia="pt-BR"/>
        </w:rPr>
        <w:drawing>
          <wp:inline distT="0" distB="0" distL="0" distR="0">
            <wp:extent cx="1990725" cy="1714500"/>
            <wp:effectExtent l="19050" t="0" r="9525" b="0"/>
            <wp:docPr id="53" name="Imagem 52" descr="4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 grafico.JPG"/>
                    <pic:cNvPicPr/>
                  </pic:nvPicPr>
                  <pic:blipFill>
                    <a:blip r:embed="rId14" cstate="print"/>
                    <a:stretch>
                      <a:fillRect/>
                    </a:stretch>
                  </pic:blipFill>
                  <pic:spPr>
                    <a:xfrm>
                      <a:off x="0" y="0"/>
                      <a:ext cx="1990725" cy="1714500"/>
                    </a:xfrm>
                    <a:prstGeom prst="rect">
                      <a:avLst/>
                    </a:prstGeom>
                  </pic:spPr>
                </pic:pic>
              </a:graphicData>
            </a:graphic>
          </wp:inline>
        </w:drawing>
      </w:r>
    </w:p>
    <w:p w:rsidR="000E4348" w:rsidRDefault="000E434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r>
        <w:rPr>
          <w:rFonts w:ascii="Arial" w:hAnsi="Arial" w:cs="Arial"/>
          <w:noProof/>
          <w:lang w:eastAsia="pt-BR"/>
        </w:rPr>
        <w:drawing>
          <wp:inline distT="0" distB="0" distL="0" distR="0">
            <wp:extent cx="6219825" cy="3343275"/>
            <wp:effectExtent l="19050" t="0" r="9525" b="0"/>
            <wp:docPr id="54" name="Imagem 53" descr="5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 grafico.JPG"/>
                    <pic:cNvPicPr/>
                  </pic:nvPicPr>
                  <pic:blipFill>
                    <a:blip r:embed="rId15" cstate="print"/>
                    <a:stretch>
                      <a:fillRect/>
                    </a:stretch>
                  </pic:blipFill>
                  <pic:spPr>
                    <a:xfrm>
                      <a:off x="0" y="0"/>
                      <a:ext cx="6219825" cy="3343275"/>
                    </a:xfrm>
                    <a:prstGeom prst="rect">
                      <a:avLst/>
                    </a:prstGeom>
                  </pic:spPr>
                </pic:pic>
              </a:graphicData>
            </a:graphic>
          </wp:inline>
        </w:drawing>
      </w: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0E4348" w:rsidRDefault="000E4348" w:rsidP="00605265">
      <w:pPr>
        <w:spacing w:line="276" w:lineRule="auto"/>
        <w:jc w:val="both"/>
        <w:rPr>
          <w:rFonts w:ascii="Arial" w:hAnsi="Arial" w:cs="Arial"/>
        </w:rPr>
      </w:pPr>
    </w:p>
    <w:p w:rsidR="000E4348" w:rsidRDefault="000E4348" w:rsidP="000E4348">
      <w:pPr>
        <w:spacing w:line="276" w:lineRule="auto"/>
        <w:jc w:val="center"/>
        <w:rPr>
          <w:rFonts w:ascii="Arial" w:hAnsi="Arial" w:cs="Arial"/>
        </w:rPr>
      </w:pPr>
      <w:r>
        <w:rPr>
          <w:rFonts w:ascii="Arial" w:hAnsi="Arial" w:cs="Arial"/>
          <w:noProof/>
          <w:lang w:eastAsia="pt-BR"/>
        </w:rPr>
        <w:lastRenderedPageBreak/>
        <w:drawing>
          <wp:inline distT="0" distB="0" distL="0" distR="0">
            <wp:extent cx="4010025" cy="3162300"/>
            <wp:effectExtent l="19050" t="0" r="9525" b="0"/>
            <wp:docPr id="55" name="Imagem 54" descr="6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 grafico.JPG"/>
                    <pic:cNvPicPr/>
                  </pic:nvPicPr>
                  <pic:blipFill>
                    <a:blip r:embed="rId16" cstate="print"/>
                    <a:stretch>
                      <a:fillRect/>
                    </a:stretch>
                  </pic:blipFill>
                  <pic:spPr>
                    <a:xfrm>
                      <a:off x="0" y="0"/>
                      <a:ext cx="4010025" cy="3162300"/>
                    </a:xfrm>
                    <a:prstGeom prst="rect">
                      <a:avLst/>
                    </a:prstGeom>
                  </pic:spPr>
                </pic:pic>
              </a:graphicData>
            </a:graphic>
          </wp:inline>
        </w:drawing>
      </w:r>
    </w:p>
    <w:p w:rsidR="000E4348" w:rsidRDefault="000E434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r>
        <w:rPr>
          <w:rFonts w:ascii="Arial" w:hAnsi="Arial" w:cs="Arial"/>
          <w:noProof/>
          <w:lang w:eastAsia="pt-BR"/>
        </w:rPr>
        <w:drawing>
          <wp:inline distT="0" distB="0" distL="0" distR="0">
            <wp:extent cx="6219825" cy="2276475"/>
            <wp:effectExtent l="19050" t="0" r="9525" b="0"/>
            <wp:docPr id="56" name="Imagem 55" descr="7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 grafico.JPG"/>
                    <pic:cNvPicPr/>
                  </pic:nvPicPr>
                  <pic:blipFill>
                    <a:blip r:embed="rId17" cstate="print"/>
                    <a:stretch>
                      <a:fillRect/>
                    </a:stretch>
                  </pic:blipFill>
                  <pic:spPr>
                    <a:xfrm>
                      <a:off x="0" y="0"/>
                      <a:ext cx="6219825" cy="2276475"/>
                    </a:xfrm>
                    <a:prstGeom prst="rect">
                      <a:avLst/>
                    </a:prstGeom>
                  </pic:spPr>
                </pic:pic>
              </a:graphicData>
            </a:graphic>
          </wp:inline>
        </w:drawing>
      </w:r>
    </w:p>
    <w:p w:rsidR="000E4348" w:rsidRDefault="000E434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p>
    <w:p w:rsidR="000E4348" w:rsidRDefault="000E4348" w:rsidP="000E4348">
      <w:pPr>
        <w:spacing w:line="276" w:lineRule="auto"/>
        <w:jc w:val="center"/>
        <w:rPr>
          <w:rFonts w:ascii="Arial" w:hAnsi="Arial" w:cs="Arial"/>
        </w:rPr>
      </w:pPr>
    </w:p>
    <w:p w:rsidR="000E4348" w:rsidRDefault="00C4507C" w:rsidP="000E4348">
      <w:pPr>
        <w:spacing w:line="276" w:lineRule="auto"/>
        <w:jc w:val="center"/>
        <w:rPr>
          <w:rFonts w:ascii="Arial" w:hAnsi="Arial" w:cs="Arial"/>
        </w:rPr>
      </w:pPr>
      <w:r>
        <w:rPr>
          <w:rFonts w:ascii="Arial" w:hAnsi="Arial" w:cs="Arial"/>
          <w:noProof/>
          <w:lang w:eastAsia="pt-BR"/>
        </w:rPr>
        <w:drawing>
          <wp:inline distT="0" distB="0" distL="0" distR="0">
            <wp:extent cx="4667250" cy="2238375"/>
            <wp:effectExtent l="19050" t="0" r="0" b="0"/>
            <wp:docPr id="57" name="Imagem 56" descr="8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 grafico.JPG"/>
                    <pic:cNvPicPr/>
                  </pic:nvPicPr>
                  <pic:blipFill>
                    <a:blip r:embed="rId18" cstate="print"/>
                    <a:stretch>
                      <a:fillRect/>
                    </a:stretch>
                  </pic:blipFill>
                  <pic:spPr>
                    <a:xfrm>
                      <a:off x="0" y="0"/>
                      <a:ext cx="4667250" cy="2238375"/>
                    </a:xfrm>
                    <a:prstGeom prst="rect">
                      <a:avLst/>
                    </a:prstGeom>
                  </pic:spPr>
                </pic:pic>
              </a:graphicData>
            </a:graphic>
          </wp:inline>
        </w:drawing>
      </w:r>
    </w:p>
    <w:p w:rsidR="00C4507C" w:rsidRDefault="00C4507C" w:rsidP="000E4348">
      <w:pPr>
        <w:spacing w:line="276" w:lineRule="auto"/>
        <w:jc w:val="center"/>
        <w:rPr>
          <w:rFonts w:ascii="Arial" w:hAnsi="Arial" w:cs="Arial"/>
        </w:rPr>
      </w:pPr>
    </w:p>
    <w:p w:rsidR="00C4507C" w:rsidRDefault="00C4507C"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r>
        <w:rPr>
          <w:rFonts w:ascii="Arial" w:hAnsi="Arial" w:cs="Arial"/>
          <w:noProof/>
          <w:lang w:eastAsia="pt-BR"/>
        </w:rPr>
        <w:lastRenderedPageBreak/>
        <w:drawing>
          <wp:inline distT="0" distB="0" distL="0" distR="0">
            <wp:extent cx="6219825" cy="2238375"/>
            <wp:effectExtent l="19050" t="0" r="9525" b="0"/>
            <wp:docPr id="58" name="Imagem 57" descr="9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 - grafico.JPG"/>
                    <pic:cNvPicPr/>
                  </pic:nvPicPr>
                  <pic:blipFill>
                    <a:blip r:embed="rId19" cstate="print"/>
                    <a:stretch>
                      <a:fillRect/>
                    </a:stretch>
                  </pic:blipFill>
                  <pic:spPr>
                    <a:xfrm>
                      <a:off x="0" y="0"/>
                      <a:ext cx="6219825" cy="2238375"/>
                    </a:xfrm>
                    <a:prstGeom prst="rect">
                      <a:avLst/>
                    </a:prstGeom>
                  </pic:spPr>
                </pic:pic>
              </a:graphicData>
            </a:graphic>
          </wp:inline>
        </w:drawing>
      </w: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r>
        <w:rPr>
          <w:rFonts w:ascii="Arial" w:hAnsi="Arial" w:cs="Arial"/>
          <w:noProof/>
          <w:lang w:eastAsia="pt-BR"/>
        </w:rPr>
        <w:drawing>
          <wp:inline distT="0" distB="0" distL="0" distR="0">
            <wp:extent cx="4943475" cy="2486025"/>
            <wp:effectExtent l="19050" t="0" r="9525" b="0"/>
            <wp:docPr id="59" name="Imagem 58" descr="10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 grafico.JPG"/>
                    <pic:cNvPicPr/>
                  </pic:nvPicPr>
                  <pic:blipFill>
                    <a:blip r:embed="rId20" cstate="print"/>
                    <a:stretch>
                      <a:fillRect/>
                    </a:stretch>
                  </pic:blipFill>
                  <pic:spPr>
                    <a:xfrm>
                      <a:off x="0" y="0"/>
                      <a:ext cx="4943475" cy="2486025"/>
                    </a:xfrm>
                    <a:prstGeom prst="rect">
                      <a:avLst/>
                    </a:prstGeom>
                  </pic:spPr>
                </pic:pic>
              </a:graphicData>
            </a:graphic>
          </wp:inline>
        </w:drawing>
      </w: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p>
    <w:p w:rsidR="00004418" w:rsidRDefault="00004418" w:rsidP="000E4348">
      <w:pPr>
        <w:spacing w:line="276" w:lineRule="auto"/>
        <w:jc w:val="center"/>
        <w:rPr>
          <w:rFonts w:ascii="Arial" w:hAnsi="Arial" w:cs="Arial"/>
        </w:rPr>
      </w:pP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IV</w:t>
      </w:r>
      <w:r w:rsidRPr="005B5FFB">
        <w:rPr>
          <w:rFonts w:ascii="Arial Black" w:hAnsi="Arial Black" w:cs="Arial"/>
        </w:rPr>
        <w:t xml:space="preserve">. </w:t>
      </w:r>
      <w:r w:rsidR="007E78CF">
        <w:rPr>
          <w:rFonts w:ascii="Arial Black" w:hAnsi="Arial Black" w:cs="Arial"/>
        </w:rPr>
        <w:t>GRÁFICO DE REDE</w:t>
      </w:r>
    </w:p>
    <w:p w:rsidR="00605265" w:rsidRDefault="00605265" w:rsidP="00605265">
      <w:pPr>
        <w:spacing w:line="276" w:lineRule="auto"/>
        <w:jc w:val="both"/>
        <w:rPr>
          <w:rFonts w:ascii="Arial" w:hAnsi="Arial" w:cs="Arial"/>
        </w:rPr>
      </w:pPr>
    </w:p>
    <w:p w:rsidR="00605265" w:rsidRDefault="007E78CF" w:rsidP="00605265">
      <w:pPr>
        <w:spacing w:line="276" w:lineRule="auto"/>
        <w:jc w:val="both"/>
        <w:rPr>
          <w:rFonts w:ascii="Arial" w:hAnsi="Arial" w:cs="Arial"/>
        </w:rPr>
      </w:pPr>
      <w:r>
        <w:rPr>
          <w:rFonts w:ascii="Arial" w:hAnsi="Arial" w:cs="Arial"/>
          <w:noProof/>
          <w:lang w:eastAsia="pt-BR"/>
        </w:rPr>
        <w:lastRenderedPageBreak/>
        <w:drawing>
          <wp:inline distT="0" distB="0" distL="0" distR="0">
            <wp:extent cx="6419850" cy="5629275"/>
            <wp:effectExtent l="19050" t="0" r="0" b="0"/>
            <wp:docPr id="23" name="Imagem 22" descr="Gráfico de Re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de Rede.JPG"/>
                    <pic:cNvPicPr/>
                  </pic:nvPicPr>
                  <pic:blipFill>
                    <a:blip r:embed="rId21" cstate="print"/>
                    <a:stretch>
                      <a:fillRect/>
                    </a:stretch>
                  </pic:blipFill>
                  <pic:spPr>
                    <a:xfrm>
                      <a:off x="0" y="0"/>
                      <a:ext cx="6428194" cy="5636591"/>
                    </a:xfrm>
                    <a:prstGeom prst="rect">
                      <a:avLst/>
                    </a:prstGeom>
                  </pic:spPr>
                </pic:pic>
              </a:graphicData>
            </a:graphic>
          </wp:inline>
        </w:drawing>
      </w:r>
    </w:p>
    <w:p w:rsidR="00605265" w:rsidRDefault="00605265" w:rsidP="00605265">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Pr="005B5FFB">
        <w:rPr>
          <w:rFonts w:ascii="Arial Black" w:hAnsi="Arial Black" w:cs="Arial"/>
        </w:rPr>
        <w:t xml:space="preserve">. </w:t>
      </w:r>
      <w:r>
        <w:rPr>
          <w:rFonts w:ascii="Arial Black" w:hAnsi="Arial Black" w:cs="Arial"/>
        </w:rPr>
        <w:t>GRÁFICO DE TAREFA</w:t>
      </w:r>
    </w:p>
    <w:p w:rsidR="00605265" w:rsidRDefault="00605265" w:rsidP="00605265">
      <w:pPr>
        <w:spacing w:line="276" w:lineRule="auto"/>
        <w:jc w:val="both"/>
        <w:rPr>
          <w:rFonts w:ascii="Arial" w:hAnsi="Arial" w:cs="Arial"/>
        </w:rPr>
      </w:pPr>
    </w:p>
    <w:p w:rsidR="00605265" w:rsidRDefault="00605265" w:rsidP="00605265">
      <w:pPr>
        <w:spacing w:line="276" w:lineRule="auto"/>
        <w:jc w:val="both"/>
        <w:rPr>
          <w:rFonts w:ascii="Arial" w:hAnsi="Arial" w:cs="Arial"/>
          <w:highlight w:val="yellow"/>
        </w:rPr>
      </w:pPr>
    </w:p>
    <w:p w:rsidR="007E78CF" w:rsidRDefault="00EE3D5E" w:rsidP="00605265">
      <w:pPr>
        <w:spacing w:line="276" w:lineRule="auto"/>
        <w:jc w:val="both"/>
        <w:rPr>
          <w:rFonts w:ascii="Arial" w:hAnsi="Arial" w:cs="Arial"/>
          <w:highlight w:val="yellow"/>
        </w:rPr>
      </w:pPr>
      <w:r>
        <w:rPr>
          <w:rFonts w:ascii="Arial" w:hAnsi="Arial" w:cs="Arial"/>
          <w:noProof/>
          <w:lang w:eastAsia="pt-BR"/>
        </w:rPr>
        <w:lastRenderedPageBreak/>
        <w:drawing>
          <wp:inline distT="0" distB="0" distL="0" distR="0">
            <wp:extent cx="6219825" cy="6819900"/>
            <wp:effectExtent l="19050" t="0" r="9525" b="0"/>
            <wp:docPr id="60" name="Imagem 59" descr="11 - 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 grafico.JPG"/>
                    <pic:cNvPicPr/>
                  </pic:nvPicPr>
                  <pic:blipFill>
                    <a:blip r:embed="rId22" cstate="print"/>
                    <a:stretch>
                      <a:fillRect/>
                    </a:stretch>
                  </pic:blipFill>
                  <pic:spPr>
                    <a:xfrm>
                      <a:off x="0" y="0"/>
                      <a:ext cx="6219825" cy="6819900"/>
                    </a:xfrm>
                    <a:prstGeom prst="rect">
                      <a:avLst/>
                    </a:prstGeom>
                  </pic:spPr>
                </pic:pic>
              </a:graphicData>
            </a:graphic>
          </wp:inline>
        </w:drawing>
      </w:r>
    </w:p>
    <w:p w:rsidR="007E78CF" w:rsidRDefault="007E78CF" w:rsidP="00605265">
      <w:pPr>
        <w:spacing w:line="276" w:lineRule="auto"/>
        <w:jc w:val="both"/>
        <w:rPr>
          <w:rFonts w:ascii="Arial" w:hAnsi="Arial" w:cs="Arial"/>
          <w:highlight w:val="yellow"/>
        </w:rPr>
      </w:pPr>
    </w:p>
    <w:p w:rsidR="007E78CF" w:rsidRDefault="007E78CF" w:rsidP="00605265">
      <w:pPr>
        <w:spacing w:line="276" w:lineRule="auto"/>
        <w:jc w:val="both"/>
        <w:rPr>
          <w:rFonts w:ascii="Arial" w:hAnsi="Arial" w:cs="Arial"/>
          <w:highlight w:val="yellow"/>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7E78CF" w:rsidRDefault="007E78CF" w:rsidP="00605265">
      <w:pPr>
        <w:spacing w:line="276" w:lineRule="auto"/>
        <w:jc w:val="both"/>
        <w:rPr>
          <w:rFonts w:ascii="Arial" w:hAnsi="Arial" w:cs="Arial"/>
        </w:rPr>
      </w:pPr>
    </w:p>
    <w:p w:rsidR="00D87E00" w:rsidRDefault="00D87E00" w:rsidP="00605265">
      <w:pPr>
        <w:spacing w:line="276" w:lineRule="auto"/>
        <w:jc w:val="both"/>
        <w:rPr>
          <w:rFonts w:ascii="Arial" w:hAnsi="Arial" w:cs="Arial"/>
        </w:rPr>
      </w:pPr>
    </w:p>
    <w:p w:rsidR="00D87E00" w:rsidRDefault="00D87E00" w:rsidP="00605265">
      <w:pPr>
        <w:spacing w:line="276" w:lineRule="auto"/>
        <w:jc w:val="both"/>
        <w:rPr>
          <w:rFonts w:ascii="Arial" w:hAnsi="Arial" w:cs="Arial"/>
        </w:rPr>
      </w:pPr>
    </w:p>
    <w:p w:rsidR="00D87E00" w:rsidRDefault="00D87E00" w:rsidP="00605265">
      <w:pPr>
        <w:spacing w:line="276" w:lineRule="auto"/>
        <w:jc w:val="both"/>
        <w:rPr>
          <w:rFonts w:ascii="Arial" w:hAnsi="Arial" w:cs="Arial"/>
        </w:rPr>
      </w:pPr>
    </w:p>
    <w:p w:rsidR="00D92B68"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66432"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4"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D92B68" w:rsidRPr="0089090D"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D92B68" w:rsidRPr="0089090D"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D92B68" w:rsidRPr="0089090D" w:rsidRDefault="00D92B68" w:rsidP="00D92B68">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D92B68" w:rsidRDefault="00D92B68" w:rsidP="00D92B68">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D92B68" w:rsidRDefault="00D92B68" w:rsidP="00D92B68">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D92B68" w:rsidRPr="006D6CC7" w:rsidRDefault="00D92B68" w:rsidP="00D92B68">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D92B68" w:rsidRDefault="00D92B68" w:rsidP="00D92B68">
      <w:pPr>
        <w:jc w:val="both"/>
        <w:rPr>
          <w:rFonts w:ascii="Arial" w:hAnsi="Arial" w:cs="Arial"/>
          <w:b/>
        </w:rPr>
      </w:pPr>
    </w:p>
    <w:p w:rsidR="00D92B68" w:rsidRDefault="00D92B68" w:rsidP="00D92B68">
      <w:pPr>
        <w:jc w:val="both"/>
        <w:rPr>
          <w:rFonts w:ascii="Arial" w:hAnsi="Arial" w:cs="Arial"/>
          <w:b/>
        </w:rPr>
      </w:pPr>
    </w:p>
    <w:p w:rsidR="00D92B68" w:rsidRDefault="00D92B68" w:rsidP="00D92B68">
      <w:pPr>
        <w:jc w:val="both"/>
        <w:rPr>
          <w:rFonts w:ascii="Arial Black" w:hAnsi="Arial Black" w:cs="Arial"/>
          <w:b/>
        </w:rPr>
      </w:pPr>
      <w:r w:rsidRPr="00D92B68">
        <w:rPr>
          <w:rFonts w:ascii="Arial Black" w:hAnsi="Arial Black" w:cs="Arial"/>
          <w:b/>
        </w:rPr>
        <w:t># FASE UM - PROJETO ICM FIFA 2014</w:t>
      </w:r>
    </w:p>
    <w:p w:rsidR="00D92B68" w:rsidRPr="004D0B4A" w:rsidRDefault="00D92B68" w:rsidP="00D92B68">
      <w:pPr>
        <w:jc w:val="both"/>
        <w:rPr>
          <w:rFonts w:ascii="Arial Black" w:hAnsi="Arial Black" w:cs="Arial"/>
          <w:b/>
        </w:rPr>
      </w:pPr>
      <w:r w:rsidRPr="00605265">
        <w:rPr>
          <w:rFonts w:ascii="Arial Black" w:hAnsi="Arial Black" w:cs="Arial"/>
          <w:b/>
          <w:highlight w:val="yellow"/>
        </w:rPr>
        <w:t xml:space="preserve"># Documento Número: </w:t>
      </w:r>
      <w:r>
        <w:rPr>
          <w:rFonts w:ascii="Arial Black" w:hAnsi="Arial Black" w:cs="Arial"/>
          <w:b/>
          <w:highlight w:val="yellow"/>
        </w:rPr>
        <w:t>1.</w:t>
      </w:r>
      <w:r w:rsidRPr="00605265">
        <w:rPr>
          <w:rFonts w:ascii="Arial Black" w:hAnsi="Arial Black" w:cs="Arial"/>
          <w:b/>
          <w:highlight w:val="yellow"/>
        </w:rPr>
        <w:t>0</w:t>
      </w:r>
    </w:p>
    <w:p w:rsidR="00D92B68" w:rsidRDefault="00D92B68" w:rsidP="00D92B68">
      <w:pPr>
        <w:autoSpaceDE w:val="0"/>
        <w:autoSpaceDN w:val="0"/>
        <w:adjustRightInd w:val="0"/>
        <w:rPr>
          <w:rFonts w:ascii="Arial Black" w:hAnsi="Arial Black" w:cs="Arial"/>
          <w:b/>
        </w:rPr>
      </w:pPr>
      <w:r w:rsidRPr="0000399E">
        <w:rPr>
          <w:rFonts w:ascii="Arial Black" w:hAnsi="Arial Black" w:cs="Arial"/>
          <w:b/>
        </w:rPr>
        <w:t>- Atividade 1: Proposta de Projeto Documento de Visão &amp; Escopo do Projeto</w:t>
      </w:r>
    </w:p>
    <w:p w:rsidR="00D92B68" w:rsidRPr="00D92B68" w:rsidRDefault="00D92B68" w:rsidP="00D92B68">
      <w:pPr>
        <w:autoSpaceDE w:val="0"/>
        <w:autoSpaceDN w:val="0"/>
        <w:adjustRightInd w:val="0"/>
        <w:rPr>
          <w:rFonts w:ascii="Arial" w:hAnsi="Arial" w:cs="Arial"/>
          <w:b/>
        </w:rPr>
      </w:pPr>
    </w:p>
    <w:p w:rsidR="00D92B68" w:rsidRPr="00D92B68" w:rsidRDefault="00D92B68" w:rsidP="00D92B68">
      <w:pPr>
        <w:autoSpaceDE w:val="0"/>
        <w:autoSpaceDN w:val="0"/>
        <w:adjustRightInd w:val="0"/>
        <w:rPr>
          <w:rFonts w:ascii="Arial" w:hAnsi="Arial" w:cs="Arial"/>
          <w:b/>
        </w:rPr>
      </w:pPr>
    </w:p>
    <w:p w:rsidR="00D92B68"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 ESCOPO DO PRODUTO</w:t>
      </w:r>
      <w:r w:rsidRPr="005B5FFB">
        <w:rPr>
          <w:rFonts w:ascii="Arial Black" w:hAnsi="Arial Black" w:cs="Arial"/>
        </w:rPr>
        <w:t>:</w:t>
      </w:r>
    </w:p>
    <w:p w:rsidR="00D92B68" w:rsidRDefault="00D92B68" w:rsidP="00D92B68">
      <w:pPr>
        <w:spacing w:line="276" w:lineRule="auto"/>
        <w:jc w:val="both"/>
        <w:rPr>
          <w:rFonts w:ascii="Arial" w:hAnsi="Arial" w:cs="Arial"/>
        </w:rPr>
      </w:pPr>
    </w:p>
    <w:p w:rsidR="00D92B68" w:rsidRPr="002A6418" w:rsidRDefault="00D92B68" w:rsidP="006F6E79">
      <w:pPr>
        <w:pStyle w:val="ListParagraph"/>
        <w:rPr>
          <w:rFonts w:ascii="Arial" w:hAnsi="Arial" w:cs="Arial"/>
        </w:rPr>
      </w:pPr>
      <w:r w:rsidRPr="002A6418">
        <w:rPr>
          <w:rFonts w:ascii="Arial" w:hAnsi="Arial" w:cs="Arial"/>
        </w:rPr>
        <w:t>Permitir o cliente realizar ca</w:t>
      </w:r>
      <w:r w:rsidR="00557242">
        <w:rPr>
          <w:rFonts w:ascii="Arial" w:hAnsi="Arial" w:cs="Arial"/>
        </w:rPr>
        <w:t>das</w:t>
      </w:r>
      <w:r w:rsidRPr="002A6418">
        <w:rPr>
          <w:rFonts w:ascii="Arial" w:hAnsi="Arial" w:cs="Arial"/>
        </w:rPr>
        <w:t>tro no sistema informando os dados predefinidos.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 o cliente efetuar a compra dos ingressos.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 o usuário realizar o controle e gestão das informações referentes ao cadastro e vendas de ingressos.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 o usuário realizar o controle e gestão das informações referentes entrada do cliente no local do torneio.</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Permitirá o cliente cadastrar a digital (Realizada na primeira entrada no local do torneio).</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Permitirá identificação da digital do usuário.</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 realizar a associação da digital do usuário, com o código de barras presente no cartão (ingresso).</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Permitirá armazenar as imagens dos torcedores (capturada no ato da entr</w:t>
      </w:r>
      <w:r>
        <w:rPr>
          <w:rFonts w:ascii="Arial" w:hAnsi="Arial" w:cs="Arial"/>
        </w:rPr>
        <w:t>a</w:t>
      </w:r>
      <w:r w:rsidRPr="002A6418">
        <w:rPr>
          <w:rFonts w:ascii="Arial" w:hAnsi="Arial" w:cs="Arial"/>
        </w:rPr>
        <w:t>da no local do torneio).</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Realizar a documentação de todo o novo sistema.</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Realizar acompanhamento pós-implantação no período de 1 (um) mês dando suporte aos usuários quanto à utilização dos novos equipamentos.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A margem de erro será aproximadamente de 1%</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Os ingressos serão vendidos com direito a entrada de um a sete jogos com os seguintes valores: Para assistir a um jogo, o valor será x; Para assistir a três jogos, o valor será 2,5x; Para assistir a cinco jogos, o valor será 4x; Para assistir a sete jogos o valor será 5x;</w:t>
      </w:r>
    </w:p>
    <w:p w:rsidR="00D92B68" w:rsidRDefault="00D92B68" w:rsidP="00D92B68">
      <w:pPr>
        <w:spacing w:line="276" w:lineRule="auto"/>
        <w:jc w:val="both"/>
        <w:rPr>
          <w:rFonts w:ascii="Arial" w:hAnsi="Arial" w:cs="Arial"/>
        </w:rPr>
      </w:pPr>
    </w:p>
    <w:p w:rsidR="00D92B68"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II. RESTRIÇÕES DO ESCOPO</w:t>
      </w:r>
      <w:r w:rsidRPr="005B5FFB">
        <w:rPr>
          <w:rFonts w:ascii="Arial Black" w:hAnsi="Arial Black" w:cs="Arial"/>
        </w:rPr>
        <w:t>:</w:t>
      </w:r>
    </w:p>
    <w:p w:rsidR="00D92B68" w:rsidRDefault="00D92B68" w:rsidP="00D92B68">
      <w:pPr>
        <w:spacing w:line="276" w:lineRule="auto"/>
        <w:jc w:val="both"/>
        <w:rPr>
          <w:rFonts w:ascii="Arial" w:hAnsi="Arial" w:cs="Arial"/>
        </w:rPr>
      </w:pP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não e centrado em banco de dados.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 xml:space="preserve">Este projeto não utilizara Processo Ágil. </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não inclui a substituição ou melhoria da estrutura de servidores, redes de dados, sistemas de gestão, tais como ERP e CRM ou aplicações específicas desenvolvidas para a empresa.</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não inclui treinamento dos colaboradores quanto às novas versões de sistemas operacionais e outros aplicativos atualizados.</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restringiu-se apenas a instalação do novo sistema.</w:t>
      </w:r>
    </w:p>
    <w:p w:rsidR="00D92B68" w:rsidRPr="002A641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não inclui a compra de novas licenças de softwares.</w:t>
      </w:r>
    </w:p>
    <w:p w:rsidR="00D92B68" w:rsidRDefault="00D92B68" w:rsidP="00C66FF5">
      <w:pPr>
        <w:pStyle w:val="ListParagraph"/>
        <w:numPr>
          <w:ilvl w:val="0"/>
          <w:numId w:val="3"/>
        </w:numPr>
        <w:spacing w:line="276" w:lineRule="auto"/>
        <w:jc w:val="both"/>
        <w:rPr>
          <w:rFonts w:ascii="Arial" w:hAnsi="Arial" w:cs="Arial"/>
        </w:rPr>
      </w:pPr>
      <w:r w:rsidRPr="002A6418">
        <w:rPr>
          <w:rFonts w:ascii="Arial" w:hAnsi="Arial" w:cs="Arial"/>
        </w:rPr>
        <w:t>Este projeto não inclui a aquisição de hardware tais como câmera, catracas, sensores biométricos, impressoras e leitores de código de barras.</w:t>
      </w:r>
    </w:p>
    <w:p w:rsidR="00D92B68" w:rsidRPr="002A6418" w:rsidRDefault="00D92B68" w:rsidP="00D92B68">
      <w:pPr>
        <w:pStyle w:val="ListParagraph"/>
        <w:spacing w:line="276" w:lineRule="auto"/>
        <w:jc w:val="both"/>
        <w:rPr>
          <w:rFonts w:ascii="Arial" w:hAnsi="Arial" w:cs="Arial"/>
        </w:rPr>
      </w:pPr>
    </w:p>
    <w:p w:rsidR="00D92B68" w:rsidRPr="00BE57DF"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sidRPr="00BE57DF">
        <w:rPr>
          <w:rFonts w:ascii="Arial Black" w:hAnsi="Arial Black" w:cs="Arial"/>
        </w:rPr>
        <w:t>III. INFRA</w:t>
      </w:r>
      <w:r>
        <w:rPr>
          <w:rFonts w:ascii="Arial Black" w:hAnsi="Arial Black" w:cs="Arial"/>
        </w:rPr>
        <w:t>-ESTRUTURA</w:t>
      </w:r>
      <w:r w:rsidRPr="00BE57DF">
        <w:rPr>
          <w:rFonts w:ascii="Arial Black" w:hAnsi="Arial Black" w:cs="Arial"/>
        </w:rPr>
        <w:t>:</w:t>
      </w:r>
    </w:p>
    <w:p w:rsidR="00D92B68" w:rsidRDefault="00D92B68" w:rsidP="00D92B68">
      <w:pPr>
        <w:spacing w:line="276" w:lineRule="auto"/>
        <w:jc w:val="both"/>
        <w:rPr>
          <w:rFonts w:ascii="Arial" w:hAnsi="Arial" w:cs="Arial"/>
        </w:rPr>
      </w:pP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A configuração mínima necessária para atender os requisitos básicos de utilização do novo software são as seguintes:</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Processador Intel® Core 2 Duo E6300 (1,86GHz)</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Unidade de Disco HD 120GB SATA 3.0Gb/s (7200rpm)</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Memória RAM 2GB(2x512) DDR2 PC2-5300 (667 MHz)</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Unidade Ótica CD-RW/DVD Combo</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Placa de Rede Gigabit Ethernet (10/100/1000 Mbps)</w:t>
      </w:r>
    </w:p>
    <w:p w:rsidR="00D92B68" w:rsidRPr="002A6418" w:rsidRDefault="00D92B68" w:rsidP="00C66FF5">
      <w:pPr>
        <w:pStyle w:val="BodyText"/>
        <w:numPr>
          <w:ilvl w:val="1"/>
          <w:numId w:val="2"/>
        </w:numPr>
        <w:spacing w:before="40" w:after="40" w:line="276" w:lineRule="auto"/>
        <w:rPr>
          <w:rFonts w:cs="Arial"/>
          <w:sz w:val="22"/>
          <w:szCs w:val="22"/>
        </w:rPr>
      </w:pPr>
      <w:r w:rsidRPr="002A6418">
        <w:rPr>
          <w:rFonts w:cs="Arial"/>
          <w:sz w:val="22"/>
          <w:szCs w:val="22"/>
        </w:rPr>
        <w:t xml:space="preserve">Monitor CRT </w:t>
      </w:r>
      <w:smartTag w:uri="urn:schemas-microsoft-com:office:smarttags" w:element="metricconverter">
        <w:smartTagPr>
          <w:attr w:name="ProductID" w:val="17’"/>
        </w:smartTagPr>
        <w:r w:rsidRPr="002A6418">
          <w:rPr>
            <w:rFonts w:cs="Arial"/>
            <w:sz w:val="22"/>
            <w:szCs w:val="22"/>
          </w:rPr>
          <w:t>17’</w:t>
        </w:r>
      </w:smartTag>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O Sistema Operacional utilizado para execução do novo software deverá ser o Microsoft Windows na versão XP Professional em Português ou Vista Business em Português.</w:t>
      </w: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O aplicativo de escritório utilizado para a execução do novo software deverá ser o Microsoft Internet Explore versão 9(Nove) em Português ou a última lançada.</w:t>
      </w: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 xml:space="preserve">As impressoras deverão obedecer a uma padronização quanto aos seus suprimentos de forma que cartuchos, tonners e demais componentes utilizados em todos os periféricos. </w:t>
      </w: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Os ingressos serão vendidos com direito a entrada de mínimo 1 (um) e Maximo 7 (sete).</w:t>
      </w:r>
    </w:p>
    <w:p w:rsidR="00D92B68" w:rsidRDefault="00D92B68" w:rsidP="00D92B68">
      <w:pPr>
        <w:jc w:val="both"/>
        <w:rPr>
          <w:rFonts w:ascii="Arial" w:hAnsi="Arial" w:cs="Arial"/>
        </w:rPr>
      </w:pPr>
    </w:p>
    <w:p w:rsidR="00D92B68" w:rsidRPr="002A6418" w:rsidRDefault="00D92B68" w:rsidP="00D92B68">
      <w:pPr>
        <w:jc w:val="both"/>
        <w:rPr>
          <w:rFonts w:ascii="Arial" w:hAnsi="Arial" w:cs="Arial"/>
        </w:rPr>
      </w:pPr>
    </w:p>
    <w:p w:rsidR="00D92B68" w:rsidRPr="005B5FFB"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IV</w:t>
      </w:r>
      <w:r w:rsidRPr="005B5FFB">
        <w:rPr>
          <w:rFonts w:ascii="Arial Black" w:hAnsi="Arial Black" w:cs="Arial"/>
        </w:rPr>
        <w:t xml:space="preserve">. PREMISSAS: </w:t>
      </w:r>
    </w:p>
    <w:p w:rsidR="00D92B68" w:rsidRPr="002A6418" w:rsidRDefault="00D92B68" w:rsidP="00D92B68">
      <w:pPr>
        <w:jc w:val="both"/>
        <w:rPr>
          <w:rFonts w:ascii="Arial" w:hAnsi="Arial" w:cs="Arial"/>
        </w:rPr>
      </w:pP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A instalação das últimas versões de sistemas operacionais e demais aplicações nas novas estações de trabalho levam em consideração que todas as aplicações específicas inerentes ao departamento onde os computadores estejam instalados tenham sido testadas no novo ambiente.</w:t>
      </w: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 xml:space="preserve">A parte de infra-estrutura de rede é de responsabilidade da empresa. É assumido neste projeto que o cabeamento estruturado esteja pronto para suportar as transações do trafego. </w:t>
      </w:r>
    </w:p>
    <w:p w:rsidR="00D92B68" w:rsidRPr="002A6418" w:rsidRDefault="00D92B68" w:rsidP="00C66FF5">
      <w:pPr>
        <w:pStyle w:val="BodyText"/>
        <w:numPr>
          <w:ilvl w:val="0"/>
          <w:numId w:val="2"/>
        </w:numPr>
        <w:spacing w:before="40" w:after="40" w:line="276" w:lineRule="auto"/>
        <w:rPr>
          <w:rFonts w:cs="Arial"/>
          <w:sz w:val="22"/>
          <w:szCs w:val="22"/>
        </w:rPr>
      </w:pPr>
      <w:r w:rsidRPr="002A6418">
        <w:rPr>
          <w:rFonts w:cs="Arial"/>
          <w:sz w:val="22"/>
          <w:szCs w:val="22"/>
        </w:rPr>
        <w:t>O projeto considerará que os equipamentos de hardware tais como microcomputadores, notebooks, impressoras (matriciais, jato de tinta e a laser), os scanners, câmeras, catracas, sensores biometricos e leitores de código de barras estarão disponíveis na data da realização do projeto.</w:t>
      </w:r>
    </w:p>
    <w:p w:rsidR="00D92B68" w:rsidRPr="002A6418" w:rsidRDefault="00D92B68" w:rsidP="00D92B68">
      <w:pPr>
        <w:spacing w:line="276" w:lineRule="auto"/>
        <w:jc w:val="both"/>
        <w:rPr>
          <w:rFonts w:ascii="Arial" w:hAnsi="Arial" w:cs="Arial"/>
        </w:rPr>
      </w:pPr>
      <w:r w:rsidRPr="002A6418">
        <w:rPr>
          <w:rFonts w:ascii="Arial" w:hAnsi="Arial" w:cs="Arial"/>
        </w:rPr>
        <w:tab/>
        <w:t>É assumido que o licenciamento dos softwares que contemplam o projeto tais como Sistemas Operacionais, Antivírus, Microsoft Internet Explore, deve estar regularizado com até uma semana de antecedência antes da implementação do projeto.</w:t>
      </w:r>
    </w:p>
    <w:p w:rsidR="00D92B68" w:rsidRDefault="00D92B68" w:rsidP="00D92B68">
      <w:pPr>
        <w:spacing w:line="276" w:lineRule="auto"/>
        <w:jc w:val="both"/>
        <w:rPr>
          <w:rFonts w:ascii="Arial" w:hAnsi="Arial" w:cs="Arial"/>
        </w:rPr>
      </w:pPr>
    </w:p>
    <w:p w:rsidR="00D92B68" w:rsidRDefault="00D92B68" w:rsidP="00D92B68">
      <w:pPr>
        <w:spacing w:line="276" w:lineRule="auto"/>
        <w:jc w:val="both"/>
        <w:rPr>
          <w:rFonts w:ascii="Arial" w:hAnsi="Arial" w:cs="Arial"/>
        </w:rPr>
      </w:pPr>
    </w:p>
    <w:p w:rsidR="00D92B68" w:rsidRPr="005B5FFB"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Pr="005B5FFB">
        <w:rPr>
          <w:rFonts w:ascii="Arial Black" w:hAnsi="Arial Black" w:cs="Arial"/>
        </w:rPr>
        <w:t xml:space="preserve">. </w:t>
      </w:r>
      <w:r>
        <w:rPr>
          <w:rFonts w:ascii="Arial Black" w:hAnsi="Arial Black" w:cs="Arial"/>
        </w:rPr>
        <w:t>BENEFÍCIOS</w:t>
      </w:r>
      <w:r w:rsidRPr="005B5FFB">
        <w:rPr>
          <w:rFonts w:ascii="Arial Black" w:hAnsi="Arial Black" w:cs="Arial"/>
        </w:rPr>
        <w:t xml:space="preserve">: </w:t>
      </w:r>
    </w:p>
    <w:p w:rsidR="00D92B68" w:rsidRDefault="00D92B68" w:rsidP="00D92B68">
      <w:pPr>
        <w:spacing w:line="276" w:lineRule="auto"/>
        <w:jc w:val="both"/>
        <w:rPr>
          <w:rFonts w:ascii="Arial" w:hAnsi="Arial" w:cs="Arial"/>
        </w:rPr>
      </w:pPr>
    </w:p>
    <w:p w:rsidR="00D92B68" w:rsidRPr="002A6418" w:rsidRDefault="00D92B68" w:rsidP="00C66FF5">
      <w:pPr>
        <w:pStyle w:val="BodyText"/>
        <w:numPr>
          <w:ilvl w:val="0"/>
          <w:numId w:val="2"/>
        </w:numPr>
        <w:spacing w:line="276" w:lineRule="auto"/>
        <w:rPr>
          <w:rFonts w:cs="Arial"/>
          <w:sz w:val="22"/>
          <w:szCs w:val="22"/>
        </w:rPr>
      </w:pPr>
      <w:r w:rsidRPr="002A6418">
        <w:rPr>
          <w:rFonts w:cs="Arial"/>
          <w:sz w:val="22"/>
          <w:szCs w:val="22"/>
        </w:rPr>
        <w:t>Melhoria no processo de venda dos ingressos.</w:t>
      </w:r>
    </w:p>
    <w:p w:rsidR="00D92B68" w:rsidRPr="002A6418" w:rsidRDefault="00D92B68" w:rsidP="00C66FF5">
      <w:pPr>
        <w:pStyle w:val="BodyText"/>
        <w:numPr>
          <w:ilvl w:val="0"/>
          <w:numId w:val="2"/>
        </w:numPr>
        <w:spacing w:line="276" w:lineRule="auto"/>
        <w:rPr>
          <w:rFonts w:cs="Arial"/>
          <w:sz w:val="22"/>
          <w:szCs w:val="22"/>
        </w:rPr>
      </w:pPr>
      <w:r w:rsidRPr="002A6418">
        <w:rPr>
          <w:rFonts w:cs="Arial"/>
          <w:sz w:val="22"/>
          <w:szCs w:val="22"/>
        </w:rPr>
        <w:t>Satisfação dos clientes quanto à estrutura oferecida pela empresa para execução das vendas de ingressos e controle da entrada dos jogos no torneio.</w:t>
      </w:r>
    </w:p>
    <w:p w:rsidR="00D92B68" w:rsidRPr="002A6418" w:rsidRDefault="00D92B68" w:rsidP="00C66FF5">
      <w:pPr>
        <w:pStyle w:val="BodyText"/>
        <w:numPr>
          <w:ilvl w:val="0"/>
          <w:numId w:val="2"/>
        </w:numPr>
        <w:spacing w:line="276" w:lineRule="auto"/>
        <w:rPr>
          <w:rFonts w:cs="Arial"/>
          <w:sz w:val="22"/>
          <w:szCs w:val="22"/>
        </w:rPr>
      </w:pPr>
      <w:r w:rsidRPr="002A6418">
        <w:rPr>
          <w:rFonts w:cs="Arial"/>
          <w:sz w:val="22"/>
          <w:szCs w:val="22"/>
        </w:rPr>
        <w:t>Padronização dos equipamentos e softwares utilizados pela empresa.</w:t>
      </w:r>
    </w:p>
    <w:p w:rsidR="00605265" w:rsidRDefault="00605265" w:rsidP="00643E24">
      <w:pPr>
        <w:spacing w:line="276" w:lineRule="auto"/>
        <w:jc w:val="both"/>
        <w:rPr>
          <w:rFonts w:ascii="Arial" w:hAnsi="Arial" w:cs="Arial"/>
        </w:rPr>
      </w:pPr>
    </w:p>
    <w:p w:rsidR="00D92B68" w:rsidRDefault="00D92B68"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87E00" w:rsidRDefault="00D87E00" w:rsidP="00643E24">
      <w:pPr>
        <w:spacing w:line="276" w:lineRule="auto"/>
        <w:jc w:val="both"/>
        <w:rPr>
          <w:rFonts w:ascii="Arial" w:hAnsi="Arial" w:cs="Arial"/>
        </w:rPr>
      </w:pPr>
    </w:p>
    <w:p w:rsidR="00D92B68"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68480"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5"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D92B68" w:rsidRPr="0089090D"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D92B68" w:rsidRPr="0089090D" w:rsidRDefault="00D92B68" w:rsidP="00D92B68">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D92B68" w:rsidRPr="0089090D" w:rsidRDefault="00D92B68" w:rsidP="00D92B68">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D92B68" w:rsidRDefault="00D92B68" w:rsidP="00D92B68">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D92B68" w:rsidRDefault="00D92B68" w:rsidP="00D92B68">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D92B68" w:rsidRPr="006D6CC7" w:rsidRDefault="00D92B68" w:rsidP="00D92B68">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D92B68" w:rsidRDefault="00D92B68" w:rsidP="00D92B68">
      <w:pPr>
        <w:jc w:val="both"/>
        <w:rPr>
          <w:rFonts w:ascii="Arial" w:hAnsi="Arial" w:cs="Arial"/>
          <w:b/>
        </w:rPr>
      </w:pPr>
    </w:p>
    <w:p w:rsidR="00D92B68" w:rsidRDefault="00D92B68" w:rsidP="00D92B68">
      <w:pPr>
        <w:jc w:val="both"/>
        <w:rPr>
          <w:rFonts w:ascii="Arial" w:hAnsi="Arial" w:cs="Arial"/>
          <w:b/>
        </w:rPr>
      </w:pPr>
    </w:p>
    <w:p w:rsidR="00D92B68" w:rsidRDefault="00D92B68" w:rsidP="00D92B68">
      <w:pPr>
        <w:jc w:val="both"/>
        <w:rPr>
          <w:rFonts w:ascii="Arial Black" w:hAnsi="Arial Black" w:cs="Arial"/>
          <w:b/>
        </w:rPr>
      </w:pPr>
      <w:r w:rsidRPr="00D92B68">
        <w:rPr>
          <w:rFonts w:ascii="Arial Black" w:hAnsi="Arial Black" w:cs="Arial"/>
          <w:b/>
        </w:rPr>
        <w:t># FASE UM - PROJETO ICM FIFA 2014</w:t>
      </w:r>
    </w:p>
    <w:p w:rsidR="00D92B68" w:rsidRPr="004D0B4A" w:rsidRDefault="00D92B68" w:rsidP="00D92B68">
      <w:pPr>
        <w:jc w:val="both"/>
        <w:rPr>
          <w:rFonts w:ascii="Arial Black" w:hAnsi="Arial Black" w:cs="Arial"/>
          <w:b/>
        </w:rPr>
      </w:pPr>
      <w:r w:rsidRPr="0091527E">
        <w:rPr>
          <w:rFonts w:ascii="Arial Black" w:hAnsi="Arial Black" w:cs="Arial"/>
          <w:b/>
          <w:highlight w:val="yellow"/>
        </w:rPr>
        <w:t># Documento Número: 1.</w:t>
      </w:r>
      <w:r w:rsidR="0091527E" w:rsidRPr="0091527E">
        <w:rPr>
          <w:rFonts w:ascii="Arial Black" w:hAnsi="Arial Black" w:cs="Arial"/>
          <w:b/>
          <w:highlight w:val="yellow"/>
        </w:rPr>
        <w:t>1</w:t>
      </w:r>
    </w:p>
    <w:p w:rsidR="00D92B68" w:rsidRDefault="00D92B68" w:rsidP="00D92B68">
      <w:pPr>
        <w:jc w:val="both"/>
        <w:rPr>
          <w:rFonts w:ascii="Arial Black" w:hAnsi="Arial Black" w:cs="Arial"/>
          <w:b/>
        </w:rPr>
      </w:pPr>
      <w:r w:rsidRPr="00CB4106">
        <w:rPr>
          <w:rFonts w:ascii="Arial Black" w:hAnsi="Arial Black" w:cs="Arial"/>
          <w:b/>
        </w:rPr>
        <w:t>- Atividade 1.1: Análise e Documentação dos Riscos</w:t>
      </w:r>
    </w:p>
    <w:p w:rsidR="00D92B68" w:rsidRPr="00D92B68" w:rsidRDefault="00D92B68" w:rsidP="00D92B68">
      <w:pPr>
        <w:jc w:val="both"/>
        <w:rPr>
          <w:rFonts w:ascii="Arial" w:hAnsi="Arial" w:cs="Arial"/>
          <w:b/>
        </w:rPr>
      </w:pPr>
    </w:p>
    <w:p w:rsidR="00D92B68" w:rsidRPr="00D92B68" w:rsidRDefault="00D92B68" w:rsidP="00D92B68">
      <w:pPr>
        <w:jc w:val="both"/>
        <w:rPr>
          <w:rFonts w:ascii="Arial" w:hAnsi="Arial" w:cs="Arial"/>
          <w:b/>
        </w:rPr>
      </w:pPr>
    </w:p>
    <w:p w:rsidR="00D92B68" w:rsidRDefault="00D92B68" w:rsidP="00D92B68">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D92B68" w:rsidRDefault="00D92B68" w:rsidP="00D92B68">
      <w:pPr>
        <w:jc w:val="both"/>
        <w:rPr>
          <w:rFonts w:ascii="Arial Black" w:hAnsi="Arial Black" w:cs="Arial"/>
        </w:rPr>
      </w:pPr>
    </w:p>
    <w:p w:rsidR="00D92B68" w:rsidRDefault="00D92B68" w:rsidP="00D92B68">
      <w:pPr>
        <w:jc w:val="both"/>
        <w:rPr>
          <w:rFonts w:ascii="Arial Black" w:hAnsi="Arial Black" w:cs="Arial"/>
        </w:rPr>
      </w:pPr>
    </w:p>
    <w:p w:rsidR="00D92B68" w:rsidRDefault="00D92B68" w:rsidP="00D92B68">
      <w:pPr>
        <w:jc w:val="both"/>
        <w:rPr>
          <w:rFonts w:ascii="Arial" w:hAnsi="Arial" w:cs="Arial"/>
        </w:rPr>
      </w:pPr>
      <w:r>
        <w:rPr>
          <w:rFonts w:ascii="Arial Black" w:hAnsi="Arial Black" w:cs="Arial"/>
        </w:rPr>
        <w:tab/>
      </w:r>
      <w:r w:rsidRPr="00D92B68">
        <w:rPr>
          <w:rFonts w:ascii="Arial" w:hAnsi="Arial" w:cs="Arial"/>
        </w:rPr>
        <w:t>A Análise Preliminar de Riscos</w:t>
      </w:r>
      <w:r w:rsidRPr="00D92B68">
        <w:t xml:space="preserve"> </w:t>
      </w:r>
      <w:r w:rsidRPr="00D92B68">
        <w:rPr>
          <w:rFonts w:ascii="Arial" w:hAnsi="Arial" w:cs="Arial"/>
        </w:rPr>
        <w:t>(APR) consiste do estudo, durante a fase de concepção, desenvolvimento de um projeto ou sistema, com a finalidade de se determinar os possíveis riscos que poderão ocorrer na sua fase operacional.</w:t>
      </w:r>
    </w:p>
    <w:p w:rsidR="00D92B68" w:rsidRDefault="00D92B68" w:rsidP="00D92B68">
      <w:pPr>
        <w:jc w:val="both"/>
        <w:rPr>
          <w:rFonts w:ascii="Arial" w:hAnsi="Arial" w:cs="Arial"/>
        </w:rPr>
      </w:pPr>
    </w:p>
    <w:p w:rsidR="00D92B68" w:rsidRPr="0091527E" w:rsidRDefault="0091527E" w:rsidP="0091527E">
      <w:pPr>
        <w:pBdr>
          <w:top w:val="single" w:sz="4" w:space="1" w:color="auto"/>
          <w:left w:val="single" w:sz="4" w:space="4" w:color="auto"/>
          <w:bottom w:val="single" w:sz="4" w:space="1" w:color="auto"/>
          <w:right w:val="single" w:sz="4" w:space="4" w:color="auto"/>
        </w:pBdr>
        <w:jc w:val="both"/>
        <w:rPr>
          <w:rFonts w:ascii="Arial Black" w:hAnsi="Arial Black" w:cs="Arial"/>
        </w:rPr>
      </w:pPr>
      <w:r w:rsidRPr="0091527E">
        <w:rPr>
          <w:rFonts w:ascii="Arial Black" w:hAnsi="Arial Black" w:cs="Arial"/>
        </w:rPr>
        <w:t xml:space="preserve">II. IDENTIFICAÇÃO DE RISCOS: </w:t>
      </w:r>
    </w:p>
    <w:p w:rsidR="00D92B68" w:rsidRDefault="00D92B68" w:rsidP="00D92B68">
      <w:pPr>
        <w:jc w:val="both"/>
        <w:rPr>
          <w:rFonts w:ascii="Arial" w:hAnsi="Arial" w:cs="Arial"/>
        </w:rPr>
      </w:pPr>
    </w:p>
    <w:tbl>
      <w:tblPr>
        <w:tblW w:w="3074" w:type="dxa"/>
        <w:tblInd w:w="3564" w:type="dxa"/>
        <w:tblBorders>
          <w:top w:val="single" w:sz="4" w:space="0" w:color="808080"/>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397"/>
        <w:gridCol w:w="397"/>
        <w:gridCol w:w="760"/>
        <w:gridCol w:w="760"/>
        <w:gridCol w:w="760"/>
      </w:tblGrid>
      <w:tr w:rsidR="0091527E" w:rsidRPr="00BD63FC" w:rsidTr="00395A0D">
        <w:trPr>
          <w:trHeight w:val="255"/>
        </w:trPr>
        <w:tc>
          <w:tcPr>
            <w:tcW w:w="397" w:type="dxa"/>
            <w:vMerge w:val="restart"/>
            <w:shd w:val="clear" w:color="auto" w:fill="auto"/>
            <w:noWrap/>
            <w:textDirection w:val="btLr"/>
            <w:vAlign w:val="center"/>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Impacto</w:t>
            </w:r>
          </w:p>
        </w:tc>
        <w:tc>
          <w:tcPr>
            <w:tcW w:w="397" w:type="dxa"/>
            <w:vMerge w:val="restart"/>
            <w:shd w:val="clear" w:color="auto" w:fill="auto"/>
            <w:noWrap/>
            <w:textDirection w:val="btLr"/>
            <w:vAlign w:val="center"/>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 xml:space="preserve">Alto </w:t>
            </w:r>
          </w:p>
        </w:tc>
        <w:tc>
          <w:tcPr>
            <w:tcW w:w="760" w:type="dxa"/>
            <w:vMerge w:val="restart"/>
            <w:shd w:val="clear" w:color="auto" w:fill="FFFF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2</w:t>
            </w:r>
          </w:p>
        </w:tc>
        <w:tc>
          <w:tcPr>
            <w:tcW w:w="760" w:type="dxa"/>
            <w:vMerge w:val="restart"/>
            <w:shd w:val="clear" w:color="auto" w:fill="FF00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3</w:t>
            </w:r>
          </w:p>
        </w:tc>
        <w:tc>
          <w:tcPr>
            <w:tcW w:w="760" w:type="dxa"/>
            <w:vMerge w:val="restart"/>
            <w:shd w:val="clear" w:color="auto" w:fill="FF00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3</w:t>
            </w: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restart"/>
            <w:shd w:val="clear" w:color="auto" w:fill="auto"/>
            <w:noWrap/>
            <w:textDirection w:val="btLr"/>
            <w:vAlign w:val="center"/>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 xml:space="preserve">Médio </w:t>
            </w:r>
          </w:p>
        </w:tc>
        <w:tc>
          <w:tcPr>
            <w:tcW w:w="760" w:type="dxa"/>
            <w:vMerge w:val="restart"/>
            <w:shd w:val="clear" w:color="auto" w:fill="99CC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1</w:t>
            </w:r>
          </w:p>
        </w:tc>
        <w:tc>
          <w:tcPr>
            <w:tcW w:w="760" w:type="dxa"/>
            <w:vMerge w:val="restart"/>
            <w:shd w:val="clear" w:color="auto" w:fill="FFFF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2</w:t>
            </w:r>
          </w:p>
        </w:tc>
        <w:tc>
          <w:tcPr>
            <w:tcW w:w="760" w:type="dxa"/>
            <w:vMerge w:val="restart"/>
            <w:shd w:val="clear" w:color="auto" w:fill="FF00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3</w:t>
            </w: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restart"/>
            <w:shd w:val="clear" w:color="auto" w:fill="auto"/>
            <w:noWrap/>
            <w:textDirection w:val="btLr"/>
            <w:vAlign w:val="center"/>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Baixo</w:t>
            </w:r>
          </w:p>
        </w:tc>
        <w:tc>
          <w:tcPr>
            <w:tcW w:w="760" w:type="dxa"/>
            <w:vMerge w:val="restart"/>
            <w:shd w:val="clear" w:color="auto" w:fill="99CC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1</w:t>
            </w:r>
          </w:p>
        </w:tc>
        <w:tc>
          <w:tcPr>
            <w:tcW w:w="760" w:type="dxa"/>
            <w:vMerge w:val="restart"/>
            <w:shd w:val="clear" w:color="auto" w:fill="99CC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1</w:t>
            </w:r>
          </w:p>
        </w:tc>
        <w:tc>
          <w:tcPr>
            <w:tcW w:w="760" w:type="dxa"/>
            <w:vMerge w:val="restart"/>
            <w:shd w:val="clear" w:color="auto" w:fill="FFFF00"/>
            <w:noWrap/>
            <w:vAlign w:val="center"/>
          </w:tcPr>
          <w:p w:rsidR="0091527E" w:rsidRPr="00BD63FC" w:rsidRDefault="0091527E" w:rsidP="00C071F4">
            <w:pPr>
              <w:jc w:val="both"/>
              <w:rPr>
                <w:rFonts w:ascii="Calibri" w:eastAsia="Calibri" w:hAnsi="Calibri" w:cs="Arial"/>
                <w:sz w:val="20"/>
              </w:rPr>
            </w:pPr>
            <w:r w:rsidRPr="00BD63FC">
              <w:rPr>
                <w:rFonts w:ascii="Calibri" w:eastAsia="Calibri" w:hAnsi="Calibri" w:cs="Arial"/>
                <w:sz w:val="20"/>
              </w:rPr>
              <w:t>2</w:t>
            </w: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vMerge/>
            <w:vAlign w:val="center"/>
          </w:tcPr>
          <w:p w:rsidR="0091527E" w:rsidRPr="00BD63FC" w:rsidRDefault="0091527E" w:rsidP="00C071F4">
            <w:pPr>
              <w:jc w:val="both"/>
              <w:rPr>
                <w:rFonts w:ascii="Calibri" w:eastAsia="Calibri" w:hAnsi="Calibri" w:cs="Arial"/>
                <w:b/>
                <w:bCs/>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c>
          <w:tcPr>
            <w:tcW w:w="760" w:type="dxa"/>
            <w:vMerge/>
            <w:vAlign w:val="center"/>
          </w:tcPr>
          <w:p w:rsidR="0091527E" w:rsidRPr="00BD63FC" w:rsidRDefault="0091527E" w:rsidP="00C071F4">
            <w:pPr>
              <w:jc w:val="both"/>
              <w:rPr>
                <w:rFonts w:ascii="Calibri" w:eastAsia="Calibri" w:hAnsi="Calibri" w:cs="Arial"/>
                <w:sz w:val="20"/>
              </w:rPr>
            </w:pPr>
          </w:p>
        </w:tc>
      </w:tr>
      <w:tr w:rsidR="0091527E" w:rsidRPr="00BD63FC" w:rsidTr="00395A0D">
        <w:trPr>
          <w:trHeight w:val="255"/>
        </w:trPr>
        <w:tc>
          <w:tcPr>
            <w:tcW w:w="397" w:type="dxa"/>
            <w:vMerge/>
            <w:vAlign w:val="center"/>
          </w:tcPr>
          <w:p w:rsidR="0091527E" w:rsidRPr="00BD63FC" w:rsidRDefault="0091527E" w:rsidP="00C071F4">
            <w:pPr>
              <w:jc w:val="both"/>
              <w:rPr>
                <w:rFonts w:ascii="Calibri" w:eastAsia="Calibri" w:hAnsi="Calibri" w:cs="Arial"/>
                <w:b/>
                <w:bCs/>
                <w:sz w:val="20"/>
              </w:rPr>
            </w:pPr>
          </w:p>
        </w:tc>
        <w:tc>
          <w:tcPr>
            <w:tcW w:w="397" w:type="dxa"/>
            <w:shd w:val="clear" w:color="auto" w:fill="auto"/>
            <w:noWrap/>
            <w:textDirection w:val="btLr"/>
            <w:vAlign w:val="center"/>
          </w:tcPr>
          <w:p w:rsidR="0091527E" w:rsidRPr="00BD63FC" w:rsidRDefault="0091527E" w:rsidP="00C071F4">
            <w:pPr>
              <w:jc w:val="both"/>
              <w:rPr>
                <w:rFonts w:ascii="Calibri" w:eastAsia="Calibri" w:hAnsi="Calibri" w:cs="Arial"/>
                <w:sz w:val="20"/>
              </w:rPr>
            </w:pPr>
          </w:p>
        </w:tc>
        <w:tc>
          <w:tcPr>
            <w:tcW w:w="760" w:type="dxa"/>
            <w:shd w:val="clear" w:color="auto" w:fill="auto"/>
            <w:noWrap/>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Baixo</w:t>
            </w:r>
          </w:p>
        </w:tc>
        <w:tc>
          <w:tcPr>
            <w:tcW w:w="760" w:type="dxa"/>
            <w:shd w:val="clear" w:color="auto" w:fill="auto"/>
            <w:noWrap/>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Médio</w:t>
            </w:r>
          </w:p>
        </w:tc>
        <w:tc>
          <w:tcPr>
            <w:tcW w:w="760" w:type="dxa"/>
            <w:shd w:val="clear" w:color="auto" w:fill="auto"/>
            <w:noWrap/>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Alto</w:t>
            </w:r>
          </w:p>
        </w:tc>
      </w:tr>
      <w:tr w:rsidR="0091527E" w:rsidRPr="00BD63FC" w:rsidTr="00395A0D">
        <w:trPr>
          <w:trHeight w:val="255"/>
        </w:trPr>
        <w:tc>
          <w:tcPr>
            <w:tcW w:w="397" w:type="dxa"/>
            <w:shd w:val="clear" w:color="auto" w:fill="auto"/>
            <w:noWrap/>
          </w:tcPr>
          <w:p w:rsidR="0091527E" w:rsidRPr="00BD63FC" w:rsidRDefault="0091527E" w:rsidP="00C071F4">
            <w:pPr>
              <w:jc w:val="both"/>
              <w:rPr>
                <w:rFonts w:ascii="Calibri" w:eastAsia="Calibri" w:hAnsi="Calibri" w:cs="Arial"/>
                <w:sz w:val="20"/>
              </w:rPr>
            </w:pPr>
          </w:p>
        </w:tc>
        <w:tc>
          <w:tcPr>
            <w:tcW w:w="397" w:type="dxa"/>
            <w:shd w:val="clear" w:color="auto" w:fill="auto"/>
            <w:noWrap/>
          </w:tcPr>
          <w:p w:rsidR="0091527E" w:rsidRPr="00BD63FC" w:rsidRDefault="0091527E" w:rsidP="00C071F4">
            <w:pPr>
              <w:jc w:val="both"/>
              <w:rPr>
                <w:rFonts w:ascii="Calibri" w:eastAsia="Calibri" w:hAnsi="Calibri" w:cs="Arial"/>
                <w:sz w:val="20"/>
              </w:rPr>
            </w:pPr>
          </w:p>
        </w:tc>
        <w:tc>
          <w:tcPr>
            <w:tcW w:w="2280" w:type="dxa"/>
            <w:gridSpan w:val="3"/>
            <w:shd w:val="clear" w:color="auto" w:fill="auto"/>
            <w:noWrap/>
          </w:tcPr>
          <w:p w:rsidR="0091527E" w:rsidRPr="00BD63FC" w:rsidRDefault="0091527E" w:rsidP="00C071F4">
            <w:pPr>
              <w:jc w:val="both"/>
              <w:rPr>
                <w:rFonts w:ascii="Calibri" w:eastAsia="Calibri" w:hAnsi="Calibri" w:cs="Arial"/>
                <w:b/>
                <w:bCs/>
                <w:sz w:val="20"/>
              </w:rPr>
            </w:pPr>
            <w:r w:rsidRPr="00BD63FC">
              <w:rPr>
                <w:rFonts w:ascii="Calibri" w:eastAsia="Calibri" w:hAnsi="Calibri" w:cs="Arial"/>
                <w:b/>
                <w:bCs/>
                <w:sz w:val="20"/>
              </w:rPr>
              <w:t>Probabilidade</w:t>
            </w:r>
          </w:p>
        </w:tc>
      </w:tr>
    </w:tbl>
    <w:p w:rsidR="00D92B68" w:rsidRDefault="00D92B68" w:rsidP="00D92B68">
      <w:pPr>
        <w:jc w:val="both"/>
        <w:rPr>
          <w:rFonts w:ascii="Arial" w:hAnsi="Arial" w:cs="Arial"/>
        </w:rPr>
      </w:pPr>
    </w:p>
    <w:p w:rsidR="0091527E" w:rsidRDefault="0091527E" w:rsidP="00D92B68">
      <w:pPr>
        <w:jc w:val="both"/>
        <w:rPr>
          <w:rFonts w:ascii="Arial" w:hAnsi="Arial" w:cs="Arial"/>
        </w:rPr>
      </w:pPr>
    </w:p>
    <w:tbl>
      <w:tblPr>
        <w:tblW w:w="84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5639"/>
      </w:tblGrid>
      <w:tr w:rsidR="0091527E" w:rsidRPr="002C0F74" w:rsidTr="00395A0D">
        <w:trPr>
          <w:trHeight w:val="399"/>
          <w:jc w:val="center"/>
        </w:trPr>
        <w:tc>
          <w:tcPr>
            <w:tcW w:w="8478" w:type="dxa"/>
            <w:gridSpan w:val="2"/>
            <w:shd w:val="clear" w:color="auto" w:fill="D9D9D9"/>
          </w:tcPr>
          <w:p w:rsidR="0091527E" w:rsidRPr="002C0F74" w:rsidRDefault="0091527E" w:rsidP="00C071F4">
            <w:pPr>
              <w:tabs>
                <w:tab w:val="left" w:pos="1980"/>
                <w:tab w:val="center" w:pos="4131"/>
              </w:tabs>
              <w:jc w:val="both"/>
              <w:rPr>
                <w:rFonts w:ascii="Calibri" w:eastAsia="Calibri" w:hAnsi="Calibri" w:cs="Times New Roman"/>
                <w:b/>
              </w:rPr>
            </w:pPr>
            <w:r w:rsidRPr="002C0F74">
              <w:rPr>
                <w:rFonts w:ascii="Calibri" w:eastAsia="Calibri" w:hAnsi="Calibri" w:cs="Times New Roman"/>
                <w:b/>
              </w:rPr>
              <w:t>Tipo de Risco</w:t>
            </w:r>
          </w:p>
        </w:tc>
      </w:tr>
      <w:tr w:rsidR="0091527E" w:rsidRPr="002C0F74" w:rsidTr="00395A0D">
        <w:trPr>
          <w:jc w:val="center"/>
        </w:trPr>
        <w:tc>
          <w:tcPr>
            <w:tcW w:w="2839"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Riscos dos Recursos</w:t>
            </w:r>
          </w:p>
        </w:tc>
        <w:tc>
          <w:tcPr>
            <w:tcW w:w="5639" w:type="dxa"/>
          </w:tcPr>
          <w:p w:rsidR="0091527E" w:rsidRPr="002C0F74" w:rsidRDefault="0091527E" w:rsidP="00C071F4">
            <w:pPr>
              <w:jc w:val="both"/>
              <w:rPr>
                <w:rFonts w:ascii="Calibri" w:eastAsia="Calibri" w:hAnsi="Calibri" w:cs="Times New Roman"/>
              </w:rPr>
            </w:pPr>
            <w:r>
              <w:rPr>
                <w:rFonts w:ascii="Calibri" w:eastAsia="Calibri" w:hAnsi="Calibri" w:cs="Times New Roman"/>
              </w:rPr>
              <w:t>Organização, Fundos, Pessoal, Tempo.</w:t>
            </w:r>
          </w:p>
        </w:tc>
      </w:tr>
      <w:tr w:rsidR="0091527E" w:rsidRPr="002C0F74" w:rsidTr="00395A0D">
        <w:trPr>
          <w:jc w:val="center"/>
        </w:trPr>
        <w:tc>
          <w:tcPr>
            <w:tcW w:w="2839" w:type="dxa"/>
          </w:tcPr>
          <w:p w:rsidR="0091527E" w:rsidRDefault="0091527E" w:rsidP="00C071F4">
            <w:pPr>
              <w:jc w:val="both"/>
              <w:rPr>
                <w:rFonts w:ascii="Calibri" w:eastAsia="Calibri" w:hAnsi="Calibri" w:cs="Times New Roman"/>
              </w:rPr>
            </w:pPr>
            <w:r>
              <w:rPr>
                <w:rFonts w:ascii="Calibri" w:eastAsia="Calibri" w:hAnsi="Calibri" w:cs="Times New Roman"/>
              </w:rPr>
              <w:t>Riscos do Negócio</w:t>
            </w:r>
          </w:p>
        </w:tc>
        <w:tc>
          <w:tcPr>
            <w:tcW w:w="5639" w:type="dxa"/>
          </w:tcPr>
          <w:p w:rsidR="0091527E" w:rsidRPr="002C0F74" w:rsidRDefault="0091527E" w:rsidP="00C071F4">
            <w:pPr>
              <w:jc w:val="both"/>
              <w:rPr>
                <w:rFonts w:ascii="Calibri" w:eastAsia="Calibri" w:hAnsi="Calibri" w:cs="Times New Roman"/>
              </w:rPr>
            </w:pPr>
            <w:r>
              <w:rPr>
                <w:rFonts w:ascii="Calibri" w:eastAsia="Calibri" w:hAnsi="Calibri" w:cs="Times New Roman"/>
              </w:rPr>
              <w:t>Custo, Fundos.</w:t>
            </w:r>
          </w:p>
        </w:tc>
      </w:tr>
      <w:tr w:rsidR="0091527E" w:rsidRPr="002C0F74" w:rsidTr="00395A0D">
        <w:trPr>
          <w:jc w:val="center"/>
        </w:trPr>
        <w:tc>
          <w:tcPr>
            <w:tcW w:w="2839" w:type="dxa"/>
          </w:tcPr>
          <w:p w:rsidR="0091527E" w:rsidRDefault="0091527E" w:rsidP="00C071F4">
            <w:pPr>
              <w:jc w:val="both"/>
              <w:rPr>
                <w:rFonts w:ascii="Calibri" w:eastAsia="Calibri" w:hAnsi="Calibri" w:cs="Times New Roman"/>
              </w:rPr>
            </w:pPr>
            <w:r>
              <w:rPr>
                <w:rFonts w:ascii="Calibri" w:eastAsia="Calibri" w:hAnsi="Calibri" w:cs="Times New Roman"/>
              </w:rPr>
              <w:t>Riscos Técnicos</w:t>
            </w:r>
          </w:p>
        </w:tc>
        <w:tc>
          <w:tcPr>
            <w:tcW w:w="5639" w:type="dxa"/>
          </w:tcPr>
          <w:p w:rsidR="0091527E" w:rsidRPr="002C0F74" w:rsidRDefault="0091527E" w:rsidP="00C071F4">
            <w:pPr>
              <w:jc w:val="both"/>
              <w:rPr>
                <w:rFonts w:ascii="Calibri" w:eastAsia="Calibri" w:hAnsi="Calibri" w:cs="Times New Roman"/>
              </w:rPr>
            </w:pPr>
            <w:r>
              <w:rPr>
                <w:rFonts w:ascii="Calibri" w:eastAsia="Calibri" w:hAnsi="Calibri" w:cs="Times New Roman"/>
              </w:rPr>
              <w:t>Escopo, Tecnologia, Tempo, Qualidade e Tendências externas.</w:t>
            </w:r>
          </w:p>
        </w:tc>
      </w:tr>
    </w:tbl>
    <w:p w:rsidR="00D92B68" w:rsidRDefault="00D92B68" w:rsidP="00D92B68">
      <w:pPr>
        <w:jc w:val="both"/>
        <w:rPr>
          <w:rFonts w:ascii="Arial Black" w:hAnsi="Arial Black"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72"/>
      </w:tblGrid>
      <w:tr w:rsidR="0091527E" w:rsidRPr="002C0F74" w:rsidTr="00395A0D">
        <w:trPr>
          <w:trHeight w:val="380"/>
          <w:jc w:val="center"/>
        </w:trPr>
        <w:tc>
          <w:tcPr>
            <w:tcW w:w="4635" w:type="dxa"/>
            <w:gridSpan w:val="2"/>
            <w:shd w:val="clear" w:color="auto" w:fill="D9D9D9"/>
          </w:tcPr>
          <w:p w:rsidR="0091527E" w:rsidRPr="002C0F74" w:rsidRDefault="0091527E" w:rsidP="00C071F4">
            <w:pPr>
              <w:tabs>
                <w:tab w:val="left" w:pos="1980"/>
                <w:tab w:val="center" w:pos="4131"/>
              </w:tabs>
              <w:jc w:val="both"/>
              <w:rPr>
                <w:rFonts w:ascii="Calibri" w:eastAsia="Calibri" w:hAnsi="Calibri" w:cs="Times New Roman"/>
                <w:b/>
              </w:rPr>
            </w:pPr>
            <w:r>
              <w:rPr>
                <w:rFonts w:ascii="Calibri" w:eastAsia="Calibri" w:hAnsi="Calibri" w:cs="Times New Roman"/>
                <w:b/>
              </w:rPr>
              <w:t>Probabilidade</w:t>
            </w:r>
          </w:p>
        </w:tc>
      </w:tr>
      <w:tr w:rsidR="0091527E" w:rsidRPr="002C0F74" w:rsidTr="00395A0D">
        <w:trPr>
          <w:trHeight w:val="257"/>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 xml:space="preserve">Baixo </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&lt; 15%</w:t>
            </w:r>
          </w:p>
        </w:tc>
      </w:tr>
      <w:tr w:rsidR="0091527E" w:rsidRPr="002C0F74" w:rsidTr="00395A0D">
        <w:trPr>
          <w:trHeight w:val="257"/>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Médio</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&gt;= 15% e &lt; 50%</w:t>
            </w:r>
          </w:p>
        </w:tc>
      </w:tr>
      <w:tr w:rsidR="0091527E" w:rsidRPr="002C0F74" w:rsidTr="00395A0D">
        <w:trPr>
          <w:trHeight w:val="271"/>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Alto</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&gt;= 50%</w:t>
            </w:r>
          </w:p>
        </w:tc>
      </w:tr>
    </w:tbl>
    <w:p w:rsidR="0091527E" w:rsidRDefault="0091527E" w:rsidP="00D92B68">
      <w:pPr>
        <w:jc w:val="both"/>
        <w:rPr>
          <w:rFonts w:ascii="Arial Black" w:hAnsi="Arial Black"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72"/>
      </w:tblGrid>
      <w:tr w:rsidR="0091527E" w:rsidRPr="002C0F74" w:rsidTr="00395A0D">
        <w:trPr>
          <w:trHeight w:val="380"/>
          <w:jc w:val="center"/>
        </w:trPr>
        <w:tc>
          <w:tcPr>
            <w:tcW w:w="4635" w:type="dxa"/>
            <w:gridSpan w:val="2"/>
            <w:shd w:val="clear" w:color="auto" w:fill="D9D9D9"/>
          </w:tcPr>
          <w:p w:rsidR="0091527E" w:rsidRPr="002C0F74" w:rsidRDefault="0091527E" w:rsidP="00C071F4">
            <w:pPr>
              <w:tabs>
                <w:tab w:val="left" w:pos="1980"/>
                <w:tab w:val="center" w:pos="4131"/>
              </w:tabs>
              <w:jc w:val="both"/>
              <w:rPr>
                <w:rFonts w:ascii="Calibri" w:eastAsia="Calibri" w:hAnsi="Calibri" w:cs="Times New Roman"/>
                <w:b/>
              </w:rPr>
            </w:pPr>
            <w:r>
              <w:rPr>
                <w:rFonts w:ascii="Calibri" w:eastAsia="Calibri" w:hAnsi="Calibri" w:cs="Times New Roman"/>
                <w:b/>
              </w:rPr>
              <w:t>Impacto</w:t>
            </w:r>
          </w:p>
        </w:tc>
      </w:tr>
      <w:tr w:rsidR="0091527E" w:rsidRPr="002C0F74" w:rsidTr="00395A0D">
        <w:trPr>
          <w:trHeight w:val="257"/>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 xml:space="preserve">Baixo </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&lt; 5%</w:t>
            </w:r>
          </w:p>
        </w:tc>
      </w:tr>
      <w:tr w:rsidR="0091527E" w:rsidRPr="002C0F74" w:rsidTr="00395A0D">
        <w:trPr>
          <w:trHeight w:val="257"/>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Médio</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&gt;= 5% e &lt; 10%</w:t>
            </w:r>
          </w:p>
        </w:tc>
      </w:tr>
      <w:tr w:rsidR="0091527E" w:rsidRPr="002C0F74" w:rsidTr="00395A0D">
        <w:trPr>
          <w:trHeight w:val="271"/>
          <w:jc w:val="center"/>
        </w:trPr>
        <w:tc>
          <w:tcPr>
            <w:tcW w:w="1963"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Alto</w:t>
            </w:r>
          </w:p>
        </w:tc>
        <w:tc>
          <w:tcPr>
            <w:tcW w:w="2672" w:type="dxa"/>
          </w:tcPr>
          <w:p w:rsidR="0091527E" w:rsidRPr="00E36D7F" w:rsidRDefault="0091527E" w:rsidP="00C071F4">
            <w:pPr>
              <w:jc w:val="both"/>
              <w:rPr>
                <w:rFonts w:ascii="Calibri" w:eastAsia="Calibri" w:hAnsi="Calibri" w:cs="Times New Roman"/>
              </w:rPr>
            </w:pPr>
            <w:r>
              <w:rPr>
                <w:rFonts w:ascii="Calibri" w:eastAsia="Calibri" w:hAnsi="Calibri" w:cs="Times New Roman"/>
              </w:rPr>
              <w:t>&gt;= 10%</w:t>
            </w:r>
          </w:p>
        </w:tc>
      </w:tr>
    </w:tbl>
    <w:p w:rsidR="0091527E" w:rsidRPr="0091527E" w:rsidRDefault="0091527E" w:rsidP="0091527E">
      <w:pPr>
        <w:pBdr>
          <w:top w:val="single" w:sz="4" w:space="1" w:color="auto"/>
          <w:left w:val="single" w:sz="4" w:space="4" w:color="auto"/>
          <w:bottom w:val="single" w:sz="4" w:space="1" w:color="auto"/>
          <w:right w:val="single" w:sz="4" w:space="4" w:color="auto"/>
        </w:pBdr>
        <w:jc w:val="both"/>
        <w:rPr>
          <w:rFonts w:ascii="Arial Black" w:hAnsi="Arial Black" w:cs="Arial"/>
        </w:rPr>
      </w:pPr>
      <w:r w:rsidRPr="0091527E">
        <w:rPr>
          <w:rFonts w:ascii="Arial Black" w:hAnsi="Arial Black" w:cs="Arial"/>
        </w:rPr>
        <w:lastRenderedPageBreak/>
        <w:t xml:space="preserve">III. ESPECIFICAÇÃO DOS RISCOS: </w:t>
      </w:r>
    </w:p>
    <w:p w:rsidR="0091527E" w:rsidRDefault="0091527E" w:rsidP="00D92B68">
      <w:pPr>
        <w:jc w:val="both"/>
        <w:rPr>
          <w:rFonts w:ascii="Arial Black" w:hAnsi="Arial Black" w:cs="Arial"/>
        </w:rPr>
      </w:pPr>
    </w:p>
    <w:p w:rsidR="00AA0989" w:rsidRDefault="00AA0989" w:rsidP="00D92B68">
      <w:pPr>
        <w:jc w:val="both"/>
        <w:rPr>
          <w:rFonts w:ascii="Arial Black" w:hAnsi="Arial Black" w:cs="Arial"/>
        </w:rPr>
      </w:pPr>
    </w:p>
    <w:p w:rsidR="0091527E" w:rsidRPr="00997BA4" w:rsidRDefault="00997BA4" w:rsidP="00C66FF5">
      <w:pPr>
        <w:pStyle w:val="ListParagraph"/>
        <w:numPr>
          <w:ilvl w:val="0"/>
          <w:numId w:val="6"/>
        </w:numPr>
        <w:spacing w:line="276" w:lineRule="auto"/>
        <w:jc w:val="both"/>
        <w:rPr>
          <w:rFonts w:ascii="Arial" w:hAnsi="Arial" w:cs="Arial"/>
          <w:b/>
        </w:rPr>
      </w:pPr>
      <w:r w:rsidRPr="00997BA4">
        <w:rPr>
          <w:rFonts w:ascii="Arial" w:hAnsi="Arial" w:cs="Arial"/>
          <w:b/>
        </w:rPr>
        <w:t xml:space="preserve">RISCO N° 01: </w:t>
      </w:r>
      <w:r w:rsidRPr="00997BA4">
        <w:rPr>
          <w:rFonts w:ascii="Arial" w:hAnsi="Arial" w:cs="Arial"/>
          <w:b/>
          <w:u w:val="single"/>
        </w:rPr>
        <w:t>FALTA DE COMPROMETIMENTO</w:t>
      </w:r>
    </w:p>
    <w:p w:rsidR="0091527E" w:rsidRDefault="0091527E" w:rsidP="0091527E">
      <w:pPr>
        <w:pStyle w:val="ListParagraph"/>
        <w:spacing w:line="276" w:lineRule="auto"/>
        <w:jc w:val="both"/>
        <w:rPr>
          <w:rFonts w:ascii="Arial"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91527E" w:rsidTr="00C071F4">
        <w:tc>
          <w:tcPr>
            <w:tcW w:w="1008" w:type="dxa"/>
            <w:shd w:val="clear" w:color="auto" w:fill="auto"/>
          </w:tcPr>
          <w:p w:rsidR="0091527E" w:rsidRDefault="0091527E" w:rsidP="00C071F4">
            <w:pPr>
              <w:rPr>
                <w:rFonts w:ascii="Calibri" w:eastAsia="Calibri" w:hAnsi="Calibri" w:cs="Times New Roman"/>
              </w:rPr>
            </w:pPr>
            <w:r>
              <w:rPr>
                <w:rFonts w:ascii="Calibri" w:eastAsia="Calibri" w:hAnsi="Calibri" w:cs="Times New Roman"/>
              </w:rPr>
              <w:t>Número</w:t>
            </w:r>
          </w:p>
        </w:tc>
        <w:tc>
          <w:tcPr>
            <w:tcW w:w="2340" w:type="dxa"/>
            <w:shd w:val="clear" w:color="auto" w:fill="auto"/>
          </w:tcPr>
          <w:p w:rsidR="0091527E" w:rsidRDefault="0091527E" w:rsidP="00C071F4">
            <w:pPr>
              <w:rPr>
                <w:rFonts w:ascii="Calibri" w:eastAsia="Calibri" w:hAnsi="Calibri" w:cs="Times New Roman"/>
              </w:rPr>
            </w:pPr>
            <w:r>
              <w:rPr>
                <w:rFonts w:ascii="Calibri" w:eastAsia="Calibri" w:hAnsi="Calibri" w:cs="Times New Roman"/>
              </w:rPr>
              <w:t>Tipo</w:t>
            </w:r>
          </w:p>
        </w:tc>
        <w:tc>
          <w:tcPr>
            <w:tcW w:w="3356" w:type="dxa"/>
            <w:shd w:val="clear" w:color="auto" w:fill="auto"/>
          </w:tcPr>
          <w:p w:rsidR="0091527E" w:rsidRDefault="0091527E" w:rsidP="00C071F4">
            <w:pPr>
              <w:rPr>
                <w:rFonts w:ascii="Calibri" w:eastAsia="Calibri" w:hAnsi="Calibri" w:cs="Times New Roman"/>
              </w:rPr>
            </w:pPr>
            <w:r>
              <w:rPr>
                <w:rFonts w:ascii="Calibri" w:eastAsia="Calibri" w:hAnsi="Calibri" w:cs="Times New Roman"/>
              </w:rPr>
              <w:t>Probabilidade</w:t>
            </w:r>
          </w:p>
        </w:tc>
        <w:tc>
          <w:tcPr>
            <w:tcW w:w="2350" w:type="dxa"/>
            <w:shd w:val="clear" w:color="auto" w:fill="auto"/>
          </w:tcPr>
          <w:p w:rsidR="0091527E" w:rsidRDefault="0091527E" w:rsidP="00C071F4">
            <w:pPr>
              <w:rPr>
                <w:rFonts w:ascii="Calibri" w:eastAsia="Calibri" w:hAnsi="Calibri" w:cs="Times New Roman"/>
              </w:rPr>
            </w:pPr>
            <w:r>
              <w:rPr>
                <w:rFonts w:ascii="Calibri" w:eastAsia="Calibri" w:hAnsi="Calibri" w:cs="Times New Roman"/>
              </w:rPr>
              <w:t>Impacto</w:t>
            </w:r>
          </w:p>
        </w:tc>
      </w:tr>
      <w:tr w:rsidR="0091527E" w:rsidTr="00C071F4">
        <w:tc>
          <w:tcPr>
            <w:tcW w:w="1008" w:type="dxa"/>
            <w:shd w:val="clear" w:color="auto" w:fill="auto"/>
          </w:tcPr>
          <w:p w:rsidR="0091527E" w:rsidRPr="00E36D7F" w:rsidRDefault="0091527E" w:rsidP="00C071F4">
            <w:pPr>
              <w:jc w:val="both"/>
              <w:rPr>
                <w:rFonts w:ascii="Calibri" w:eastAsia="Calibri" w:hAnsi="Calibri" w:cs="Times New Roman"/>
              </w:rPr>
            </w:pPr>
            <w:r>
              <w:rPr>
                <w:rFonts w:ascii="Calibri" w:eastAsia="Calibri" w:hAnsi="Calibri" w:cs="Times New Roman"/>
              </w:rPr>
              <w:t>1</w:t>
            </w:r>
          </w:p>
        </w:tc>
        <w:tc>
          <w:tcPr>
            <w:tcW w:w="2340" w:type="dxa"/>
            <w:shd w:val="clear" w:color="auto" w:fill="auto"/>
          </w:tcPr>
          <w:p w:rsidR="0091527E" w:rsidRPr="00E36D7F" w:rsidRDefault="0091527E" w:rsidP="00C071F4">
            <w:pPr>
              <w:jc w:val="both"/>
              <w:rPr>
                <w:rFonts w:ascii="Calibri" w:eastAsia="Calibri" w:hAnsi="Calibri" w:cs="Times New Roman"/>
              </w:rPr>
            </w:pPr>
            <w:r>
              <w:rPr>
                <w:rFonts w:ascii="Calibri" w:eastAsia="Calibri" w:hAnsi="Calibri" w:cs="Times New Roman"/>
              </w:rPr>
              <w:t>Recurso</w:t>
            </w:r>
          </w:p>
        </w:tc>
        <w:tc>
          <w:tcPr>
            <w:tcW w:w="3356" w:type="dxa"/>
            <w:shd w:val="clear" w:color="auto" w:fill="auto"/>
          </w:tcPr>
          <w:p w:rsidR="0091527E" w:rsidRPr="00E36D7F" w:rsidRDefault="0091527E" w:rsidP="00C071F4">
            <w:pPr>
              <w:jc w:val="both"/>
              <w:rPr>
                <w:rFonts w:ascii="Calibri" w:eastAsia="Calibri" w:hAnsi="Calibri" w:cs="Times New Roman"/>
              </w:rPr>
            </w:pPr>
            <w:r>
              <w:rPr>
                <w:rFonts w:ascii="Calibri" w:eastAsia="Calibri" w:hAnsi="Calibri" w:cs="Times New Roman"/>
              </w:rPr>
              <w:t>1</w:t>
            </w:r>
          </w:p>
        </w:tc>
        <w:tc>
          <w:tcPr>
            <w:tcW w:w="2350" w:type="dxa"/>
            <w:shd w:val="clear" w:color="auto" w:fill="auto"/>
          </w:tcPr>
          <w:p w:rsidR="0091527E" w:rsidRPr="00E36D7F" w:rsidRDefault="0091527E" w:rsidP="00C071F4">
            <w:pPr>
              <w:jc w:val="both"/>
              <w:rPr>
                <w:rFonts w:ascii="Calibri" w:eastAsia="Calibri" w:hAnsi="Calibri" w:cs="Times New Roman"/>
              </w:rPr>
            </w:pPr>
            <w:r>
              <w:rPr>
                <w:rFonts w:ascii="Calibri" w:eastAsia="Calibri" w:hAnsi="Calibri" w:cs="Times New Roman"/>
              </w:rPr>
              <w:t>1</w:t>
            </w:r>
          </w:p>
        </w:tc>
      </w:tr>
    </w:tbl>
    <w:p w:rsidR="0091527E" w:rsidRDefault="0091527E" w:rsidP="0091527E">
      <w:pPr>
        <w:pStyle w:val="ListParagraph"/>
        <w:spacing w:line="276" w:lineRule="auto"/>
        <w:jc w:val="both"/>
        <w:rPr>
          <w:rFonts w:ascii="Arial" w:hAnsi="Arial" w:cs="Arial"/>
          <w:b/>
        </w:rPr>
      </w:pPr>
    </w:p>
    <w:p w:rsidR="0091527E" w:rsidRPr="0091527E" w:rsidRDefault="0091527E" w:rsidP="00C66FF5">
      <w:pPr>
        <w:pStyle w:val="ListParagraph"/>
        <w:numPr>
          <w:ilvl w:val="0"/>
          <w:numId w:val="6"/>
        </w:numPr>
        <w:spacing w:line="276" w:lineRule="auto"/>
        <w:jc w:val="both"/>
        <w:rPr>
          <w:rFonts w:ascii="Arial" w:eastAsia="Calibri" w:hAnsi="Arial" w:cs="Arial"/>
          <w:b/>
        </w:rPr>
      </w:pPr>
      <w:r w:rsidRPr="0091527E">
        <w:rPr>
          <w:rFonts w:ascii="Arial" w:eastAsia="Calibri" w:hAnsi="Arial" w:cs="Arial"/>
          <w:b/>
        </w:rPr>
        <w:t>Descrição do Risco</w:t>
      </w:r>
      <w:r>
        <w:rPr>
          <w:rFonts w:ascii="Arial" w:hAnsi="Arial" w:cs="Arial"/>
          <w:b/>
        </w:rPr>
        <w:t>:</w:t>
      </w:r>
    </w:p>
    <w:p w:rsidR="0091527E" w:rsidRPr="0091527E" w:rsidRDefault="0091527E" w:rsidP="0091527E">
      <w:pPr>
        <w:pStyle w:val="ListParagraph"/>
        <w:spacing w:line="276" w:lineRule="auto"/>
        <w:jc w:val="both"/>
        <w:rPr>
          <w:rFonts w:ascii="Arial" w:eastAsia="Calibri" w:hAnsi="Arial" w:cs="Arial"/>
        </w:rPr>
      </w:pPr>
      <w:r w:rsidRPr="0091527E">
        <w:rPr>
          <w:rFonts w:ascii="Arial" w:eastAsia="Calibri" w:hAnsi="Arial" w:cs="Arial"/>
        </w:rPr>
        <w:t xml:space="preserve">Falta de comprometimento de colaboradores internos da equipe. </w:t>
      </w:r>
    </w:p>
    <w:p w:rsidR="0091527E" w:rsidRPr="0091527E" w:rsidRDefault="0091527E" w:rsidP="0091527E">
      <w:pPr>
        <w:pStyle w:val="ListParagraph"/>
        <w:spacing w:line="276" w:lineRule="auto"/>
        <w:jc w:val="both"/>
        <w:rPr>
          <w:rFonts w:ascii="Arial" w:eastAsia="Calibri" w:hAnsi="Arial" w:cs="Arial"/>
          <w:b/>
        </w:rPr>
      </w:pPr>
    </w:p>
    <w:p w:rsidR="0091527E" w:rsidRDefault="0091527E" w:rsidP="00C66FF5">
      <w:pPr>
        <w:pStyle w:val="ListParagraph"/>
        <w:numPr>
          <w:ilvl w:val="0"/>
          <w:numId w:val="6"/>
        </w:numPr>
        <w:spacing w:line="276" w:lineRule="auto"/>
        <w:jc w:val="both"/>
        <w:rPr>
          <w:rFonts w:ascii="Arial" w:hAnsi="Arial" w:cs="Arial"/>
          <w:b/>
        </w:rPr>
      </w:pPr>
      <w:bookmarkStart w:id="0" w:name="_Toc350844933"/>
      <w:r w:rsidRPr="0091527E">
        <w:rPr>
          <w:rFonts w:ascii="Arial" w:eastAsia="Calibri" w:hAnsi="Arial" w:cs="Arial"/>
          <w:b/>
        </w:rPr>
        <w:t>Descrição do Impacto</w:t>
      </w:r>
      <w:bookmarkEnd w:id="0"/>
      <w:r>
        <w:rPr>
          <w:rFonts w:ascii="Arial" w:hAnsi="Arial" w:cs="Arial"/>
          <w:b/>
        </w:rPr>
        <w:t>:</w:t>
      </w:r>
    </w:p>
    <w:p w:rsidR="0091527E" w:rsidRPr="0091527E" w:rsidRDefault="0091527E" w:rsidP="0091527E">
      <w:pPr>
        <w:pStyle w:val="ListParagraph"/>
        <w:spacing w:line="276" w:lineRule="auto"/>
        <w:jc w:val="both"/>
        <w:rPr>
          <w:rFonts w:ascii="Arial" w:eastAsia="Calibri" w:hAnsi="Arial" w:cs="Arial"/>
          <w:b/>
        </w:rPr>
      </w:pPr>
      <w:r w:rsidRPr="0091527E">
        <w:rPr>
          <w:rFonts w:ascii="Arial" w:eastAsia="Calibri" w:hAnsi="Arial" w:cs="Arial"/>
        </w:rPr>
        <w:t>Falta de comprometimento de colaboradores internos da equipe. Levando a queda nos indicadores de qualidade, atraso nas entregas e problemas na comunicação.</w:t>
      </w:r>
    </w:p>
    <w:p w:rsidR="0091527E" w:rsidRPr="0091527E" w:rsidRDefault="0091527E" w:rsidP="0091527E">
      <w:pPr>
        <w:pStyle w:val="ListParagraph"/>
        <w:spacing w:line="276" w:lineRule="auto"/>
        <w:jc w:val="both"/>
        <w:rPr>
          <w:rFonts w:ascii="Arial" w:eastAsia="Calibri" w:hAnsi="Arial" w:cs="Arial"/>
          <w:b/>
        </w:rPr>
      </w:pPr>
    </w:p>
    <w:p w:rsidR="0091527E" w:rsidRPr="0091527E" w:rsidRDefault="0091527E" w:rsidP="00C66FF5">
      <w:pPr>
        <w:pStyle w:val="ListParagraph"/>
        <w:numPr>
          <w:ilvl w:val="0"/>
          <w:numId w:val="6"/>
        </w:numPr>
        <w:spacing w:line="276" w:lineRule="auto"/>
        <w:jc w:val="both"/>
        <w:rPr>
          <w:rFonts w:ascii="Arial" w:eastAsia="Calibri" w:hAnsi="Arial" w:cs="Arial"/>
          <w:b/>
        </w:rPr>
      </w:pPr>
      <w:bookmarkStart w:id="1" w:name="_Toc350844934"/>
      <w:r w:rsidRPr="0091527E">
        <w:rPr>
          <w:rFonts w:ascii="Arial" w:eastAsia="Calibri" w:hAnsi="Arial" w:cs="Arial"/>
          <w:b/>
        </w:rPr>
        <w:t>Indicadores</w:t>
      </w:r>
      <w:bookmarkEnd w:id="1"/>
      <w:r>
        <w:rPr>
          <w:rFonts w:ascii="Arial" w:hAnsi="Arial" w:cs="Arial"/>
          <w:b/>
        </w:rPr>
        <w:t>:</w:t>
      </w:r>
    </w:p>
    <w:p w:rsidR="0091527E" w:rsidRPr="0091527E" w:rsidRDefault="0091527E" w:rsidP="0091527E">
      <w:pPr>
        <w:pStyle w:val="ListParagraph"/>
        <w:spacing w:line="276" w:lineRule="auto"/>
        <w:jc w:val="both"/>
        <w:rPr>
          <w:rFonts w:ascii="Arial" w:eastAsia="Calibri" w:hAnsi="Arial" w:cs="Arial"/>
        </w:rPr>
      </w:pPr>
      <w:r w:rsidRPr="0091527E">
        <w:rPr>
          <w:rFonts w:ascii="Arial" w:eastAsia="Calibri" w:hAnsi="Arial" w:cs="Arial"/>
        </w:rPr>
        <w:t>Queda nos indicadores, qualidade, gera mal-entendido dos recursos envolvidos, comunicação e colaboração deficientes, que desencadeiam atrasos, erros e resultados insatisfatórios.</w:t>
      </w:r>
    </w:p>
    <w:p w:rsidR="0091527E" w:rsidRPr="0091527E" w:rsidRDefault="0091527E" w:rsidP="0091527E">
      <w:pPr>
        <w:pStyle w:val="ListParagraph"/>
        <w:spacing w:line="276" w:lineRule="auto"/>
        <w:jc w:val="both"/>
        <w:rPr>
          <w:rFonts w:ascii="Arial" w:eastAsia="Calibri" w:hAnsi="Arial" w:cs="Arial"/>
          <w:b/>
        </w:rPr>
      </w:pPr>
    </w:p>
    <w:p w:rsidR="0091527E" w:rsidRPr="0091527E" w:rsidRDefault="0091527E" w:rsidP="00C66FF5">
      <w:pPr>
        <w:pStyle w:val="ListParagraph"/>
        <w:numPr>
          <w:ilvl w:val="0"/>
          <w:numId w:val="6"/>
        </w:numPr>
        <w:spacing w:line="276" w:lineRule="auto"/>
        <w:jc w:val="both"/>
        <w:rPr>
          <w:rFonts w:ascii="Arial" w:hAnsi="Arial" w:cs="Arial"/>
        </w:rPr>
      </w:pPr>
      <w:bookmarkStart w:id="2" w:name="_Toc350844935"/>
      <w:r w:rsidRPr="0091527E">
        <w:rPr>
          <w:rFonts w:ascii="Arial" w:eastAsia="Calibri" w:hAnsi="Arial" w:cs="Arial"/>
          <w:b/>
        </w:rPr>
        <w:t>Estratégia de Diminuição</w:t>
      </w:r>
      <w:bookmarkEnd w:id="2"/>
      <w:r w:rsidR="00997BA4">
        <w:rPr>
          <w:rFonts w:ascii="Arial" w:hAnsi="Arial" w:cs="Arial"/>
          <w:b/>
        </w:rPr>
        <w:t>:</w:t>
      </w:r>
    </w:p>
    <w:p w:rsidR="0091527E" w:rsidRDefault="0091527E" w:rsidP="0091527E">
      <w:pPr>
        <w:pStyle w:val="ListParagraph"/>
        <w:spacing w:line="276" w:lineRule="auto"/>
        <w:jc w:val="both"/>
        <w:rPr>
          <w:rFonts w:ascii="Arial" w:hAnsi="Arial" w:cs="Arial"/>
        </w:rPr>
      </w:pPr>
      <w:r w:rsidRPr="0091527E">
        <w:rPr>
          <w:rFonts w:ascii="Arial" w:eastAsia="Calibri" w:hAnsi="Arial" w:cs="Arial"/>
        </w:rPr>
        <w:t>Formação de uma equipe representativa, proativa e experiente em desenvolvimento do projeto, discussão coletiva dos prazos por meio da participação ativa da toda a equipe, resultando no comprometimento dos integrantes da mesma; o papel do gerente do projeto no planejamento e na condução das reuniões periódicas e propiciando um adequado feedback entre os participantes da equipe.</w:t>
      </w:r>
    </w:p>
    <w:p w:rsidR="0091527E" w:rsidRPr="0091527E" w:rsidRDefault="0091527E" w:rsidP="0091527E">
      <w:pPr>
        <w:pStyle w:val="ListParagraph"/>
        <w:spacing w:line="276" w:lineRule="auto"/>
        <w:jc w:val="both"/>
        <w:rPr>
          <w:rFonts w:ascii="Arial" w:eastAsia="Calibri" w:hAnsi="Arial" w:cs="Arial"/>
        </w:rPr>
      </w:pPr>
    </w:p>
    <w:p w:rsidR="0091527E" w:rsidRPr="0091527E" w:rsidRDefault="0091527E" w:rsidP="00C66FF5">
      <w:pPr>
        <w:pStyle w:val="ListParagraph"/>
        <w:numPr>
          <w:ilvl w:val="0"/>
          <w:numId w:val="6"/>
        </w:numPr>
        <w:spacing w:line="276" w:lineRule="auto"/>
        <w:jc w:val="both"/>
        <w:rPr>
          <w:rFonts w:ascii="Arial" w:eastAsia="Calibri" w:hAnsi="Arial" w:cs="Arial"/>
          <w:b/>
        </w:rPr>
      </w:pPr>
      <w:bookmarkStart w:id="3" w:name="_Toc350844936"/>
      <w:r w:rsidRPr="0091527E">
        <w:rPr>
          <w:rFonts w:ascii="Arial" w:eastAsia="Calibri" w:hAnsi="Arial" w:cs="Arial"/>
          <w:b/>
        </w:rPr>
        <w:t>Plano de Contingência</w:t>
      </w:r>
      <w:bookmarkEnd w:id="3"/>
      <w:r w:rsidR="00997BA4">
        <w:rPr>
          <w:rFonts w:ascii="Arial" w:hAnsi="Arial" w:cs="Arial"/>
          <w:b/>
        </w:rPr>
        <w:t>:</w:t>
      </w:r>
    </w:p>
    <w:p w:rsidR="0091527E" w:rsidRPr="0091527E" w:rsidRDefault="0091527E" w:rsidP="0091527E">
      <w:pPr>
        <w:pStyle w:val="ListParagraph"/>
        <w:spacing w:line="276" w:lineRule="auto"/>
        <w:jc w:val="both"/>
        <w:rPr>
          <w:rFonts w:ascii="Arial" w:eastAsia="Calibri" w:hAnsi="Arial" w:cs="Arial"/>
        </w:rPr>
      </w:pPr>
      <w:r w:rsidRPr="0091527E">
        <w:rPr>
          <w:rFonts w:ascii="Arial" w:eastAsia="Calibri" w:hAnsi="Arial" w:cs="Arial"/>
        </w:rPr>
        <w:t>Elaboração de workshops periódicos com o objetivo de detalhar as etapas do projeto e o papel de cada um dos membros da equipe. Realização de eventos para aumentar a motivação e a integração na equipe.</w:t>
      </w:r>
    </w:p>
    <w:p w:rsidR="0091527E" w:rsidRDefault="0091527E" w:rsidP="0091527E">
      <w:pPr>
        <w:pStyle w:val="ListParagraph"/>
        <w:spacing w:line="276" w:lineRule="auto"/>
        <w:jc w:val="both"/>
        <w:rPr>
          <w:rFonts w:ascii="Arial" w:hAnsi="Arial" w:cs="Arial"/>
          <w:b/>
        </w:rPr>
      </w:pPr>
    </w:p>
    <w:p w:rsidR="00997BA4" w:rsidRDefault="00997BA4" w:rsidP="0091527E">
      <w:pPr>
        <w:pStyle w:val="ListParagraph"/>
        <w:spacing w:line="276" w:lineRule="auto"/>
        <w:jc w:val="both"/>
        <w:rPr>
          <w:rFonts w:ascii="Arial" w:hAnsi="Arial" w:cs="Arial"/>
          <w:b/>
        </w:rPr>
      </w:pPr>
    </w:p>
    <w:p w:rsidR="00997BA4" w:rsidRDefault="00997BA4" w:rsidP="00C66FF5">
      <w:pPr>
        <w:pStyle w:val="ListParagraph"/>
        <w:numPr>
          <w:ilvl w:val="0"/>
          <w:numId w:val="6"/>
        </w:numPr>
        <w:spacing w:line="276" w:lineRule="auto"/>
        <w:jc w:val="both"/>
        <w:rPr>
          <w:rFonts w:ascii="Arial" w:hAnsi="Arial" w:cs="Arial"/>
          <w:b/>
        </w:rPr>
      </w:pPr>
      <w:r w:rsidRPr="0091527E">
        <w:rPr>
          <w:rFonts w:ascii="Arial" w:hAnsi="Arial" w:cs="Arial"/>
          <w:b/>
        </w:rPr>
        <w:t>RISCO</w:t>
      </w:r>
      <w:r>
        <w:rPr>
          <w:rFonts w:ascii="Arial" w:hAnsi="Arial" w:cs="Arial"/>
          <w:b/>
        </w:rPr>
        <w:t xml:space="preserve"> N° 02: </w:t>
      </w:r>
      <w:r w:rsidRPr="00997BA4">
        <w:rPr>
          <w:rFonts w:ascii="Arial" w:hAnsi="Arial" w:cs="Arial"/>
          <w:b/>
          <w:u w:val="single"/>
        </w:rPr>
        <w:t>TAREFAS MAL DISTRIBUÍDA</w:t>
      </w:r>
    </w:p>
    <w:p w:rsidR="00997BA4" w:rsidRPr="002E72CD" w:rsidRDefault="00997BA4" w:rsidP="00997BA4">
      <w:pPr>
        <w:rPr>
          <w:rFonts w:ascii="Calibri" w:eastAsia="Calibri" w:hAnsi="Calibri" w:cs="Times New Roman"/>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997BA4" w:rsidTr="00C071F4">
        <w:tc>
          <w:tcPr>
            <w:tcW w:w="1008" w:type="dxa"/>
            <w:shd w:val="clear" w:color="auto" w:fill="auto"/>
          </w:tcPr>
          <w:p w:rsidR="00997BA4" w:rsidRDefault="00997BA4" w:rsidP="00C071F4">
            <w:pPr>
              <w:rPr>
                <w:rFonts w:ascii="Calibri" w:eastAsia="Calibri" w:hAnsi="Calibri" w:cs="Times New Roman"/>
              </w:rPr>
            </w:pPr>
            <w:r>
              <w:rPr>
                <w:rFonts w:ascii="Calibri" w:eastAsia="Calibri" w:hAnsi="Calibri" w:cs="Times New Roman"/>
              </w:rPr>
              <w:t>Número</w:t>
            </w:r>
          </w:p>
        </w:tc>
        <w:tc>
          <w:tcPr>
            <w:tcW w:w="2340" w:type="dxa"/>
            <w:shd w:val="clear" w:color="auto" w:fill="auto"/>
          </w:tcPr>
          <w:p w:rsidR="00997BA4" w:rsidRDefault="00997BA4" w:rsidP="00C071F4">
            <w:pPr>
              <w:rPr>
                <w:rFonts w:ascii="Calibri" w:eastAsia="Calibri" w:hAnsi="Calibri" w:cs="Times New Roman"/>
              </w:rPr>
            </w:pPr>
            <w:r>
              <w:rPr>
                <w:rFonts w:ascii="Calibri" w:eastAsia="Calibri" w:hAnsi="Calibri" w:cs="Times New Roman"/>
              </w:rPr>
              <w:t>Tipo</w:t>
            </w:r>
          </w:p>
        </w:tc>
        <w:tc>
          <w:tcPr>
            <w:tcW w:w="3356" w:type="dxa"/>
            <w:shd w:val="clear" w:color="auto" w:fill="auto"/>
          </w:tcPr>
          <w:p w:rsidR="00997BA4" w:rsidRDefault="00997BA4" w:rsidP="00C071F4">
            <w:pPr>
              <w:rPr>
                <w:rFonts w:ascii="Calibri" w:eastAsia="Calibri" w:hAnsi="Calibri" w:cs="Times New Roman"/>
              </w:rPr>
            </w:pPr>
            <w:r>
              <w:rPr>
                <w:rFonts w:ascii="Calibri" w:eastAsia="Calibri" w:hAnsi="Calibri" w:cs="Times New Roman"/>
              </w:rPr>
              <w:t>Probabilidade</w:t>
            </w:r>
          </w:p>
        </w:tc>
        <w:tc>
          <w:tcPr>
            <w:tcW w:w="2350" w:type="dxa"/>
            <w:shd w:val="clear" w:color="auto" w:fill="auto"/>
          </w:tcPr>
          <w:p w:rsidR="00997BA4" w:rsidRDefault="00997BA4" w:rsidP="00C071F4">
            <w:pPr>
              <w:rPr>
                <w:rFonts w:ascii="Calibri" w:eastAsia="Calibri" w:hAnsi="Calibri" w:cs="Times New Roman"/>
              </w:rPr>
            </w:pPr>
            <w:r>
              <w:rPr>
                <w:rFonts w:ascii="Calibri" w:eastAsia="Calibri" w:hAnsi="Calibri" w:cs="Times New Roman"/>
              </w:rPr>
              <w:t>Impacto</w:t>
            </w:r>
          </w:p>
        </w:tc>
      </w:tr>
      <w:tr w:rsidR="00997BA4" w:rsidTr="00C071F4">
        <w:tc>
          <w:tcPr>
            <w:tcW w:w="1008" w:type="dxa"/>
            <w:shd w:val="clear" w:color="auto" w:fill="auto"/>
          </w:tcPr>
          <w:p w:rsidR="00997BA4" w:rsidRPr="00E36D7F" w:rsidRDefault="00997BA4" w:rsidP="00C071F4">
            <w:pPr>
              <w:jc w:val="both"/>
              <w:rPr>
                <w:rFonts w:ascii="Calibri" w:eastAsia="Calibri" w:hAnsi="Calibri" w:cs="Times New Roman"/>
              </w:rPr>
            </w:pPr>
            <w:r>
              <w:rPr>
                <w:rFonts w:ascii="Calibri" w:eastAsia="Calibri" w:hAnsi="Calibri" w:cs="Times New Roman"/>
              </w:rPr>
              <w:t>2</w:t>
            </w:r>
          </w:p>
        </w:tc>
        <w:tc>
          <w:tcPr>
            <w:tcW w:w="2340" w:type="dxa"/>
            <w:shd w:val="clear" w:color="auto" w:fill="auto"/>
          </w:tcPr>
          <w:p w:rsidR="00997BA4" w:rsidRPr="00E36D7F" w:rsidRDefault="00997BA4" w:rsidP="00C071F4">
            <w:pPr>
              <w:jc w:val="both"/>
              <w:rPr>
                <w:rFonts w:ascii="Calibri" w:eastAsia="Calibri" w:hAnsi="Calibri" w:cs="Times New Roman"/>
              </w:rPr>
            </w:pPr>
            <w:r>
              <w:rPr>
                <w:rFonts w:ascii="Calibri" w:eastAsia="Calibri" w:hAnsi="Calibri" w:cs="Times New Roman"/>
              </w:rPr>
              <w:t>Recurso</w:t>
            </w:r>
          </w:p>
        </w:tc>
        <w:tc>
          <w:tcPr>
            <w:tcW w:w="3356" w:type="dxa"/>
            <w:shd w:val="clear" w:color="auto" w:fill="auto"/>
          </w:tcPr>
          <w:p w:rsidR="00997BA4" w:rsidRPr="00E36D7F" w:rsidRDefault="00997BA4" w:rsidP="00C071F4">
            <w:pPr>
              <w:jc w:val="both"/>
              <w:rPr>
                <w:rFonts w:ascii="Calibri" w:eastAsia="Calibri" w:hAnsi="Calibri" w:cs="Times New Roman"/>
              </w:rPr>
            </w:pPr>
            <w:r>
              <w:rPr>
                <w:rFonts w:ascii="Calibri" w:eastAsia="Calibri" w:hAnsi="Calibri" w:cs="Times New Roman"/>
              </w:rPr>
              <w:t>1</w:t>
            </w:r>
          </w:p>
        </w:tc>
        <w:tc>
          <w:tcPr>
            <w:tcW w:w="2350" w:type="dxa"/>
            <w:shd w:val="clear" w:color="auto" w:fill="auto"/>
          </w:tcPr>
          <w:p w:rsidR="00997BA4" w:rsidRPr="00E36D7F" w:rsidRDefault="00997BA4" w:rsidP="00C071F4">
            <w:pPr>
              <w:jc w:val="both"/>
              <w:rPr>
                <w:rFonts w:ascii="Calibri" w:eastAsia="Calibri" w:hAnsi="Calibri" w:cs="Times New Roman"/>
              </w:rPr>
            </w:pPr>
            <w:r>
              <w:rPr>
                <w:rFonts w:ascii="Calibri" w:eastAsia="Calibri" w:hAnsi="Calibri" w:cs="Times New Roman"/>
              </w:rPr>
              <w:t>1</w:t>
            </w:r>
          </w:p>
        </w:tc>
      </w:tr>
    </w:tbl>
    <w:p w:rsidR="00997BA4" w:rsidRDefault="00997BA4" w:rsidP="00997BA4">
      <w:pPr>
        <w:pStyle w:val="ListParagraph"/>
        <w:spacing w:line="276" w:lineRule="auto"/>
        <w:jc w:val="both"/>
        <w:rPr>
          <w:rFonts w:ascii="Arial" w:hAnsi="Arial" w:cs="Arial"/>
          <w:b/>
        </w:rPr>
      </w:pPr>
      <w:bookmarkStart w:id="4" w:name="_Toc350844938"/>
    </w:p>
    <w:p w:rsidR="00997BA4" w:rsidRPr="00997BA4" w:rsidRDefault="00997BA4" w:rsidP="00C66FF5">
      <w:pPr>
        <w:pStyle w:val="ListParagraph"/>
        <w:numPr>
          <w:ilvl w:val="0"/>
          <w:numId w:val="6"/>
        </w:numPr>
        <w:spacing w:line="276" w:lineRule="auto"/>
        <w:jc w:val="both"/>
        <w:rPr>
          <w:rFonts w:ascii="Arial" w:eastAsia="Calibri" w:hAnsi="Arial" w:cs="Arial"/>
          <w:b/>
        </w:rPr>
      </w:pPr>
      <w:r w:rsidRPr="00997BA4">
        <w:rPr>
          <w:rFonts w:ascii="Arial" w:eastAsia="Calibri" w:hAnsi="Arial" w:cs="Arial"/>
          <w:b/>
        </w:rPr>
        <w:t>Descrição do Risco</w:t>
      </w:r>
      <w:bookmarkEnd w:id="4"/>
      <w:r>
        <w:rPr>
          <w:rFonts w:ascii="Arial" w:hAnsi="Arial" w:cs="Arial"/>
          <w:b/>
        </w:rPr>
        <w:t>:</w:t>
      </w:r>
    </w:p>
    <w:p w:rsidR="00997BA4" w:rsidRPr="00997BA4" w:rsidRDefault="00997BA4" w:rsidP="00997BA4">
      <w:pPr>
        <w:pStyle w:val="ListParagraph"/>
        <w:spacing w:line="276" w:lineRule="auto"/>
        <w:jc w:val="both"/>
        <w:rPr>
          <w:rFonts w:ascii="Arial" w:eastAsia="Calibri" w:hAnsi="Arial" w:cs="Arial"/>
        </w:rPr>
      </w:pPr>
      <w:r w:rsidRPr="00997BA4">
        <w:rPr>
          <w:rFonts w:ascii="Arial" w:hAnsi="Arial" w:cs="Arial"/>
        </w:rPr>
        <w:t>As t</w:t>
      </w:r>
      <w:r w:rsidRPr="00997BA4">
        <w:rPr>
          <w:rFonts w:ascii="Arial" w:eastAsia="Calibri" w:hAnsi="Arial" w:cs="Arial"/>
        </w:rPr>
        <w:t xml:space="preserve">arefas </w:t>
      </w:r>
      <w:r w:rsidRPr="00997BA4">
        <w:rPr>
          <w:rFonts w:ascii="Arial" w:hAnsi="Arial" w:cs="Arial"/>
        </w:rPr>
        <w:t xml:space="preserve">são </w:t>
      </w:r>
      <w:r w:rsidRPr="00997BA4">
        <w:rPr>
          <w:rFonts w:ascii="Arial" w:eastAsia="Calibri" w:hAnsi="Arial" w:cs="Arial"/>
        </w:rPr>
        <w:t xml:space="preserve">mal distribuídas, algumas recursos realizam muitas atividades enquanto outros realizam de menos. </w:t>
      </w:r>
    </w:p>
    <w:p w:rsidR="00997BA4" w:rsidRPr="00997BA4" w:rsidRDefault="00997BA4" w:rsidP="00997BA4">
      <w:pPr>
        <w:pStyle w:val="ListParagraph"/>
        <w:spacing w:line="276" w:lineRule="auto"/>
        <w:jc w:val="both"/>
        <w:rPr>
          <w:rFonts w:ascii="Arial" w:eastAsia="Calibri" w:hAnsi="Arial" w:cs="Arial"/>
          <w:b/>
        </w:rPr>
      </w:pPr>
    </w:p>
    <w:p w:rsidR="00997BA4" w:rsidRPr="00997BA4" w:rsidRDefault="00997BA4" w:rsidP="00C66FF5">
      <w:pPr>
        <w:pStyle w:val="ListParagraph"/>
        <w:numPr>
          <w:ilvl w:val="0"/>
          <w:numId w:val="6"/>
        </w:numPr>
        <w:spacing w:line="276" w:lineRule="auto"/>
        <w:jc w:val="both"/>
        <w:rPr>
          <w:rFonts w:ascii="Arial" w:eastAsia="Calibri" w:hAnsi="Arial" w:cs="Arial"/>
          <w:b/>
        </w:rPr>
      </w:pPr>
      <w:bookmarkStart w:id="5" w:name="_Toc350844939"/>
      <w:r w:rsidRPr="00997BA4">
        <w:rPr>
          <w:rFonts w:ascii="Arial" w:eastAsia="Calibri" w:hAnsi="Arial" w:cs="Arial"/>
          <w:b/>
        </w:rPr>
        <w:t>Descrição do Impacto</w:t>
      </w:r>
      <w:bookmarkEnd w:id="5"/>
      <w:r>
        <w:rPr>
          <w:rFonts w:ascii="Arial" w:hAnsi="Arial" w:cs="Arial"/>
          <w:b/>
        </w:rPr>
        <w:t>:</w:t>
      </w:r>
    </w:p>
    <w:p w:rsidR="00997BA4" w:rsidRPr="00997BA4" w:rsidRDefault="00997BA4" w:rsidP="00997BA4">
      <w:pPr>
        <w:pStyle w:val="ListParagraph"/>
        <w:spacing w:line="276" w:lineRule="auto"/>
        <w:jc w:val="both"/>
        <w:rPr>
          <w:rFonts w:ascii="Arial" w:eastAsia="Calibri" w:hAnsi="Arial" w:cs="Arial"/>
        </w:rPr>
      </w:pPr>
      <w:r w:rsidRPr="00997BA4">
        <w:rPr>
          <w:rFonts w:ascii="Arial" w:eastAsia="Calibri" w:hAnsi="Arial" w:cs="Arial"/>
        </w:rPr>
        <w:t>Gera mal-entendido nos recursos envolvidos.</w:t>
      </w:r>
    </w:p>
    <w:p w:rsidR="00997BA4" w:rsidRPr="00997BA4" w:rsidRDefault="00997BA4" w:rsidP="00997BA4">
      <w:pPr>
        <w:pStyle w:val="ListParagraph"/>
        <w:spacing w:line="276" w:lineRule="auto"/>
        <w:jc w:val="both"/>
        <w:rPr>
          <w:rFonts w:ascii="Arial" w:eastAsia="Calibri" w:hAnsi="Arial" w:cs="Arial"/>
          <w:b/>
        </w:rPr>
      </w:pPr>
    </w:p>
    <w:p w:rsidR="00997BA4" w:rsidRPr="00997BA4" w:rsidRDefault="00997BA4" w:rsidP="00C66FF5">
      <w:pPr>
        <w:pStyle w:val="ListParagraph"/>
        <w:numPr>
          <w:ilvl w:val="0"/>
          <w:numId w:val="6"/>
        </w:numPr>
        <w:spacing w:line="276" w:lineRule="auto"/>
        <w:jc w:val="both"/>
        <w:rPr>
          <w:rFonts w:ascii="Arial" w:eastAsia="Calibri" w:hAnsi="Arial" w:cs="Arial"/>
          <w:b/>
        </w:rPr>
      </w:pPr>
      <w:bookmarkStart w:id="6" w:name="_Toc350844940"/>
      <w:r w:rsidRPr="00997BA4">
        <w:rPr>
          <w:rFonts w:ascii="Arial" w:eastAsia="Calibri" w:hAnsi="Arial" w:cs="Arial"/>
          <w:b/>
        </w:rPr>
        <w:t>Indicadores</w:t>
      </w:r>
      <w:bookmarkEnd w:id="6"/>
      <w:r>
        <w:rPr>
          <w:rFonts w:ascii="Arial" w:hAnsi="Arial" w:cs="Arial"/>
          <w:b/>
        </w:rPr>
        <w:t>:</w:t>
      </w:r>
    </w:p>
    <w:p w:rsidR="00997BA4" w:rsidRPr="00997BA4" w:rsidRDefault="00997BA4" w:rsidP="00997BA4">
      <w:pPr>
        <w:pStyle w:val="ListParagraph"/>
        <w:spacing w:line="276" w:lineRule="auto"/>
        <w:jc w:val="both"/>
        <w:rPr>
          <w:rFonts w:ascii="Arial" w:eastAsia="Calibri" w:hAnsi="Arial" w:cs="Arial"/>
        </w:rPr>
      </w:pPr>
      <w:r w:rsidRPr="00997BA4">
        <w:rPr>
          <w:rFonts w:ascii="Arial" w:eastAsia="Calibri" w:hAnsi="Arial" w:cs="Arial"/>
        </w:rPr>
        <w:t>Sobrecarga de atividade para alguns recursos enquanto outros recursos ficam ociosos, atraso nas entregas, problemas nas comunicações.</w:t>
      </w:r>
    </w:p>
    <w:p w:rsidR="00997BA4" w:rsidRPr="00997BA4" w:rsidRDefault="00997BA4" w:rsidP="00997BA4">
      <w:pPr>
        <w:pStyle w:val="ListParagraph"/>
        <w:spacing w:line="276" w:lineRule="auto"/>
        <w:jc w:val="both"/>
        <w:rPr>
          <w:rFonts w:ascii="Arial" w:eastAsia="Calibri" w:hAnsi="Arial" w:cs="Arial"/>
          <w:b/>
        </w:rPr>
      </w:pPr>
    </w:p>
    <w:p w:rsidR="00D018EB" w:rsidRDefault="00997BA4" w:rsidP="00C66FF5">
      <w:pPr>
        <w:pStyle w:val="ListParagraph"/>
        <w:numPr>
          <w:ilvl w:val="0"/>
          <w:numId w:val="6"/>
        </w:numPr>
        <w:spacing w:line="276" w:lineRule="auto"/>
        <w:jc w:val="both"/>
        <w:rPr>
          <w:rFonts w:ascii="Arial" w:hAnsi="Arial" w:cs="Arial"/>
          <w:b/>
        </w:rPr>
      </w:pPr>
      <w:bookmarkStart w:id="7" w:name="_Toc350844941"/>
      <w:r w:rsidRPr="00997BA4">
        <w:rPr>
          <w:rFonts w:ascii="Arial" w:eastAsia="Calibri" w:hAnsi="Arial" w:cs="Arial"/>
          <w:b/>
        </w:rPr>
        <w:t>Estratégia de Diminuição</w:t>
      </w:r>
      <w:bookmarkEnd w:id="7"/>
      <w:r>
        <w:rPr>
          <w:rFonts w:ascii="Arial" w:hAnsi="Arial" w:cs="Arial"/>
          <w:b/>
        </w:rPr>
        <w:t>:</w:t>
      </w:r>
    </w:p>
    <w:p w:rsidR="00997BA4" w:rsidRPr="00D018EB" w:rsidRDefault="00997BA4" w:rsidP="00D018EB">
      <w:pPr>
        <w:pStyle w:val="ListParagraph"/>
        <w:spacing w:line="276" w:lineRule="auto"/>
        <w:jc w:val="both"/>
        <w:rPr>
          <w:rFonts w:ascii="Arial" w:hAnsi="Arial" w:cs="Arial"/>
        </w:rPr>
      </w:pPr>
      <w:r w:rsidRPr="00D018EB">
        <w:rPr>
          <w:rFonts w:ascii="Arial" w:eastAsia="Calibri" w:hAnsi="Arial" w:cs="Arial"/>
        </w:rPr>
        <w:lastRenderedPageBreak/>
        <w:t xml:space="preserve">Realizar a formação de uma equipe experiente e proativa onde todos os recursos desempenham um papel bem definido no desenvolvimento do projeto. Envolver toda a equipe na definição dos prazos e resultados esperados, buscando atingir o comprometimento de todos os recursos envolvidos. O papel do gerente do projeto no na condução das reuniões, propiciando um feedback adequado para os participantes da equipe e a correta distribuição das atividades entres os recursos da equipe. </w:t>
      </w:r>
    </w:p>
    <w:p w:rsidR="00D018EB" w:rsidRPr="00D018EB" w:rsidRDefault="00D018EB" w:rsidP="00D018EB">
      <w:pPr>
        <w:pStyle w:val="ListParagraph"/>
        <w:spacing w:line="276" w:lineRule="auto"/>
        <w:jc w:val="both"/>
        <w:rPr>
          <w:rFonts w:ascii="Arial" w:eastAsia="Calibri" w:hAnsi="Arial" w:cs="Arial"/>
          <w:b/>
        </w:rPr>
      </w:pPr>
    </w:p>
    <w:p w:rsidR="00997BA4" w:rsidRPr="00997BA4" w:rsidRDefault="00997BA4" w:rsidP="00C66FF5">
      <w:pPr>
        <w:pStyle w:val="ListParagraph"/>
        <w:numPr>
          <w:ilvl w:val="0"/>
          <w:numId w:val="6"/>
        </w:numPr>
        <w:spacing w:line="276" w:lineRule="auto"/>
        <w:jc w:val="both"/>
        <w:rPr>
          <w:rFonts w:ascii="Arial" w:eastAsia="Calibri" w:hAnsi="Arial" w:cs="Arial"/>
          <w:b/>
        </w:rPr>
      </w:pPr>
      <w:bookmarkStart w:id="8" w:name="_Toc350844942"/>
      <w:r w:rsidRPr="00997BA4">
        <w:rPr>
          <w:rFonts w:ascii="Arial" w:eastAsia="Calibri" w:hAnsi="Arial" w:cs="Arial"/>
          <w:b/>
        </w:rPr>
        <w:t>Plano de Contingência</w:t>
      </w:r>
      <w:bookmarkEnd w:id="8"/>
      <w:r w:rsidR="00D018EB">
        <w:rPr>
          <w:rFonts w:ascii="Arial" w:hAnsi="Arial" w:cs="Arial"/>
          <w:b/>
        </w:rPr>
        <w:t>:</w:t>
      </w:r>
    </w:p>
    <w:p w:rsidR="00997BA4" w:rsidRPr="00D018EB" w:rsidRDefault="00997BA4" w:rsidP="00997BA4">
      <w:pPr>
        <w:pStyle w:val="ListParagraph"/>
        <w:spacing w:line="276" w:lineRule="auto"/>
        <w:jc w:val="both"/>
        <w:rPr>
          <w:rFonts w:ascii="Arial" w:eastAsia="Calibri" w:hAnsi="Arial" w:cs="Arial"/>
        </w:rPr>
      </w:pPr>
      <w:r w:rsidRPr="00D018EB">
        <w:rPr>
          <w:rFonts w:ascii="Arial" w:eastAsia="Calibri" w:hAnsi="Arial" w:cs="Arial"/>
        </w:rPr>
        <w:t xml:space="preserve">Correta distribuição das tarefas entre os recursos do projeto. Reuniões periódicas com o objetivo de detalhar as etapas do projeto assim como o papel de cada um dos membros da equipe. </w:t>
      </w:r>
    </w:p>
    <w:p w:rsidR="00D018EB" w:rsidRDefault="00D018EB" w:rsidP="00A4617B">
      <w:pPr>
        <w:ind w:left="567"/>
        <w:jc w:val="both"/>
      </w:pPr>
    </w:p>
    <w:p w:rsidR="00AA0989" w:rsidRPr="007C6502" w:rsidRDefault="00AA0989" w:rsidP="00A4617B">
      <w:pPr>
        <w:ind w:left="567"/>
        <w:jc w:val="both"/>
        <w:rPr>
          <w:rFonts w:ascii="Calibri" w:eastAsia="Calibri" w:hAnsi="Calibri" w:cs="Times New Roman"/>
        </w:rPr>
      </w:pPr>
    </w:p>
    <w:p w:rsidR="00D018EB" w:rsidRPr="00D018EB" w:rsidRDefault="00D018EB" w:rsidP="00C66FF5">
      <w:pPr>
        <w:pStyle w:val="ListParagraph"/>
        <w:numPr>
          <w:ilvl w:val="0"/>
          <w:numId w:val="6"/>
        </w:numPr>
        <w:spacing w:line="276" w:lineRule="auto"/>
        <w:jc w:val="both"/>
        <w:rPr>
          <w:rFonts w:ascii="Arial" w:eastAsia="Calibri" w:hAnsi="Arial" w:cs="Arial"/>
          <w:b/>
          <w:u w:val="single"/>
        </w:rPr>
      </w:pPr>
      <w:bookmarkStart w:id="9" w:name="_Toc350844943"/>
      <w:r w:rsidRPr="00D018EB">
        <w:rPr>
          <w:rFonts w:ascii="Arial" w:hAnsi="Arial" w:cs="Arial"/>
          <w:b/>
        </w:rPr>
        <w:t xml:space="preserve">RISCO </w:t>
      </w:r>
      <w:r w:rsidR="00145A2D">
        <w:rPr>
          <w:rFonts w:ascii="Arial" w:hAnsi="Arial" w:cs="Arial"/>
          <w:b/>
        </w:rPr>
        <w:t xml:space="preserve">N° </w:t>
      </w:r>
      <w:r w:rsidRPr="00D018EB">
        <w:rPr>
          <w:rFonts w:ascii="Arial" w:hAnsi="Arial" w:cs="Arial"/>
          <w:b/>
        </w:rPr>
        <w:t xml:space="preserve">03 - </w:t>
      </w:r>
      <w:r w:rsidRPr="00D018EB">
        <w:rPr>
          <w:rFonts w:ascii="Arial" w:hAnsi="Arial" w:cs="Arial"/>
          <w:b/>
          <w:u w:val="single"/>
        </w:rPr>
        <w:t>AMBIENTE DE TRABALHO RUIM</w:t>
      </w:r>
      <w:bookmarkEnd w:id="9"/>
    </w:p>
    <w:p w:rsidR="00D018EB" w:rsidRPr="002E72CD" w:rsidRDefault="00D018EB" w:rsidP="00D018EB">
      <w:pPr>
        <w:rPr>
          <w:rFonts w:ascii="Calibri" w:eastAsia="Calibri" w:hAnsi="Calibri" w:cs="Times New Roman"/>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D018EB" w:rsidTr="00C071F4">
        <w:tc>
          <w:tcPr>
            <w:tcW w:w="1008" w:type="dxa"/>
            <w:shd w:val="clear" w:color="auto" w:fill="auto"/>
          </w:tcPr>
          <w:p w:rsidR="00D018EB" w:rsidRDefault="00D018EB" w:rsidP="00C071F4">
            <w:pPr>
              <w:rPr>
                <w:rFonts w:ascii="Calibri" w:eastAsia="Calibri" w:hAnsi="Calibri" w:cs="Times New Roman"/>
              </w:rPr>
            </w:pPr>
            <w:r>
              <w:rPr>
                <w:rFonts w:ascii="Calibri" w:eastAsia="Calibri" w:hAnsi="Calibri" w:cs="Times New Roman"/>
              </w:rPr>
              <w:t>Número</w:t>
            </w:r>
          </w:p>
        </w:tc>
        <w:tc>
          <w:tcPr>
            <w:tcW w:w="2340" w:type="dxa"/>
            <w:shd w:val="clear" w:color="auto" w:fill="auto"/>
          </w:tcPr>
          <w:p w:rsidR="00D018EB" w:rsidRDefault="00D018EB" w:rsidP="00C071F4">
            <w:pPr>
              <w:rPr>
                <w:rFonts w:ascii="Calibri" w:eastAsia="Calibri" w:hAnsi="Calibri" w:cs="Times New Roman"/>
              </w:rPr>
            </w:pPr>
            <w:r>
              <w:rPr>
                <w:rFonts w:ascii="Calibri" w:eastAsia="Calibri" w:hAnsi="Calibri" w:cs="Times New Roman"/>
              </w:rPr>
              <w:t>Tipo</w:t>
            </w:r>
          </w:p>
        </w:tc>
        <w:tc>
          <w:tcPr>
            <w:tcW w:w="3356" w:type="dxa"/>
            <w:shd w:val="clear" w:color="auto" w:fill="auto"/>
          </w:tcPr>
          <w:p w:rsidR="00D018EB" w:rsidRDefault="00D018EB" w:rsidP="00C071F4">
            <w:pPr>
              <w:rPr>
                <w:rFonts w:ascii="Calibri" w:eastAsia="Calibri" w:hAnsi="Calibri" w:cs="Times New Roman"/>
              </w:rPr>
            </w:pPr>
            <w:r>
              <w:rPr>
                <w:rFonts w:ascii="Calibri" w:eastAsia="Calibri" w:hAnsi="Calibri" w:cs="Times New Roman"/>
              </w:rPr>
              <w:t>Probabilidade</w:t>
            </w:r>
          </w:p>
        </w:tc>
        <w:tc>
          <w:tcPr>
            <w:tcW w:w="2350" w:type="dxa"/>
            <w:shd w:val="clear" w:color="auto" w:fill="auto"/>
          </w:tcPr>
          <w:p w:rsidR="00D018EB" w:rsidRDefault="00D018EB" w:rsidP="00C071F4">
            <w:pPr>
              <w:rPr>
                <w:rFonts w:ascii="Calibri" w:eastAsia="Calibri" w:hAnsi="Calibri" w:cs="Times New Roman"/>
              </w:rPr>
            </w:pPr>
            <w:r>
              <w:rPr>
                <w:rFonts w:ascii="Calibri" w:eastAsia="Calibri" w:hAnsi="Calibri" w:cs="Times New Roman"/>
              </w:rPr>
              <w:t>Impacto</w:t>
            </w:r>
          </w:p>
        </w:tc>
      </w:tr>
      <w:tr w:rsidR="00D018EB" w:rsidTr="00C071F4">
        <w:tc>
          <w:tcPr>
            <w:tcW w:w="1008" w:type="dxa"/>
            <w:shd w:val="clear" w:color="auto" w:fill="auto"/>
          </w:tcPr>
          <w:p w:rsidR="00D018EB" w:rsidRPr="00E36D7F" w:rsidRDefault="00D018EB" w:rsidP="00C071F4">
            <w:pPr>
              <w:jc w:val="both"/>
              <w:rPr>
                <w:rFonts w:ascii="Calibri" w:eastAsia="Calibri" w:hAnsi="Calibri" w:cs="Times New Roman"/>
              </w:rPr>
            </w:pPr>
            <w:r>
              <w:rPr>
                <w:rFonts w:ascii="Calibri" w:eastAsia="Calibri" w:hAnsi="Calibri" w:cs="Times New Roman"/>
              </w:rPr>
              <w:t>3</w:t>
            </w:r>
          </w:p>
        </w:tc>
        <w:tc>
          <w:tcPr>
            <w:tcW w:w="2340" w:type="dxa"/>
            <w:shd w:val="clear" w:color="auto" w:fill="auto"/>
          </w:tcPr>
          <w:p w:rsidR="00D018EB" w:rsidRPr="00E36D7F" w:rsidRDefault="00D018EB" w:rsidP="00C071F4">
            <w:pPr>
              <w:jc w:val="both"/>
              <w:rPr>
                <w:rFonts w:ascii="Calibri" w:eastAsia="Calibri" w:hAnsi="Calibri" w:cs="Times New Roman"/>
              </w:rPr>
            </w:pPr>
            <w:r>
              <w:rPr>
                <w:rFonts w:ascii="Calibri" w:eastAsia="Calibri" w:hAnsi="Calibri" w:cs="Times New Roman"/>
              </w:rPr>
              <w:t>Recurso</w:t>
            </w:r>
          </w:p>
        </w:tc>
        <w:tc>
          <w:tcPr>
            <w:tcW w:w="3356" w:type="dxa"/>
            <w:shd w:val="clear" w:color="auto" w:fill="auto"/>
          </w:tcPr>
          <w:p w:rsidR="00D018EB" w:rsidRPr="00E36D7F" w:rsidRDefault="00D018EB" w:rsidP="00C071F4">
            <w:pPr>
              <w:jc w:val="both"/>
              <w:rPr>
                <w:rFonts w:ascii="Calibri" w:eastAsia="Calibri" w:hAnsi="Calibri" w:cs="Times New Roman"/>
              </w:rPr>
            </w:pPr>
            <w:r>
              <w:rPr>
                <w:rFonts w:ascii="Calibri" w:eastAsia="Calibri" w:hAnsi="Calibri" w:cs="Times New Roman"/>
              </w:rPr>
              <w:t>1</w:t>
            </w:r>
          </w:p>
        </w:tc>
        <w:tc>
          <w:tcPr>
            <w:tcW w:w="2350" w:type="dxa"/>
            <w:shd w:val="clear" w:color="auto" w:fill="auto"/>
          </w:tcPr>
          <w:p w:rsidR="00D018EB" w:rsidRPr="00E36D7F" w:rsidRDefault="00D018EB" w:rsidP="00C071F4">
            <w:pPr>
              <w:jc w:val="both"/>
              <w:rPr>
                <w:rFonts w:ascii="Calibri" w:eastAsia="Calibri" w:hAnsi="Calibri" w:cs="Times New Roman"/>
              </w:rPr>
            </w:pPr>
            <w:r>
              <w:rPr>
                <w:rFonts w:ascii="Calibri" w:eastAsia="Calibri" w:hAnsi="Calibri" w:cs="Times New Roman"/>
              </w:rPr>
              <w:t>1</w:t>
            </w:r>
          </w:p>
        </w:tc>
      </w:tr>
    </w:tbl>
    <w:p w:rsidR="00D018EB" w:rsidRPr="00907AC5" w:rsidRDefault="00D018EB" w:rsidP="00907AC5">
      <w:pPr>
        <w:pStyle w:val="ListParagraph"/>
        <w:spacing w:line="276" w:lineRule="auto"/>
        <w:jc w:val="both"/>
        <w:rPr>
          <w:rFonts w:ascii="Arial" w:eastAsia="Calibri" w:hAnsi="Arial" w:cs="Arial"/>
          <w:b/>
        </w:rPr>
      </w:pPr>
    </w:p>
    <w:p w:rsidR="00D018EB" w:rsidRPr="00907AC5" w:rsidRDefault="00D018EB" w:rsidP="00C66FF5">
      <w:pPr>
        <w:pStyle w:val="ListParagraph"/>
        <w:numPr>
          <w:ilvl w:val="0"/>
          <w:numId w:val="6"/>
        </w:numPr>
        <w:spacing w:line="276" w:lineRule="auto"/>
        <w:jc w:val="both"/>
        <w:rPr>
          <w:rFonts w:ascii="Arial" w:eastAsia="Calibri" w:hAnsi="Arial" w:cs="Arial"/>
          <w:b/>
        </w:rPr>
      </w:pPr>
      <w:bookmarkStart w:id="10" w:name="_Toc350844944"/>
      <w:r w:rsidRPr="00907AC5">
        <w:rPr>
          <w:rFonts w:ascii="Arial" w:eastAsia="Calibri" w:hAnsi="Arial" w:cs="Arial"/>
          <w:b/>
        </w:rPr>
        <w:t>Descrição do Risco</w:t>
      </w:r>
      <w:bookmarkEnd w:id="10"/>
      <w:r w:rsidR="00907AC5">
        <w:rPr>
          <w:rFonts w:ascii="Arial" w:hAnsi="Arial" w:cs="Arial"/>
          <w:b/>
        </w:rPr>
        <w:t>:</w:t>
      </w:r>
    </w:p>
    <w:p w:rsidR="00D018EB" w:rsidRPr="00907AC5" w:rsidRDefault="00D018EB" w:rsidP="00907AC5">
      <w:pPr>
        <w:pStyle w:val="ListParagraph"/>
        <w:spacing w:line="276" w:lineRule="auto"/>
        <w:jc w:val="both"/>
        <w:rPr>
          <w:rFonts w:ascii="Arial" w:eastAsia="Calibri" w:hAnsi="Arial" w:cs="Arial"/>
        </w:rPr>
      </w:pPr>
      <w:r w:rsidRPr="00907AC5">
        <w:rPr>
          <w:rFonts w:ascii="Arial" w:eastAsia="Calibri" w:hAnsi="Arial" w:cs="Arial"/>
        </w:rPr>
        <w:t>Ambiente de trabalho ruim, com a fadiga motivacional da equipe.</w:t>
      </w:r>
    </w:p>
    <w:p w:rsidR="00D018EB" w:rsidRPr="00907AC5" w:rsidRDefault="00D018EB" w:rsidP="00907AC5">
      <w:pPr>
        <w:pStyle w:val="ListParagraph"/>
        <w:spacing w:line="276" w:lineRule="auto"/>
        <w:jc w:val="both"/>
        <w:rPr>
          <w:rFonts w:ascii="Arial" w:eastAsia="Calibri" w:hAnsi="Arial" w:cs="Arial"/>
          <w:b/>
        </w:rPr>
      </w:pPr>
    </w:p>
    <w:p w:rsidR="00D018EB" w:rsidRPr="00907AC5" w:rsidRDefault="00D018EB" w:rsidP="00C66FF5">
      <w:pPr>
        <w:pStyle w:val="ListParagraph"/>
        <w:numPr>
          <w:ilvl w:val="0"/>
          <w:numId w:val="6"/>
        </w:numPr>
        <w:spacing w:line="276" w:lineRule="auto"/>
        <w:jc w:val="both"/>
        <w:rPr>
          <w:rFonts w:ascii="Arial" w:eastAsia="Calibri" w:hAnsi="Arial" w:cs="Arial"/>
          <w:b/>
        </w:rPr>
      </w:pPr>
      <w:bookmarkStart w:id="11" w:name="_Toc350844945"/>
      <w:r w:rsidRPr="00907AC5">
        <w:rPr>
          <w:rFonts w:ascii="Arial" w:eastAsia="Calibri" w:hAnsi="Arial" w:cs="Arial"/>
          <w:b/>
        </w:rPr>
        <w:t>Descrição do Impacto</w:t>
      </w:r>
      <w:bookmarkEnd w:id="11"/>
      <w:r w:rsidR="00907AC5">
        <w:rPr>
          <w:rFonts w:ascii="Arial" w:hAnsi="Arial" w:cs="Arial"/>
          <w:b/>
        </w:rPr>
        <w:t>:</w:t>
      </w:r>
    </w:p>
    <w:p w:rsidR="00D018EB" w:rsidRPr="00907AC5" w:rsidRDefault="00D018EB" w:rsidP="00907AC5">
      <w:pPr>
        <w:pStyle w:val="ListParagraph"/>
        <w:spacing w:line="276" w:lineRule="auto"/>
        <w:jc w:val="both"/>
        <w:rPr>
          <w:rFonts w:ascii="Arial" w:eastAsia="Calibri" w:hAnsi="Arial" w:cs="Arial"/>
        </w:rPr>
      </w:pPr>
      <w:r w:rsidRPr="00907AC5">
        <w:rPr>
          <w:rFonts w:ascii="Arial" w:eastAsia="Calibri" w:hAnsi="Arial" w:cs="Arial"/>
        </w:rPr>
        <w:t>Gera mal-entendido dos recursos envolvidos, comunicação e colaboração deficientes, que desencadeiam atrasos, erros e resultados insatisfatórios.</w:t>
      </w:r>
    </w:p>
    <w:p w:rsidR="00D018EB" w:rsidRPr="00907AC5" w:rsidRDefault="00D018EB" w:rsidP="00907AC5">
      <w:pPr>
        <w:pStyle w:val="ListParagraph"/>
        <w:spacing w:line="276" w:lineRule="auto"/>
        <w:jc w:val="both"/>
        <w:rPr>
          <w:rFonts w:ascii="Arial" w:eastAsia="Calibri" w:hAnsi="Arial" w:cs="Arial"/>
          <w:b/>
        </w:rPr>
      </w:pPr>
    </w:p>
    <w:p w:rsidR="00D018EB" w:rsidRPr="00907AC5" w:rsidRDefault="00D018EB" w:rsidP="00C66FF5">
      <w:pPr>
        <w:pStyle w:val="ListParagraph"/>
        <w:numPr>
          <w:ilvl w:val="0"/>
          <w:numId w:val="6"/>
        </w:numPr>
        <w:spacing w:line="276" w:lineRule="auto"/>
        <w:jc w:val="both"/>
        <w:rPr>
          <w:rFonts w:ascii="Arial" w:eastAsia="Calibri" w:hAnsi="Arial" w:cs="Arial"/>
          <w:b/>
        </w:rPr>
      </w:pPr>
      <w:bookmarkStart w:id="12" w:name="_Toc350844946"/>
      <w:r w:rsidRPr="00907AC5">
        <w:rPr>
          <w:rFonts w:ascii="Arial" w:eastAsia="Calibri" w:hAnsi="Arial" w:cs="Arial"/>
          <w:b/>
        </w:rPr>
        <w:t>Indicadores</w:t>
      </w:r>
      <w:bookmarkEnd w:id="12"/>
      <w:r w:rsidR="00907AC5">
        <w:rPr>
          <w:rFonts w:ascii="Arial" w:hAnsi="Arial" w:cs="Arial"/>
          <w:b/>
        </w:rPr>
        <w:t>:</w:t>
      </w:r>
    </w:p>
    <w:p w:rsidR="00D018EB" w:rsidRPr="00907AC5" w:rsidRDefault="00D018EB" w:rsidP="00907AC5">
      <w:pPr>
        <w:pStyle w:val="ListParagraph"/>
        <w:spacing w:line="276" w:lineRule="auto"/>
        <w:jc w:val="both"/>
        <w:rPr>
          <w:rFonts w:ascii="Arial" w:eastAsia="Calibri" w:hAnsi="Arial" w:cs="Arial"/>
        </w:rPr>
      </w:pPr>
      <w:r w:rsidRPr="00907AC5">
        <w:rPr>
          <w:rFonts w:ascii="Arial" w:eastAsia="Calibri" w:hAnsi="Arial" w:cs="Arial"/>
        </w:rPr>
        <w:t>Queda nos indicadores de qualidade gerando mal-entendido dos recursos envolvidos, comunicação e colaboração deficientes que desencadeiam atrasos, erros e resultados insatisfatórios.</w:t>
      </w:r>
    </w:p>
    <w:p w:rsidR="00D018EB" w:rsidRPr="00907AC5" w:rsidRDefault="00D018EB" w:rsidP="00907AC5">
      <w:pPr>
        <w:pStyle w:val="ListParagraph"/>
        <w:spacing w:line="276" w:lineRule="auto"/>
        <w:jc w:val="both"/>
        <w:rPr>
          <w:rFonts w:ascii="Arial" w:eastAsia="Calibri" w:hAnsi="Arial" w:cs="Arial"/>
          <w:b/>
        </w:rPr>
      </w:pPr>
    </w:p>
    <w:p w:rsidR="00D018EB" w:rsidRPr="00907AC5" w:rsidRDefault="00D018EB" w:rsidP="00C66FF5">
      <w:pPr>
        <w:pStyle w:val="ListParagraph"/>
        <w:numPr>
          <w:ilvl w:val="0"/>
          <w:numId w:val="6"/>
        </w:numPr>
        <w:spacing w:line="276" w:lineRule="auto"/>
        <w:jc w:val="both"/>
        <w:rPr>
          <w:rFonts w:ascii="Arial" w:eastAsia="Calibri" w:hAnsi="Arial" w:cs="Arial"/>
          <w:b/>
        </w:rPr>
      </w:pPr>
      <w:bookmarkStart w:id="13" w:name="_Toc350844947"/>
      <w:r w:rsidRPr="00907AC5">
        <w:rPr>
          <w:rFonts w:ascii="Arial" w:eastAsia="Calibri" w:hAnsi="Arial" w:cs="Arial"/>
          <w:b/>
        </w:rPr>
        <w:t>Estratégia de Diminuição</w:t>
      </w:r>
      <w:bookmarkEnd w:id="13"/>
      <w:r w:rsidR="00907AC5">
        <w:rPr>
          <w:rFonts w:ascii="Arial" w:hAnsi="Arial" w:cs="Arial"/>
          <w:b/>
        </w:rPr>
        <w:t>:</w:t>
      </w:r>
    </w:p>
    <w:p w:rsidR="00D018EB" w:rsidRPr="00907AC5" w:rsidRDefault="00D018EB" w:rsidP="00907AC5">
      <w:pPr>
        <w:pStyle w:val="ListParagraph"/>
        <w:spacing w:line="276" w:lineRule="auto"/>
        <w:jc w:val="both"/>
        <w:rPr>
          <w:rFonts w:ascii="Arial" w:eastAsia="Calibri" w:hAnsi="Arial" w:cs="Arial"/>
        </w:rPr>
      </w:pPr>
      <w:r w:rsidRPr="00907AC5">
        <w:rPr>
          <w:rFonts w:ascii="Arial" w:eastAsia="Calibri" w:hAnsi="Arial" w:cs="Arial"/>
        </w:rPr>
        <w:t>Formar uma equipe experiente, representativa, proativa, comprometida em manter um bom ambiente de trabalho, que saiba lidar com pessoa e que os integrantes realmente saibam trabalha em equipe.</w:t>
      </w:r>
    </w:p>
    <w:p w:rsidR="00D018EB" w:rsidRPr="00907AC5" w:rsidRDefault="00D018EB" w:rsidP="00907AC5">
      <w:pPr>
        <w:pStyle w:val="ListParagraph"/>
        <w:spacing w:line="276" w:lineRule="auto"/>
        <w:jc w:val="both"/>
        <w:rPr>
          <w:rFonts w:ascii="Arial" w:eastAsia="Calibri" w:hAnsi="Arial" w:cs="Arial"/>
          <w:b/>
        </w:rPr>
      </w:pPr>
    </w:p>
    <w:p w:rsidR="00D018EB" w:rsidRPr="00907AC5" w:rsidRDefault="00D018EB" w:rsidP="00C66FF5">
      <w:pPr>
        <w:pStyle w:val="ListParagraph"/>
        <w:numPr>
          <w:ilvl w:val="0"/>
          <w:numId w:val="6"/>
        </w:numPr>
        <w:spacing w:line="276" w:lineRule="auto"/>
        <w:jc w:val="both"/>
        <w:rPr>
          <w:rFonts w:ascii="Arial" w:eastAsia="Calibri" w:hAnsi="Arial" w:cs="Arial"/>
          <w:b/>
        </w:rPr>
      </w:pPr>
      <w:bookmarkStart w:id="14" w:name="_Toc350844948"/>
      <w:r w:rsidRPr="00907AC5">
        <w:rPr>
          <w:rFonts w:ascii="Arial" w:eastAsia="Calibri" w:hAnsi="Arial" w:cs="Arial"/>
          <w:b/>
        </w:rPr>
        <w:t>Plano de Contingência</w:t>
      </w:r>
      <w:bookmarkEnd w:id="14"/>
      <w:r w:rsidR="00907AC5">
        <w:rPr>
          <w:rFonts w:ascii="Arial" w:hAnsi="Arial" w:cs="Arial"/>
          <w:b/>
        </w:rPr>
        <w:t>:</w:t>
      </w:r>
    </w:p>
    <w:p w:rsidR="00D018EB" w:rsidRPr="00907AC5" w:rsidRDefault="00D018EB" w:rsidP="00907AC5">
      <w:pPr>
        <w:pStyle w:val="ListParagraph"/>
        <w:spacing w:line="276" w:lineRule="auto"/>
        <w:jc w:val="both"/>
        <w:rPr>
          <w:rFonts w:ascii="Arial" w:eastAsia="Calibri" w:hAnsi="Arial" w:cs="Arial"/>
        </w:rPr>
      </w:pPr>
      <w:r w:rsidRPr="00907AC5">
        <w:rPr>
          <w:rFonts w:ascii="Arial" w:eastAsia="Calibri" w:hAnsi="Arial" w:cs="Arial"/>
        </w:rPr>
        <w:t>Criar um ambiente de trabalho onde a qualidade do relacionamento é satisfatória. Reuniões periódicas com o objetivo de detalhar as etapas do projeto e o papel de cada um dos membros da equipe buscando desenvolver o relacionamento interpessoal de cada recurso.</w:t>
      </w:r>
    </w:p>
    <w:p w:rsidR="00D018EB" w:rsidRDefault="00D018EB" w:rsidP="0091527E">
      <w:pPr>
        <w:pStyle w:val="ListParagraph"/>
        <w:spacing w:line="276" w:lineRule="auto"/>
        <w:jc w:val="both"/>
        <w:rPr>
          <w:rFonts w:ascii="Arial" w:hAnsi="Arial" w:cs="Arial"/>
          <w:b/>
        </w:rPr>
      </w:pPr>
    </w:p>
    <w:p w:rsidR="00AA0989" w:rsidRPr="00AA0989" w:rsidRDefault="00AA0989" w:rsidP="00AA0989">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15" w:name="_Toc350844949"/>
      <w:r w:rsidRPr="00AA0989">
        <w:rPr>
          <w:rFonts w:ascii="Arial" w:eastAsia="Calibri" w:hAnsi="Arial" w:cs="Arial"/>
          <w:b/>
        </w:rPr>
        <w:t xml:space="preserve">RISCO </w:t>
      </w:r>
      <w:r>
        <w:rPr>
          <w:rFonts w:ascii="Arial" w:hAnsi="Arial" w:cs="Arial"/>
          <w:b/>
        </w:rPr>
        <w:t xml:space="preserve">N° </w:t>
      </w:r>
      <w:r w:rsidRPr="00AA0989">
        <w:rPr>
          <w:rFonts w:ascii="Arial" w:eastAsia="Calibri" w:hAnsi="Arial" w:cs="Arial"/>
          <w:b/>
        </w:rPr>
        <w:t xml:space="preserve">04 - </w:t>
      </w:r>
      <w:r w:rsidRPr="00AA0989">
        <w:rPr>
          <w:rFonts w:ascii="Arial" w:hAnsi="Arial" w:cs="Arial"/>
          <w:b/>
          <w:u w:val="single"/>
        </w:rPr>
        <w:t>PROBLEMAS DE RELACIONAMENTO.</w:t>
      </w:r>
      <w:bookmarkEnd w:id="15"/>
    </w:p>
    <w:p w:rsidR="00AA0989" w:rsidRPr="0076441C" w:rsidRDefault="00AA0989" w:rsidP="0076441C">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AA0989" w:rsidRPr="0076441C" w:rsidTr="00C071F4">
        <w:tc>
          <w:tcPr>
            <w:tcW w:w="1008"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Número</w:t>
            </w:r>
          </w:p>
        </w:tc>
        <w:tc>
          <w:tcPr>
            <w:tcW w:w="2340"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Tipo</w:t>
            </w:r>
          </w:p>
        </w:tc>
        <w:tc>
          <w:tcPr>
            <w:tcW w:w="3356"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Probabilidade</w:t>
            </w:r>
          </w:p>
        </w:tc>
        <w:tc>
          <w:tcPr>
            <w:tcW w:w="2350"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Impacto</w:t>
            </w:r>
          </w:p>
        </w:tc>
      </w:tr>
      <w:tr w:rsidR="00AA0989" w:rsidRPr="0076441C" w:rsidTr="00C071F4">
        <w:tc>
          <w:tcPr>
            <w:tcW w:w="1008"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4</w:t>
            </w:r>
          </w:p>
        </w:tc>
        <w:tc>
          <w:tcPr>
            <w:tcW w:w="2340"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Recurso</w:t>
            </w:r>
          </w:p>
        </w:tc>
        <w:tc>
          <w:tcPr>
            <w:tcW w:w="3356"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1</w:t>
            </w:r>
          </w:p>
        </w:tc>
        <w:tc>
          <w:tcPr>
            <w:tcW w:w="2350" w:type="dxa"/>
            <w:shd w:val="clear" w:color="auto" w:fill="auto"/>
          </w:tcPr>
          <w:p w:rsidR="00AA0989" w:rsidRPr="0076441C" w:rsidRDefault="00AA0989" w:rsidP="0076441C">
            <w:pPr>
              <w:spacing w:line="276" w:lineRule="auto"/>
              <w:jc w:val="both"/>
              <w:rPr>
                <w:rFonts w:ascii="Arial" w:eastAsia="Calibri" w:hAnsi="Arial" w:cs="Arial"/>
              </w:rPr>
            </w:pPr>
            <w:r w:rsidRPr="0076441C">
              <w:rPr>
                <w:rFonts w:ascii="Arial" w:eastAsia="Calibri" w:hAnsi="Arial" w:cs="Arial"/>
              </w:rPr>
              <w:t>1</w:t>
            </w:r>
          </w:p>
        </w:tc>
      </w:tr>
    </w:tbl>
    <w:p w:rsidR="00AA0989" w:rsidRPr="00AA0989" w:rsidRDefault="00AA0989" w:rsidP="0076441C">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16" w:name="_Toc350844950"/>
      <w:r w:rsidRPr="00AA0989">
        <w:rPr>
          <w:rFonts w:ascii="Arial" w:eastAsia="Calibri" w:hAnsi="Arial" w:cs="Arial"/>
          <w:b/>
        </w:rPr>
        <w:t>Descrição do Risco</w:t>
      </w:r>
      <w:bookmarkEnd w:id="16"/>
      <w:r w:rsidR="0076441C">
        <w:rPr>
          <w:rFonts w:ascii="Arial" w:hAnsi="Arial" w:cs="Arial"/>
          <w:b/>
        </w:rPr>
        <w:t>:</w:t>
      </w:r>
    </w:p>
    <w:p w:rsidR="00AA0989" w:rsidRPr="008D01C1" w:rsidRDefault="00AA0989" w:rsidP="008D01C1">
      <w:pPr>
        <w:pStyle w:val="ListParagraph"/>
        <w:spacing w:line="276" w:lineRule="auto"/>
        <w:jc w:val="both"/>
        <w:rPr>
          <w:rFonts w:ascii="Arial" w:eastAsia="Calibri" w:hAnsi="Arial" w:cs="Arial"/>
        </w:rPr>
      </w:pPr>
      <w:r w:rsidRPr="008D01C1">
        <w:rPr>
          <w:rFonts w:ascii="Arial" w:eastAsia="Calibri" w:hAnsi="Arial" w:cs="Arial"/>
        </w:rPr>
        <w:t>Problemas de relacionamento entre os integrantes da equipe.</w:t>
      </w:r>
    </w:p>
    <w:p w:rsidR="00AA0989" w:rsidRPr="00AA0989" w:rsidRDefault="00AA0989" w:rsidP="008D01C1">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17" w:name="_Toc350844951"/>
      <w:r w:rsidRPr="00AA0989">
        <w:rPr>
          <w:rFonts w:ascii="Arial" w:eastAsia="Calibri" w:hAnsi="Arial" w:cs="Arial"/>
          <w:b/>
        </w:rPr>
        <w:t>Descrição do Impacto</w:t>
      </w:r>
      <w:bookmarkEnd w:id="17"/>
      <w:r w:rsidR="008D01C1">
        <w:rPr>
          <w:rFonts w:ascii="Arial" w:hAnsi="Arial" w:cs="Arial"/>
          <w:b/>
        </w:rPr>
        <w:t>:</w:t>
      </w:r>
    </w:p>
    <w:p w:rsidR="00AA0989" w:rsidRPr="009C7BE3" w:rsidRDefault="00AA0989" w:rsidP="009C7BE3">
      <w:pPr>
        <w:pStyle w:val="ListParagraph"/>
        <w:spacing w:line="276" w:lineRule="auto"/>
        <w:jc w:val="both"/>
        <w:rPr>
          <w:rFonts w:ascii="Arial" w:eastAsia="Calibri" w:hAnsi="Arial" w:cs="Arial"/>
        </w:rPr>
      </w:pPr>
      <w:r w:rsidRPr="009C7BE3">
        <w:rPr>
          <w:rFonts w:ascii="Arial" w:eastAsia="Calibri" w:hAnsi="Arial" w:cs="Arial"/>
        </w:rPr>
        <w:lastRenderedPageBreak/>
        <w:t>Gera mal-entendido dos recursos envolvidos, comunicação e colaboração deficientes e que desencadeiam atrasos, erros e resultados insatisfatórios.</w:t>
      </w:r>
    </w:p>
    <w:p w:rsidR="00AA0989" w:rsidRPr="00AA0989" w:rsidRDefault="00AA0989" w:rsidP="009C7BE3">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18" w:name="_Toc350844952"/>
      <w:r w:rsidRPr="00AA0989">
        <w:rPr>
          <w:rFonts w:ascii="Arial" w:eastAsia="Calibri" w:hAnsi="Arial" w:cs="Arial"/>
          <w:b/>
        </w:rPr>
        <w:t>Indicadores</w:t>
      </w:r>
      <w:bookmarkEnd w:id="18"/>
      <w:r w:rsidR="009C7BE3">
        <w:rPr>
          <w:rFonts w:ascii="Arial" w:hAnsi="Arial" w:cs="Arial"/>
          <w:b/>
        </w:rPr>
        <w:t>:</w:t>
      </w:r>
    </w:p>
    <w:p w:rsidR="00AA0989" w:rsidRPr="009C7BE3" w:rsidRDefault="00AA0989" w:rsidP="009C7BE3">
      <w:pPr>
        <w:pStyle w:val="ListParagraph"/>
        <w:spacing w:line="276" w:lineRule="auto"/>
        <w:jc w:val="both"/>
        <w:rPr>
          <w:rFonts w:ascii="Arial" w:eastAsia="Calibri" w:hAnsi="Arial" w:cs="Arial"/>
        </w:rPr>
      </w:pPr>
      <w:r w:rsidRPr="009C7BE3">
        <w:rPr>
          <w:rFonts w:ascii="Arial" w:eastAsia="Calibri" w:hAnsi="Arial" w:cs="Arial"/>
        </w:rPr>
        <w:t>Queda nos indicadores de qualidade gerando mal-entendido dos recursos envolvidos, comunicação ruim e colaboração deficientes, que desencadeiam atrasos, erros e resultados insatisfatórios.</w:t>
      </w:r>
    </w:p>
    <w:p w:rsidR="00AA0989" w:rsidRPr="00AA0989" w:rsidRDefault="00AA0989" w:rsidP="009C7BE3">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19" w:name="_Toc350844953"/>
      <w:r w:rsidRPr="00AA0989">
        <w:rPr>
          <w:rFonts w:ascii="Arial" w:eastAsia="Calibri" w:hAnsi="Arial" w:cs="Arial"/>
          <w:b/>
        </w:rPr>
        <w:t>Estratégia de Diminuição</w:t>
      </w:r>
      <w:bookmarkEnd w:id="19"/>
      <w:r w:rsidR="009C7BE3">
        <w:rPr>
          <w:rFonts w:ascii="Arial" w:hAnsi="Arial" w:cs="Arial"/>
          <w:b/>
        </w:rPr>
        <w:t>:</w:t>
      </w:r>
    </w:p>
    <w:p w:rsidR="00AA0989" w:rsidRPr="00740BDE" w:rsidRDefault="00AA0989" w:rsidP="00740BDE">
      <w:pPr>
        <w:pStyle w:val="ListParagraph"/>
        <w:spacing w:line="276" w:lineRule="auto"/>
        <w:jc w:val="both"/>
        <w:rPr>
          <w:rFonts w:ascii="Arial" w:eastAsia="Calibri" w:hAnsi="Arial" w:cs="Arial"/>
        </w:rPr>
      </w:pPr>
      <w:r w:rsidRPr="00740BDE">
        <w:rPr>
          <w:rFonts w:ascii="Arial" w:eastAsia="Calibri" w:hAnsi="Arial" w:cs="Arial"/>
        </w:rPr>
        <w:t>Formar uma equipe experiente, representativa, proativa, comprometida em manter um bom ambiente de trabalho, que saiba lidar com pessoa e que os integrantes realmente saibam trabalha em equipe.</w:t>
      </w:r>
    </w:p>
    <w:p w:rsidR="00AA0989" w:rsidRPr="00AA0989" w:rsidRDefault="00AA0989" w:rsidP="003A390D">
      <w:pPr>
        <w:pStyle w:val="ListParagraph"/>
        <w:spacing w:line="276" w:lineRule="auto"/>
        <w:jc w:val="both"/>
        <w:rPr>
          <w:rFonts w:ascii="Arial" w:eastAsia="Calibri" w:hAnsi="Arial" w:cs="Arial"/>
          <w:b/>
        </w:rPr>
      </w:pPr>
    </w:p>
    <w:p w:rsidR="00AA0989" w:rsidRPr="00AA0989" w:rsidRDefault="00AA0989" w:rsidP="00C66FF5">
      <w:pPr>
        <w:pStyle w:val="ListParagraph"/>
        <w:numPr>
          <w:ilvl w:val="0"/>
          <w:numId w:val="6"/>
        </w:numPr>
        <w:spacing w:line="276" w:lineRule="auto"/>
        <w:jc w:val="both"/>
        <w:rPr>
          <w:rFonts w:ascii="Arial" w:eastAsia="Calibri" w:hAnsi="Arial" w:cs="Arial"/>
          <w:b/>
        </w:rPr>
      </w:pPr>
      <w:bookmarkStart w:id="20" w:name="_Toc350844954"/>
      <w:r w:rsidRPr="00AA0989">
        <w:rPr>
          <w:rFonts w:ascii="Arial" w:eastAsia="Calibri" w:hAnsi="Arial" w:cs="Arial"/>
          <w:b/>
        </w:rPr>
        <w:t>Plano de Contingência</w:t>
      </w:r>
      <w:bookmarkEnd w:id="20"/>
      <w:r w:rsidR="003A390D">
        <w:rPr>
          <w:rFonts w:ascii="Arial" w:hAnsi="Arial" w:cs="Arial"/>
          <w:b/>
        </w:rPr>
        <w:t>:</w:t>
      </w:r>
    </w:p>
    <w:p w:rsidR="00AA0989" w:rsidRPr="003A390D" w:rsidRDefault="00AA0989" w:rsidP="003A390D">
      <w:pPr>
        <w:pStyle w:val="ListParagraph"/>
        <w:spacing w:line="276" w:lineRule="auto"/>
        <w:jc w:val="both"/>
        <w:rPr>
          <w:rFonts w:ascii="Arial" w:eastAsia="Calibri" w:hAnsi="Arial" w:cs="Arial"/>
        </w:rPr>
      </w:pPr>
      <w:r w:rsidRPr="003A390D">
        <w:rPr>
          <w:rFonts w:ascii="Arial" w:eastAsia="Calibri" w:hAnsi="Arial" w:cs="Arial"/>
        </w:rPr>
        <w:t>Criar um ambiente de trabalho onde a qualidade do relacionamento é satisfatória. Reuniões periódicas com o objetivo de detalhar as etapas do projeto e o papel de cada um dos membros da equipe buscando desenvolver o relacionamento interpessoal de cada recurso.</w:t>
      </w:r>
    </w:p>
    <w:p w:rsidR="00AA0989" w:rsidRDefault="00AA0989" w:rsidP="007D155B">
      <w:pPr>
        <w:pStyle w:val="ListParagraph"/>
        <w:spacing w:line="276" w:lineRule="auto"/>
        <w:jc w:val="both"/>
        <w:rPr>
          <w:rFonts w:ascii="Arial" w:hAnsi="Arial" w:cs="Arial"/>
          <w:b/>
        </w:rPr>
      </w:pPr>
    </w:p>
    <w:p w:rsidR="007D155B" w:rsidRPr="007C6502" w:rsidRDefault="007D155B" w:rsidP="007D155B">
      <w:pPr>
        <w:autoSpaceDE w:val="0"/>
        <w:autoSpaceDN w:val="0"/>
        <w:adjustRightInd w:val="0"/>
        <w:spacing w:line="360" w:lineRule="auto"/>
        <w:ind w:left="567"/>
        <w:jc w:val="both"/>
        <w:rPr>
          <w:rFonts w:ascii="Calibri" w:eastAsia="Calibri" w:hAnsi="Calibri" w:cs="Times New Roman"/>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1" w:name="_Toc350844955"/>
      <w:r w:rsidRPr="007D155B">
        <w:rPr>
          <w:rFonts w:ascii="Arial" w:eastAsia="Calibri" w:hAnsi="Arial" w:cs="Arial"/>
          <w:b/>
        </w:rPr>
        <w:t xml:space="preserve">RISCO </w:t>
      </w:r>
      <w:r>
        <w:rPr>
          <w:rFonts w:ascii="Arial" w:hAnsi="Arial" w:cs="Arial"/>
          <w:b/>
        </w:rPr>
        <w:t xml:space="preserve">N° </w:t>
      </w:r>
      <w:r w:rsidRPr="007D155B">
        <w:rPr>
          <w:rFonts w:ascii="Arial" w:eastAsia="Calibri" w:hAnsi="Arial" w:cs="Arial"/>
          <w:b/>
        </w:rPr>
        <w:t xml:space="preserve">05 - </w:t>
      </w:r>
      <w:r w:rsidRPr="007D155B">
        <w:rPr>
          <w:rFonts w:ascii="Arial" w:hAnsi="Arial" w:cs="Arial"/>
          <w:b/>
          <w:u w:val="single"/>
        </w:rPr>
        <w:t>DIFICULDADES DE COMUNICAÇÃO.</w:t>
      </w:r>
      <w:bookmarkEnd w:id="21"/>
    </w:p>
    <w:p w:rsidR="007D155B" w:rsidRPr="002E72CD" w:rsidRDefault="007D155B" w:rsidP="007D155B">
      <w:pPr>
        <w:rPr>
          <w:rFonts w:ascii="Calibri" w:eastAsia="Calibri" w:hAnsi="Calibri" w:cs="Times New Roman"/>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Tr="00C071F4">
        <w:tc>
          <w:tcPr>
            <w:tcW w:w="1008" w:type="dxa"/>
            <w:shd w:val="clear" w:color="auto" w:fill="auto"/>
          </w:tcPr>
          <w:p w:rsidR="007D155B" w:rsidRDefault="007D155B" w:rsidP="00C071F4">
            <w:pPr>
              <w:rPr>
                <w:rFonts w:ascii="Calibri" w:eastAsia="Calibri" w:hAnsi="Calibri" w:cs="Times New Roman"/>
              </w:rPr>
            </w:pPr>
            <w:r>
              <w:rPr>
                <w:rFonts w:ascii="Calibri" w:eastAsia="Calibri" w:hAnsi="Calibri" w:cs="Times New Roman"/>
              </w:rPr>
              <w:t>Número</w:t>
            </w:r>
          </w:p>
        </w:tc>
        <w:tc>
          <w:tcPr>
            <w:tcW w:w="2340" w:type="dxa"/>
            <w:shd w:val="clear" w:color="auto" w:fill="auto"/>
          </w:tcPr>
          <w:p w:rsidR="007D155B" w:rsidRDefault="007D155B" w:rsidP="00C071F4">
            <w:pPr>
              <w:rPr>
                <w:rFonts w:ascii="Calibri" w:eastAsia="Calibri" w:hAnsi="Calibri" w:cs="Times New Roman"/>
              </w:rPr>
            </w:pPr>
            <w:r>
              <w:rPr>
                <w:rFonts w:ascii="Calibri" w:eastAsia="Calibri" w:hAnsi="Calibri" w:cs="Times New Roman"/>
              </w:rPr>
              <w:t>Tipo</w:t>
            </w:r>
          </w:p>
        </w:tc>
        <w:tc>
          <w:tcPr>
            <w:tcW w:w="3356" w:type="dxa"/>
            <w:shd w:val="clear" w:color="auto" w:fill="auto"/>
          </w:tcPr>
          <w:p w:rsidR="007D155B" w:rsidRDefault="007D155B" w:rsidP="00C071F4">
            <w:pPr>
              <w:rPr>
                <w:rFonts w:ascii="Calibri" w:eastAsia="Calibri" w:hAnsi="Calibri" w:cs="Times New Roman"/>
              </w:rPr>
            </w:pPr>
            <w:r>
              <w:rPr>
                <w:rFonts w:ascii="Calibri" w:eastAsia="Calibri" w:hAnsi="Calibri" w:cs="Times New Roman"/>
              </w:rPr>
              <w:t>Probabilidade</w:t>
            </w:r>
          </w:p>
        </w:tc>
        <w:tc>
          <w:tcPr>
            <w:tcW w:w="2350" w:type="dxa"/>
            <w:shd w:val="clear" w:color="auto" w:fill="auto"/>
          </w:tcPr>
          <w:p w:rsidR="007D155B" w:rsidRDefault="007D155B" w:rsidP="00C071F4">
            <w:pPr>
              <w:rPr>
                <w:rFonts w:ascii="Calibri" w:eastAsia="Calibri" w:hAnsi="Calibri" w:cs="Times New Roman"/>
              </w:rPr>
            </w:pPr>
            <w:r>
              <w:rPr>
                <w:rFonts w:ascii="Calibri" w:eastAsia="Calibri" w:hAnsi="Calibri" w:cs="Times New Roman"/>
              </w:rPr>
              <w:t>Impacto</w:t>
            </w:r>
          </w:p>
        </w:tc>
      </w:tr>
      <w:tr w:rsidR="007D155B" w:rsidTr="00C071F4">
        <w:tc>
          <w:tcPr>
            <w:tcW w:w="1008" w:type="dxa"/>
            <w:shd w:val="clear" w:color="auto" w:fill="auto"/>
          </w:tcPr>
          <w:p w:rsidR="007D155B" w:rsidRPr="00E36D7F" w:rsidRDefault="007D155B" w:rsidP="00C071F4">
            <w:pPr>
              <w:jc w:val="both"/>
              <w:rPr>
                <w:rFonts w:ascii="Calibri" w:eastAsia="Calibri" w:hAnsi="Calibri" w:cs="Times New Roman"/>
              </w:rPr>
            </w:pPr>
            <w:r>
              <w:rPr>
                <w:rFonts w:ascii="Calibri" w:eastAsia="Calibri" w:hAnsi="Calibri" w:cs="Times New Roman"/>
              </w:rPr>
              <w:t>5</w:t>
            </w:r>
          </w:p>
        </w:tc>
        <w:tc>
          <w:tcPr>
            <w:tcW w:w="2340" w:type="dxa"/>
            <w:shd w:val="clear" w:color="auto" w:fill="auto"/>
          </w:tcPr>
          <w:p w:rsidR="007D155B" w:rsidRPr="00E36D7F" w:rsidRDefault="007D155B" w:rsidP="00C071F4">
            <w:pPr>
              <w:jc w:val="both"/>
              <w:rPr>
                <w:rFonts w:ascii="Calibri" w:eastAsia="Calibri" w:hAnsi="Calibri" w:cs="Times New Roman"/>
              </w:rPr>
            </w:pPr>
            <w:r>
              <w:rPr>
                <w:rFonts w:ascii="Calibri" w:eastAsia="Calibri" w:hAnsi="Calibri" w:cs="Times New Roman"/>
              </w:rPr>
              <w:t>Recurso</w:t>
            </w:r>
          </w:p>
        </w:tc>
        <w:tc>
          <w:tcPr>
            <w:tcW w:w="3356" w:type="dxa"/>
            <w:shd w:val="clear" w:color="auto" w:fill="auto"/>
          </w:tcPr>
          <w:p w:rsidR="007D155B" w:rsidRPr="00E36D7F" w:rsidRDefault="007D155B" w:rsidP="00C071F4">
            <w:pPr>
              <w:jc w:val="both"/>
              <w:rPr>
                <w:rFonts w:ascii="Calibri" w:eastAsia="Calibri" w:hAnsi="Calibri" w:cs="Times New Roman"/>
              </w:rPr>
            </w:pPr>
            <w:r>
              <w:rPr>
                <w:rFonts w:ascii="Calibri" w:eastAsia="Calibri" w:hAnsi="Calibri" w:cs="Times New Roman"/>
              </w:rPr>
              <w:t>1</w:t>
            </w:r>
          </w:p>
        </w:tc>
        <w:tc>
          <w:tcPr>
            <w:tcW w:w="2350" w:type="dxa"/>
            <w:shd w:val="clear" w:color="auto" w:fill="auto"/>
          </w:tcPr>
          <w:p w:rsidR="007D155B" w:rsidRPr="00E36D7F" w:rsidRDefault="007D155B" w:rsidP="00C071F4">
            <w:pPr>
              <w:jc w:val="both"/>
              <w:rPr>
                <w:rFonts w:ascii="Calibri" w:eastAsia="Calibri" w:hAnsi="Calibri" w:cs="Times New Roman"/>
              </w:rPr>
            </w:pPr>
            <w:r>
              <w:rPr>
                <w:rFonts w:ascii="Calibri" w:eastAsia="Calibri" w:hAnsi="Calibri" w:cs="Times New Roman"/>
              </w:rPr>
              <w:t>2</w:t>
            </w:r>
          </w:p>
        </w:tc>
      </w:tr>
    </w:tbl>
    <w:p w:rsidR="007D155B" w:rsidRPr="007D155B" w:rsidRDefault="007D155B" w:rsidP="007D155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2" w:name="_Toc350844956"/>
      <w:r w:rsidRPr="007D155B">
        <w:rPr>
          <w:rFonts w:ascii="Arial" w:eastAsia="Calibri" w:hAnsi="Arial" w:cs="Arial"/>
          <w:b/>
        </w:rPr>
        <w:t>Descrição do Risco</w:t>
      </w:r>
      <w:bookmarkEnd w:id="22"/>
      <w:r>
        <w:rPr>
          <w:rFonts w:ascii="Arial" w:hAnsi="Arial" w:cs="Arial"/>
          <w:b/>
        </w:rPr>
        <w:t>:</w:t>
      </w:r>
    </w:p>
    <w:p w:rsidR="007D155B" w:rsidRPr="007D155B" w:rsidRDefault="007D155B" w:rsidP="007D155B">
      <w:pPr>
        <w:pStyle w:val="ListParagraph"/>
        <w:spacing w:line="276" w:lineRule="auto"/>
        <w:jc w:val="both"/>
        <w:rPr>
          <w:rFonts w:ascii="Arial" w:eastAsia="Calibri" w:hAnsi="Arial" w:cs="Arial"/>
        </w:rPr>
      </w:pPr>
      <w:r w:rsidRPr="007D155B">
        <w:rPr>
          <w:rFonts w:ascii="Arial" w:eastAsia="Calibri" w:hAnsi="Arial" w:cs="Arial"/>
        </w:rPr>
        <w:t>Dificuldades de comunicação com equipe, devido sua localização geográfica.</w:t>
      </w:r>
    </w:p>
    <w:p w:rsidR="007D155B" w:rsidRPr="007D155B" w:rsidRDefault="007D155B" w:rsidP="007D155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3" w:name="_Toc350844957"/>
      <w:r w:rsidRPr="007D155B">
        <w:rPr>
          <w:rFonts w:ascii="Arial" w:eastAsia="Calibri" w:hAnsi="Arial" w:cs="Arial"/>
          <w:b/>
        </w:rPr>
        <w:t>Descrição do Impacto</w:t>
      </w:r>
      <w:bookmarkEnd w:id="23"/>
      <w:r>
        <w:rPr>
          <w:rFonts w:ascii="Arial" w:hAnsi="Arial" w:cs="Arial"/>
          <w:b/>
        </w:rPr>
        <w:t>:</w:t>
      </w:r>
    </w:p>
    <w:p w:rsidR="007D155B" w:rsidRPr="007D155B" w:rsidRDefault="007D155B" w:rsidP="007D155B">
      <w:pPr>
        <w:pStyle w:val="ListParagraph"/>
        <w:spacing w:line="276" w:lineRule="auto"/>
        <w:jc w:val="both"/>
        <w:rPr>
          <w:rFonts w:ascii="Arial" w:eastAsia="Calibri" w:hAnsi="Arial" w:cs="Arial"/>
        </w:rPr>
      </w:pPr>
      <w:r w:rsidRPr="007D155B">
        <w:rPr>
          <w:rFonts w:ascii="Arial" w:eastAsia="Calibri" w:hAnsi="Arial" w:cs="Arial"/>
        </w:rPr>
        <w:t>Gera uma comunicação ruim, ineficaz e deficiente entre os recursos envolvidos no projeto.</w:t>
      </w:r>
    </w:p>
    <w:p w:rsidR="007D155B" w:rsidRPr="007D155B" w:rsidRDefault="007D155B" w:rsidP="005467BE">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4" w:name="_Toc350844958"/>
      <w:r w:rsidRPr="007D155B">
        <w:rPr>
          <w:rFonts w:ascii="Arial" w:eastAsia="Calibri" w:hAnsi="Arial" w:cs="Arial"/>
          <w:b/>
        </w:rPr>
        <w:t>Indicadores</w:t>
      </w:r>
      <w:bookmarkEnd w:id="24"/>
      <w:r w:rsidR="005467BE">
        <w:rPr>
          <w:rFonts w:ascii="Arial" w:hAnsi="Arial" w:cs="Arial"/>
          <w:b/>
        </w:rPr>
        <w:t>:</w:t>
      </w:r>
    </w:p>
    <w:p w:rsidR="007D155B" w:rsidRPr="005467BE" w:rsidRDefault="007D155B" w:rsidP="005467BE">
      <w:pPr>
        <w:pStyle w:val="ListParagraph"/>
        <w:spacing w:line="276" w:lineRule="auto"/>
        <w:jc w:val="both"/>
        <w:rPr>
          <w:rFonts w:ascii="Arial" w:eastAsia="Calibri" w:hAnsi="Arial" w:cs="Arial"/>
        </w:rPr>
      </w:pPr>
      <w:r w:rsidRPr="005467BE">
        <w:rPr>
          <w:rFonts w:ascii="Arial" w:eastAsia="Calibri" w:hAnsi="Arial" w:cs="Arial"/>
        </w:rPr>
        <w:t>Prejuízos emocionais e ate financeiros, perda de informação e comunicação menos eficaz, confusão entre comunicado e comunicante, queda nos indicadores de qualidade, atrasos, erros e resultados insatisfatórios.</w:t>
      </w:r>
    </w:p>
    <w:p w:rsidR="007D155B" w:rsidRPr="007D155B" w:rsidRDefault="007D155B" w:rsidP="00EA7D7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5" w:name="_Toc350844959"/>
      <w:r w:rsidRPr="007D155B">
        <w:rPr>
          <w:rFonts w:ascii="Arial" w:eastAsia="Calibri" w:hAnsi="Arial" w:cs="Arial"/>
          <w:b/>
        </w:rPr>
        <w:t>Estratégia de Diminuição</w:t>
      </w:r>
      <w:bookmarkEnd w:id="25"/>
      <w:r w:rsidR="00EA7D7F">
        <w:rPr>
          <w:rFonts w:ascii="Arial" w:hAnsi="Arial" w:cs="Arial"/>
          <w:b/>
        </w:rPr>
        <w:t>:</w:t>
      </w:r>
    </w:p>
    <w:p w:rsidR="007D155B" w:rsidRPr="00A94AFA" w:rsidRDefault="007D155B" w:rsidP="00A94AFA">
      <w:pPr>
        <w:pStyle w:val="ListParagraph"/>
        <w:spacing w:line="276" w:lineRule="auto"/>
        <w:jc w:val="both"/>
        <w:rPr>
          <w:rFonts w:ascii="Arial" w:eastAsia="Calibri" w:hAnsi="Arial" w:cs="Arial"/>
        </w:rPr>
      </w:pPr>
      <w:r w:rsidRPr="00A94AFA">
        <w:rPr>
          <w:rFonts w:ascii="Arial" w:eastAsia="Calibri" w:hAnsi="Arial" w:cs="Arial"/>
        </w:rPr>
        <w:t>Formar uma equipe comprometida, experiente, proativa e comunicativa. Comunicação eficaz, eficiente, sem filtragem e sem ruídos.</w:t>
      </w:r>
    </w:p>
    <w:p w:rsidR="007D155B" w:rsidRPr="007D155B" w:rsidRDefault="007D155B" w:rsidP="00A66500">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6" w:name="_Toc350844960"/>
      <w:r w:rsidRPr="007D155B">
        <w:rPr>
          <w:rFonts w:ascii="Arial" w:eastAsia="Calibri" w:hAnsi="Arial" w:cs="Arial"/>
          <w:b/>
        </w:rPr>
        <w:t>Plano de Contingência</w:t>
      </w:r>
      <w:bookmarkEnd w:id="26"/>
      <w:r w:rsidR="00A66500">
        <w:rPr>
          <w:rFonts w:ascii="Arial" w:hAnsi="Arial" w:cs="Arial"/>
          <w:b/>
        </w:rPr>
        <w:t>:</w:t>
      </w:r>
    </w:p>
    <w:p w:rsidR="007D155B" w:rsidRPr="00AE2002" w:rsidRDefault="007D155B" w:rsidP="00AE2002">
      <w:pPr>
        <w:pStyle w:val="ListParagraph"/>
        <w:spacing w:line="276" w:lineRule="auto"/>
        <w:jc w:val="both"/>
        <w:rPr>
          <w:rFonts w:ascii="Arial" w:eastAsia="Calibri" w:hAnsi="Arial" w:cs="Arial"/>
        </w:rPr>
      </w:pPr>
      <w:r w:rsidRPr="00AE2002">
        <w:rPr>
          <w:rFonts w:ascii="Arial" w:eastAsia="Calibri" w:hAnsi="Arial" w:cs="Arial"/>
        </w:rPr>
        <w:t xml:space="preserve">Criar um plano de comunicação precisa partir do pré suposto da clareza de como se deseja contemplar os recursos alocados em distintas localizações geográficas. </w:t>
      </w:r>
    </w:p>
    <w:p w:rsidR="007D155B" w:rsidRDefault="007D155B" w:rsidP="00E460D3">
      <w:pPr>
        <w:pStyle w:val="ListParagraph"/>
        <w:spacing w:line="276" w:lineRule="auto"/>
        <w:jc w:val="both"/>
        <w:rPr>
          <w:rFonts w:ascii="Arial" w:hAnsi="Arial" w:cs="Arial"/>
          <w:b/>
        </w:rPr>
      </w:pPr>
    </w:p>
    <w:p w:rsidR="008378CD" w:rsidRPr="007D155B" w:rsidRDefault="008378CD" w:rsidP="00E460D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7" w:name="_Toc350844961"/>
      <w:r w:rsidRPr="007D155B">
        <w:rPr>
          <w:rFonts w:ascii="Arial" w:eastAsia="Calibri" w:hAnsi="Arial" w:cs="Arial"/>
          <w:b/>
        </w:rPr>
        <w:t xml:space="preserve">RISCO </w:t>
      </w:r>
      <w:r w:rsidR="00E460D3">
        <w:rPr>
          <w:rFonts w:ascii="Arial" w:hAnsi="Arial" w:cs="Arial"/>
          <w:b/>
        </w:rPr>
        <w:t xml:space="preserve">N° </w:t>
      </w:r>
      <w:r w:rsidRPr="007D155B">
        <w:rPr>
          <w:rFonts w:ascii="Arial" w:eastAsia="Calibri" w:hAnsi="Arial" w:cs="Arial"/>
          <w:b/>
        </w:rPr>
        <w:t xml:space="preserve">06 - </w:t>
      </w:r>
      <w:r w:rsidR="00E460D3" w:rsidRPr="00E460D3">
        <w:rPr>
          <w:rFonts w:ascii="Arial" w:hAnsi="Arial" w:cs="Arial"/>
          <w:b/>
          <w:u w:val="single"/>
        </w:rPr>
        <w:t>ALTA ROTATIVIDADE DA EQUIPE</w:t>
      </w:r>
      <w:bookmarkEnd w:id="27"/>
    </w:p>
    <w:p w:rsidR="007D155B" w:rsidRPr="007D155B" w:rsidRDefault="007D155B" w:rsidP="008378CD">
      <w:pPr>
        <w:pStyle w:val="ListParagraph"/>
        <w:spacing w:line="276" w:lineRule="auto"/>
        <w:jc w:val="both"/>
        <w:rPr>
          <w:rFonts w:ascii="Arial" w:eastAsia="Calibri"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DB45EC" w:rsidTr="00C071F4">
        <w:tc>
          <w:tcPr>
            <w:tcW w:w="1008"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Número</w:t>
            </w:r>
          </w:p>
        </w:tc>
        <w:tc>
          <w:tcPr>
            <w:tcW w:w="2340"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Tipo</w:t>
            </w:r>
          </w:p>
        </w:tc>
        <w:tc>
          <w:tcPr>
            <w:tcW w:w="3356"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Probabilidade</w:t>
            </w:r>
          </w:p>
        </w:tc>
        <w:tc>
          <w:tcPr>
            <w:tcW w:w="2350"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Impacto</w:t>
            </w:r>
          </w:p>
        </w:tc>
      </w:tr>
      <w:tr w:rsidR="007D155B" w:rsidRPr="00DB45EC" w:rsidTr="00C071F4">
        <w:tc>
          <w:tcPr>
            <w:tcW w:w="1008"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6</w:t>
            </w:r>
          </w:p>
        </w:tc>
        <w:tc>
          <w:tcPr>
            <w:tcW w:w="2340"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Recurso</w:t>
            </w:r>
          </w:p>
        </w:tc>
        <w:tc>
          <w:tcPr>
            <w:tcW w:w="3356"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1</w:t>
            </w:r>
          </w:p>
        </w:tc>
        <w:tc>
          <w:tcPr>
            <w:tcW w:w="2350" w:type="dxa"/>
            <w:shd w:val="clear" w:color="auto" w:fill="auto"/>
          </w:tcPr>
          <w:p w:rsidR="007D155B" w:rsidRPr="00F27C6C" w:rsidRDefault="007D155B" w:rsidP="00F27C6C">
            <w:pPr>
              <w:spacing w:line="276" w:lineRule="auto"/>
              <w:jc w:val="both"/>
              <w:rPr>
                <w:rFonts w:ascii="Arial" w:eastAsia="Calibri" w:hAnsi="Arial" w:cs="Arial"/>
              </w:rPr>
            </w:pPr>
            <w:r w:rsidRPr="00F27C6C">
              <w:rPr>
                <w:rFonts w:ascii="Arial" w:eastAsia="Calibri" w:hAnsi="Arial" w:cs="Arial"/>
              </w:rPr>
              <w:t>2</w:t>
            </w:r>
          </w:p>
        </w:tc>
      </w:tr>
    </w:tbl>
    <w:p w:rsidR="007D155B" w:rsidRPr="007D155B" w:rsidRDefault="007D155B" w:rsidP="00F27C6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8" w:name="_Toc350844962"/>
      <w:r w:rsidRPr="007D155B">
        <w:rPr>
          <w:rFonts w:ascii="Arial" w:eastAsia="Calibri" w:hAnsi="Arial" w:cs="Arial"/>
          <w:b/>
        </w:rPr>
        <w:lastRenderedPageBreak/>
        <w:t>Descrição do Risco</w:t>
      </w:r>
      <w:bookmarkEnd w:id="28"/>
      <w:r w:rsidR="00F27C6C">
        <w:rPr>
          <w:rFonts w:ascii="Arial" w:hAnsi="Arial" w:cs="Arial"/>
          <w:b/>
        </w:rPr>
        <w:t>:</w:t>
      </w:r>
    </w:p>
    <w:p w:rsidR="007D155B" w:rsidRPr="00F27C6C" w:rsidRDefault="007D155B" w:rsidP="00F27C6C">
      <w:pPr>
        <w:pStyle w:val="ListParagraph"/>
        <w:spacing w:line="276" w:lineRule="auto"/>
        <w:jc w:val="both"/>
        <w:rPr>
          <w:rFonts w:ascii="Arial" w:eastAsia="Calibri" w:hAnsi="Arial" w:cs="Arial"/>
        </w:rPr>
      </w:pPr>
      <w:r w:rsidRPr="00F27C6C">
        <w:rPr>
          <w:rFonts w:ascii="Arial" w:eastAsia="Calibri" w:hAnsi="Arial" w:cs="Arial"/>
        </w:rPr>
        <w:t>Alta rotatividade dos recursos da equipe.</w:t>
      </w:r>
    </w:p>
    <w:p w:rsidR="007D155B" w:rsidRPr="007D155B" w:rsidRDefault="007D155B" w:rsidP="00F27C6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29" w:name="_Toc350844963"/>
      <w:r w:rsidRPr="007D155B">
        <w:rPr>
          <w:rFonts w:ascii="Arial" w:eastAsia="Calibri" w:hAnsi="Arial" w:cs="Arial"/>
          <w:b/>
        </w:rPr>
        <w:t>Descrição do Impacto</w:t>
      </w:r>
      <w:bookmarkEnd w:id="29"/>
      <w:r w:rsidR="00F27C6C">
        <w:rPr>
          <w:rFonts w:ascii="Arial" w:hAnsi="Arial" w:cs="Arial"/>
          <w:b/>
        </w:rPr>
        <w:t>:</w:t>
      </w:r>
    </w:p>
    <w:p w:rsidR="007D155B" w:rsidRPr="00F27C6C" w:rsidRDefault="007D155B" w:rsidP="00F27C6C">
      <w:pPr>
        <w:pStyle w:val="ListParagraph"/>
        <w:spacing w:line="276" w:lineRule="auto"/>
        <w:jc w:val="both"/>
        <w:rPr>
          <w:rFonts w:ascii="Arial" w:eastAsia="Calibri" w:hAnsi="Arial" w:cs="Arial"/>
        </w:rPr>
      </w:pPr>
      <w:r w:rsidRPr="00F27C6C">
        <w:rPr>
          <w:rFonts w:ascii="Arial" w:eastAsia="Calibri" w:hAnsi="Arial" w:cs="Arial"/>
        </w:rPr>
        <w:t>Alta rotatividade dos recursos da equipe do projeto levando a perda de conhecimento.</w:t>
      </w:r>
    </w:p>
    <w:p w:rsidR="007D155B" w:rsidRPr="007D155B" w:rsidRDefault="007D155B" w:rsidP="003E3CE4">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0" w:name="_Toc350844964"/>
      <w:r w:rsidRPr="007D155B">
        <w:rPr>
          <w:rFonts w:ascii="Arial" w:eastAsia="Calibri" w:hAnsi="Arial" w:cs="Arial"/>
          <w:b/>
        </w:rPr>
        <w:t>Indicadores</w:t>
      </w:r>
      <w:bookmarkEnd w:id="30"/>
      <w:r w:rsidR="003E3CE4">
        <w:rPr>
          <w:rFonts w:ascii="Arial" w:hAnsi="Arial" w:cs="Arial"/>
          <w:b/>
        </w:rPr>
        <w:t>:</w:t>
      </w:r>
    </w:p>
    <w:p w:rsidR="007D155B" w:rsidRPr="003E3CE4" w:rsidRDefault="007D155B" w:rsidP="003E3CE4">
      <w:pPr>
        <w:pStyle w:val="ListParagraph"/>
        <w:spacing w:line="276" w:lineRule="auto"/>
        <w:jc w:val="both"/>
        <w:rPr>
          <w:rFonts w:ascii="Arial" w:eastAsia="Calibri" w:hAnsi="Arial" w:cs="Arial"/>
        </w:rPr>
      </w:pPr>
      <w:r w:rsidRPr="003E3CE4">
        <w:rPr>
          <w:rFonts w:ascii="Arial" w:eastAsia="Calibri" w:hAnsi="Arial" w:cs="Arial"/>
        </w:rPr>
        <w:t>Prejuízos financeiros, falta dos recursos, perda de conhecimento, atraso nas atividades. No caso da alta rotatividade, um item a ser monitorado seria o número de faltas ao trabalho.</w:t>
      </w:r>
    </w:p>
    <w:p w:rsidR="007D155B" w:rsidRPr="007D155B" w:rsidRDefault="007D155B" w:rsidP="003E3CE4">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1" w:name="_Toc350844965"/>
      <w:r w:rsidRPr="007D155B">
        <w:rPr>
          <w:rFonts w:ascii="Arial" w:eastAsia="Calibri" w:hAnsi="Arial" w:cs="Arial"/>
          <w:b/>
        </w:rPr>
        <w:t>Estratégia de Diminuição</w:t>
      </w:r>
      <w:bookmarkEnd w:id="31"/>
      <w:r w:rsidR="003E3CE4">
        <w:rPr>
          <w:rFonts w:ascii="Arial" w:hAnsi="Arial" w:cs="Arial"/>
          <w:b/>
        </w:rPr>
        <w:t>:</w:t>
      </w:r>
    </w:p>
    <w:p w:rsidR="007D155B" w:rsidRDefault="007D155B" w:rsidP="003E3CE4">
      <w:pPr>
        <w:pStyle w:val="ListParagraph"/>
        <w:spacing w:line="276" w:lineRule="auto"/>
        <w:jc w:val="both"/>
        <w:rPr>
          <w:rFonts w:ascii="Arial" w:hAnsi="Arial" w:cs="Arial"/>
        </w:rPr>
      </w:pPr>
      <w:r w:rsidRPr="003E3CE4">
        <w:rPr>
          <w:rFonts w:ascii="Arial" w:eastAsia="Calibri" w:hAnsi="Arial" w:cs="Arial"/>
        </w:rPr>
        <w:t>Formar uma equipe comprometida e dedicada. Elaborar uma documentação adequada. Criar um repositório com toda documentação referente ao projeto. Após o início do projeto, assumir que a rotatividade será elevada e definir procedimentos para adotar quando os recursos deixarem o projeto. Reunião com a equipe para identificar causas de rotatividade elevada. Organizar a equipe de tal maneira que informações sobre atividades de desenvolvimento são amplamente de conhecimento de todos.</w:t>
      </w:r>
    </w:p>
    <w:p w:rsidR="00867411" w:rsidRPr="003E3CE4" w:rsidRDefault="00867411" w:rsidP="003E3CE4">
      <w:pPr>
        <w:pStyle w:val="ListParagraph"/>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2" w:name="_Toc350844966"/>
      <w:r w:rsidRPr="007D155B">
        <w:rPr>
          <w:rFonts w:ascii="Arial" w:eastAsia="Calibri" w:hAnsi="Arial" w:cs="Arial"/>
          <w:b/>
        </w:rPr>
        <w:t>Plano de Contingência</w:t>
      </w:r>
      <w:bookmarkEnd w:id="32"/>
    </w:p>
    <w:p w:rsidR="007D155B" w:rsidRPr="00867411" w:rsidRDefault="007D155B" w:rsidP="00867411">
      <w:pPr>
        <w:pStyle w:val="ListParagraph"/>
        <w:spacing w:line="276" w:lineRule="auto"/>
        <w:jc w:val="both"/>
        <w:rPr>
          <w:rFonts w:ascii="Arial" w:eastAsia="Calibri" w:hAnsi="Arial" w:cs="Arial"/>
        </w:rPr>
      </w:pPr>
      <w:r w:rsidRPr="00867411">
        <w:rPr>
          <w:rFonts w:ascii="Arial" w:eastAsia="Calibri" w:hAnsi="Arial" w:cs="Arial"/>
        </w:rPr>
        <w:t>Reduzir as causas que estão sob o controle da equipe antes do projeto começar. Criar um plano estratégico para reduzir a alta rotatividade dos recursos do projeto como melhorias nas condições de trabalho. Em caso de alta rotatividade, quando muitos recursos deixam o projeto, nova recursos devem ser treinados e substituídos com urgência utilizando documentação existente.</w:t>
      </w:r>
    </w:p>
    <w:p w:rsidR="007D155B" w:rsidRPr="007D155B" w:rsidRDefault="007D155B" w:rsidP="00263C0A">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3" w:name="_Toc350844967"/>
      <w:r w:rsidRPr="007D155B">
        <w:rPr>
          <w:rFonts w:ascii="Arial" w:eastAsia="Calibri" w:hAnsi="Arial" w:cs="Arial"/>
          <w:b/>
        </w:rPr>
        <w:t xml:space="preserve">RISCO </w:t>
      </w:r>
      <w:r w:rsidR="00263C0A">
        <w:rPr>
          <w:rFonts w:ascii="Arial" w:hAnsi="Arial" w:cs="Arial"/>
          <w:b/>
        </w:rPr>
        <w:t xml:space="preserve">N° </w:t>
      </w:r>
      <w:r w:rsidRPr="007D155B">
        <w:rPr>
          <w:rFonts w:ascii="Arial" w:eastAsia="Calibri" w:hAnsi="Arial" w:cs="Arial"/>
          <w:b/>
        </w:rPr>
        <w:t xml:space="preserve">07 - </w:t>
      </w:r>
      <w:r w:rsidR="00263C0A" w:rsidRPr="00263C0A">
        <w:rPr>
          <w:rFonts w:ascii="Arial" w:hAnsi="Arial" w:cs="Arial"/>
          <w:b/>
          <w:u w:val="single"/>
        </w:rPr>
        <w:t>SAÍDA DE ELEMENTO CHAVE.</w:t>
      </w:r>
      <w:bookmarkEnd w:id="33"/>
    </w:p>
    <w:p w:rsidR="007D155B" w:rsidRPr="007D155B" w:rsidRDefault="007D155B" w:rsidP="008378CD">
      <w:pPr>
        <w:pStyle w:val="ListParagraph"/>
        <w:spacing w:line="276" w:lineRule="auto"/>
        <w:jc w:val="both"/>
        <w:rPr>
          <w:rFonts w:ascii="Arial" w:eastAsia="Calibri"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8378CD" w:rsidTr="00C071F4">
        <w:tc>
          <w:tcPr>
            <w:tcW w:w="1008"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Número</w:t>
            </w:r>
          </w:p>
        </w:tc>
        <w:tc>
          <w:tcPr>
            <w:tcW w:w="2340"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Tipo</w:t>
            </w:r>
          </w:p>
        </w:tc>
        <w:tc>
          <w:tcPr>
            <w:tcW w:w="3356"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Probabilidade</w:t>
            </w:r>
          </w:p>
        </w:tc>
        <w:tc>
          <w:tcPr>
            <w:tcW w:w="2350"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Impacto</w:t>
            </w:r>
          </w:p>
        </w:tc>
      </w:tr>
      <w:tr w:rsidR="007D155B" w:rsidRPr="008378CD" w:rsidTr="00C071F4">
        <w:tc>
          <w:tcPr>
            <w:tcW w:w="1008"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7</w:t>
            </w:r>
          </w:p>
        </w:tc>
        <w:tc>
          <w:tcPr>
            <w:tcW w:w="2340"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Recurso</w:t>
            </w:r>
          </w:p>
        </w:tc>
        <w:tc>
          <w:tcPr>
            <w:tcW w:w="3356"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1</w:t>
            </w:r>
          </w:p>
        </w:tc>
        <w:tc>
          <w:tcPr>
            <w:tcW w:w="2350" w:type="dxa"/>
            <w:shd w:val="clear" w:color="auto" w:fill="auto"/>
          </w:tcPr>
          <w:p w:rsidR="007D155B" w:rsidRPr="008378CD" w:rsidRDefault="007D155B" w:rsidP="008378CD">
            <w:pPr>
              <w:spacing w:line="276" w:lineRule="auto"/>
              <w:jc w:val="both"/>
              <w:rPr>
                <w:rFonts w:ascii="Arial" w:eastAsia="Calibri" w:hAnsi="Arial" w:cs="Arial"/>
              </w:rPr>
            </w:pPr>
            <w:r w:rsidRPr="008378CD">
              <w:rPr>
                <w:rFonts w:ascii="Arial" w:eastAsia="Calibri" w:hAnsi="Arial" w:cs="Arial"/>
              </w:rPr>
              <w:t>3</w:t>
            </w:r>
          </w:p>
        </w:tc>
      </w:tr>
    </w:tbl>
    <w:p w:rsidR="007D155B" w:rsidRPr="007D155B" w:rsidRDefault="007D155B" w:rsidP="008378C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4" w:name="_Toc350844968"/>
      <w:r w:rsidRPr="007D155B">
        <w:rPr>
          <w:rFonts w:ascii="Arial" w:eastAsia="Calibri" w:hAnsi="Arial" w:cs="Arial"/>
          <w:b/>
        </w:rPr>
        <w:t>Descrição do Risco</w:t>
      </w:r>
      <w:bookmarkEnd w:id="34"/>
      <w:r w:rsidR="008378CD">
        <w:rPr>
          <w:rFonts w:ascii="Arial" w:hAnsi="Arial" w:cs="Arial"/>
          <w:b/>
        </w:rPr>
        <w:t>:</w:t>
      </w:r>
    </w:p>
    <w:p w:rsidR="007D155B" w:rsidRPr="008378CD" w:rsidRDefault="007D155B" w:rsidP="008378CD">
      <w:pPr>
        <w:pStyle w:val="ListParagraph"/>
        <w:spacing w:line="276" w:lineRule="auto"/>
        <w:jc w:val="both"/>
        <w:rPr>
          <w:rFonts w:ascii="Arial" w:eastAsia="Calibri" w:hAnsi="Arial" w:cs="Arial"/>
        </w:rPr>
      </w:pPr>
      <w:r w:rsidRPr="008378CD">
        <w:rPr>
          <w:rFonts w:ascii="Arial" w:eastAsia="Calibri" w:hAnsi="Arial" w:cs="Arial"/>
        </w:rPr>
        <w:t>Saída de um elemento-chave da equipe, que afeta todos os processos.</w:t>
      </w:r>
    </w:p>
    <w:p w:rsidR="007D155B" w:rsidRPr="007D155B" w:rsidRDefault="007D155B" w:rsidP="008378C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5" w:name="_Toc350844969"/>
      <w:r w:rsidRPr="007D155B">
        <w:rPr>
          <w:rFonts w:ascii="Arial" w:eastAsia="Calibri" w:hAnsi="Arial" w:cs="Arial"/>
          <w:b/>
        </w:rPr>
        <w:t>Descrição do Impacto</w:t>
      </w:r>
      <w:bookmarkEnd w:id="35"/>
      <w:r w:rsidR="008378CD">
        <w:rPr>
          <w:rFonts w:ascii="Arial" w:hAnsi="Arial" w:cs="Arial"/>
          <w:b/>
        </w:rPr>
        <w:t>:</w:t>
      </w:r>
    </w:p>
    <w:p w:rsidR="007D155B" w:rsidRPr="008378CD" w:rsidRDefault="007D155B" w:rsidP="008378CD">
      <w:pPr>
        <w:pStyle w:val="ListParagraph"/>
        <w:spacing w:line="276" w:lineRule="auto"/>
        <w:jc w:val="both"/>
        <w:rPr>
          <w:rFonts w:ascii="Arial" w:eastAsia="Calibri" w:hAnsi="Arial" w:cs="Arial"/>
        </w:rPr>
      </w:pPr>
      <w:r w:rsidRPr="008378CD">
        <w:rPr>
          <w:rFonts w:ascii="Arial" w:eastAsia="Calibri" w:hAnsi="Arial" w:cs="Arial"/>
        </w:rPr>
        <w:t>Saída de um elemento-chave da equipe, que afeta todos os processos do projeto e a perda de conhecimento.</w:t>
      </w:r>
    </w:p>
    <w:p w:rsidR="007D155B" w:rsidRPr="007D155B" w:rsidRDefault="007D155B" w:rsidP="0097487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6" w:name="_Toc350844970"/>
      <w:r w:rsidRPr="007D155B">
        <w:rPr>
          <w:rFonts w:ascii="Arial" w:eastAsia="Calibri" w:hAnsi="Arial" w:cs="Arial"/>
          <w:b/>
        </w:rPr>
        <w:t>Indicadores</w:t>
      </w:r>
      <w:bookmarkEnd w:id="36"/>
      <w:r w:rsidR="0097487D">
        <w:rPr>
          <w:rFonts w:ascii="Arial" w:hAnsi="Arial" w:cs="Arial"/>
          <w:b/>
        </w:rPr>
        <w:t>:</w:t>
      </w:r>
    </w:p>
    <w:p w:rsidR="007D155B" w:rsidRPr="0097487D" w:rsidRDefault="007D155B" w:rsidP="0097487D">
      <w:pPr>
        <w:pStyle w:val="ListParagraph"/>
        <w:spacing w:line="276" w:lineRule="auto"/>
        <w:jc w:val="both"/>
        <w:rPr>
          <w:rFonts w:ascii="Arial" w:eastAsia="Calibri" w:hAnsi="Arial" w:cs="Arial"/>
        </w:rPr>
      </w:pPr>
      <w:r w:rsidRPr="0097487D">
        <w:rPr>
          <w:rFonts w:ascii="Arial" w:eastAsia="Calibri" w:hAnsi="Arial" w:cs="Arial"/>
        </w:rPr>
        <w:t>Prejuízos financeiros, falta dos recursos, perda de conhecimento, atraso nas atividades. No caso da alta rotatividade, um item a ser monitorado seria o número de faltas ao trabalho dos recursos.</w:t>
      </w:r>
    </w:p>
    <w:p w:rsidR="007D155B" w:rsidRPr="007D155B" w:rsidRDefault="007D155B" w:rsidP="0001228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7" w:name="_Toc350844971"/>
      <w:r w:rsidRPr="007D155B">
        <w:rPr>
          <w:rFonts w:ascii="Arial" w:eastAsia="Calibri" w:hAnsi="Arial" w:cs="Arial"/>
          <w:b/>
        </w:rPr>
        <w:t>Estratégia de Diminuição</w:t>
      </w:r>
      <w:bookmarkEnd w:id="37"/>
      <w:r w:rsidR="0001228F">
        <w:rPr>
          <w:rFonts w:ascii="Arial" w:hAnsi="Arial" w:cs="Arial"/>
          <w:b/>
        </w:rPr>
        <w:t>:</w:t>
      </w:r>
    </w:p>
    <w:p w:rsidR="007D155B" w:rsidRPr="0001228F" w:rsidRDefault="007D155B" w:rsidP="0001228F">
      <w:pPr>
        <w:pStyle w:val="ListParagraph"/>
        <w:spacing w:line="276" w:lineRule="auto"/>
        <w:jc w:val="both"/>
        <w:rPr>
          <w:rFonts w:ascii="Arial" w:eastAsia="Calibri" w:hAnsi="Arial" w:cs="Arial"/>
        </w:rPr>
      </w:pPr>
      <w:r w:rsidRPr="0001228F">
        <w:rPr>
          <w:rFonts w:ascii="Arial" w:eastAsia="Calibri" w:hAnsi="Arial" w:cs="Arial"/>
        </w:rPr>
        <w:t>Formar uma equipe comprometida e dedicada. Elaborar uma documentação adequada. Criar um repositório com toda documentação referente ao projeto. Após o início do projeto, assumir que a rotatividade será elevada e definir procedimentos para adotar quando os recursos deixarem o projeto. Reunião com a equipe para identificar causas de rotatividade elevada. Organizar a equipe de tal maneira que informações sobre atividades de desenvolvimento são amplamente de conhecimento de todos.</w:t>
      </w:r>
    </w:p>
    <w:p w:rsidR="007D155B" w:rsidRPr="007D155B" w:rsidRDefault="007D155B" w:rsidP="0001228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38" w:name="_Toc350844972"/>
      <w:r w:rsidRPr="007D155B">
        <w:rPr>
          <w:rFonts w:ascii="Arial" w:eastAsia="Calibri" w:hAnsi="Arial" w:cs="Arial"/>
          <w:b/>
        </w:rPr>
        <w:lastRenderedPageBreak/>
        <w:t>Plano de Contingência</w:t>
      </w:r>
      <w:bookmarkEnd w:id="38"/>
      <w:r w:rsidR="0001228F">
        <w:rPr>
          <w:rFonts w:ascii="Arial" w:hAnsi="Arial" w:cs="Arial"/>
          <w:b/>
        </w:rPr>
        <w:t>:</w:t>
      </w:r>
    </w:p>
    <w:p w:rsidR="007D155B" w:rsidRPr="0001228F" w:rsidRDefault="007D155B" w:rsidP="0001228F">
      <w:pPr>
        <w:pStyle w:val="ListParagraph"/>
        <w:spacing w:line="276" w:lineRule="auto"/>
        <w:jc w:val="both"/>
        <w:rPr>
          <w:rFonts w:ascii="Arial" w:eastAsia="Calibri" w:hAnsi="Arial" w:cs="Arial"/>
        </w:rPr>
      </w:pPr>
      <w:r w:rsidRPr="0001228F">
        <w:rPr>
          <w:rFonts w:ascii="Arial" w:eastAsia="Calibri" w:hAnsi="Arial" w:cs="Arial"/>
        </w:rPr>
        <w:t>Reduzir as causas que estão sob o controle da equipe antes do projeto começar. Criar um plano estratégico para reduzir a alta rotatividade dos recursos do projeto como melhorias nas condições de trabalho. Em caso de alta rotatividade, quando muitos recursos deixam o projeto, nova recursos devem ser treinados e substituídos com urgência utilizando documentação existente.</w:t>
      </w:r>
    </w:p>
    <w:p w:rsidR="007D155B" w:rsidRDefault="007D155B" w:rsidP="00556BE8">
      <w:pPr>
        <w:pStyle w:val="ListParagraph"/>
        <w:spacing w:line="276" w:lineRule="auto"/>
        <w:jc w:val="both"/>
        <w:rPr>
          <w:rFonts w:ascii="Arial" w:hAnsi="Arial" w:cs="Arial"/>
          <w:b/>
        </w:rPr>
      </w:pPr>
    </w:p>
    <w:p w:rsidR="00556BE8" w:rsidRPr="007D155B" w:rsidRDefault="00556BE8" w:rsidP="00556BE8">
      <w:pPr>
        <w:pStyle w:val="ListParagraph"/>
        <w:spacing w:line="276" w:lineRule="auto"/>
        <w:jc w:val="both"/>
        <w:rPr>
          <w:rFonts w:ascii="Arial" w:eastAsia="Calibri" w:hAnsi="Arial" w:cs="Arial"/>
          <w:b/>
        </w:rPr>
      </w:pPr>
    </w:p>
    <w:p w:rsidR="007D155B" w:rsidRPr="00556BE8" w:rsidRDefault="007D155B" w:rsidP="00C66FF5">
      <w:pPr>
        <w:pStyle w:val="ListParagraph"/>
        <w:numPr>
          <w:ilvl w:val="0"/>
          <w:numId w:val="6"/>
        </w:numPr>
        <w:spacing w:line="276" w:lineRule="auto"/>
        <w:jc w:val="both"/>
        <w:rPr>
          <w:rFonts w:ascii="Arial" w:eastAsia="Calibri" w:hAnsi="Arial" w:cs="Arial"/>
          <w:b/>
          <w:u w:val="single"/>
        </w:rPr>
      </w:pPr>
      <w:bookmarkStart w:id="39" w:name="_Toc350844973"/>
      <w:r w:rsidRPr="007D155B">
        <w:rPr>
          <w:rFonts w:ascii="Arial" w:eastAsia="Calibri" w:hAnsi="Arial" w:cs="Arial"/>
          <w:b/>
        </w:rPr>
        <w:t xml:space="preserve">RISCO </w:t>
      </w:r>
      <w:r w:rsidR="00556BE8">
        <w:rPr>
          <w:rFonts w:ascii="Arial" w:hAnsi="Arial" w:cs="Arial"/>
          <w:b/>
        </w:rPr>
        <w:t xml:space="preserve">N° </w:t>
      </w:r>
      <w:r w:rsidRPr="007D155B">
        <w:rPr>
          <w:rFonts w:ascii="Arial" w:eastAsia="Calibri" w:hAnsi="Arial" w:cs="Arial"/>
          <w:b/>
        </w:rPr>
        <w:t xml:space="preserve">08 - </w:t>
      </w:r>
      <w:r w:rsidR="00556BE8" w:rsidRPr="00556BE8">
        <w:rPr>
          <w:rFonts w:ascii="Arial" w:hAnsi="Arial" w:cs="Arial"/>
          <w:b/>
          <w:u w:val="single"/>
        </w:rPr>
        <w:t>TREINAMENTO INSUFICIENTE DA EQUIPE.</w:t>
      </w:r>
      <w:bookmarkEnd w:id="39"/>
    </w:p>
    <w:p w:rsidR="007D155B" w:rsidRPr="00E46556" w:rsidRDefault="007D155B" w:rsidP="00E46556">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E46556" w:rsidTr="00C071F4">
        <w:tc>
          <w:tcPr>
            <w:tcW w:w="1008"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Número</w:t>
            </w:r>
          </w:p>
        </w:tc>
        <w:tc>
          <w:tcPr>
            <w:tcW w:w="2340"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Tipo</w:t>
            </w:r>
          </w:p>
        </w:tc>
        <w:tc>
          <w:tcPr>
            <w:tcW w:w="3356"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Probabilidade</w:t>
            </w:r>
          </w:p>
        </w:tc>
        <w:tc>
          <w:tcPr>
            <w:tcW w:w="2350"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Impacto</w:t>
            </w:r>
          </w:p>
        </w:tc>
      </w:tr>
      <w:tr w:rsidR="007D155B" w:rsidRPr="00E46556" w:rsidTr="00C071F4">
        <w:tc>
          <w:tcPr>
            <w:tcW w:w="1008"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8</w:t>
            </w:r>
          </w:p>
        </w:tc>
        <w:tc>
          <w:tcPr>
            <w:tcW w:w="2340"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Recurso</w:t>
            </w:r>
          </w:p>
        </w:tc>
        <w:tc>
          <w:tcPr>
            <w:tcW w:w="3356"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1</w:t>
            </w:r>
          </w:p>
        </w:tc>
        <w:tc>
          <w:tcPr>
            <w:tcW w:w="2350" w:type="dxa"/>
            <w:shd w:val="clear" w:color="auto" w:fill="auto"/>
          </w:tcPr>
          <w:p w:rsidR="007D155B" w:rsidRPr="00E46556" w:rsidRDefault="007D155B" w:rsidP="00E46556">
            <w:pPr>
              <w:spacing w:line="276" w:lineRule="auto"/>
              <w:jc w:val="both"/>
              <w:rPr>
                <w:rFonts w:ascii="Arial" w:eastAsia="Calibri" w:hAnsi="Arial" w:cs="Arial"/>
              </w:rPr>
            </w:pPr>
            <w:r w:rsidRPr="00E46556">
              <w:rPr>
                <w:rFonts w:ascii="Arial" w:eastAsia="Calibri" w:hAnsi="Arial" w:cs="Arial"/>
              </w:rPr>
              <w:t>2</w:t>
            </w:r>
          </w:p>
        </w:tc>
      </w:tr>
    </w:tbl>
    <w:p w:rsidR="007D155B" w:rsidRPr="007D155B" w:rsidRDefault="007D155B" w:rsidP="00E46556">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0" w:name="_Toc350844974"/>
      <w:r w:rsidRPr="007D155B">
        <w:rPr>
          <w:rFonts w:ascii="Arial" w:eastAsia="Calibri" w:hAnsi="Arial" w:cs="Arial"/>
          <w:b/>
        </w:rPr>
        <w:t>Descrição do Risco</w:t>
      </w:r>
      <w:bookmarkEnd w:id="40"/>
      <w:r w:rsidR="00E46556">
        <w:rPr>
          <w:rFonts w:ascii="Arial" w:hAnsi="Arial" w:cs="Arial"/>
          <w:b/>
        </w:rPr>
        <w:t>:</w:t>
      </w:r>
    </w:p>
    <w:p w:rsidR="007D155B" w:rsidRPr="00E46556" w:rsidRDefault="007D155B" w:rsidP="00E46556">
      <w:pPr>
        <w:pStyle w:val="ListParagraph"/>
        <w:spacing w:line="276" w:lineRule="auto"/>
        <w:jc w:val="both"/>
        <w:rPr>
          <w:rFonts w:ascii="Arial" w:eastAsia="Calibri" w:hAnsi="Arial" w:cs="Arial"/>
        </w:rPr>
      </w:pPr>
      <w:r w:rsidRPr="00E46556">
        <w:rPr>
          <w:rFonts w:ascii="Arial" w:eastAsia="Calibri" w:hAnsi="Arial" w:cs="Arial"/>
        </w:rPr>
        <w:t>Treinamento insuficiente da equipe o que atrapalha a realização das tarefas.</w:t>
      </w:r>
    </w:p>
    <w:p w:rsidR="007D155B" w:rsidRPr="007D155B" w:rsidRDefault="007D155B" w:rsidP="00E46556">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1" w:name="_Toc350844975"/>
      <w:r w:rsidRPr="007D155B">
        <w:rPr>
          <w:rFonts w:ascii="Arial" w:eastAsia="Calibri" w:hAnsi="Arial" w:cs="Arial"/>
          <w:b/>
        </w:rPr>
        <w:t>Descrição do Impacto</w:t>
      </w:r>
      <w:bookmarkEnd w:id="41"/>
      <w:r w:rsidR="00E46556">
        <w:rPr>
          <w:rFonts w:ascii="Arial" w:hAnsi="Arial" w:cs="Arial"/>
          <w:b/>
        </w:rPr>
        <w:t>:</w:t>
      </w:r>
    </w:p>
    <w:p w:rsidR="007D155B" w:rsidRPr="00E46556" w:rsidRDefault="007D155B" w:rsidP="00E46556">
      <w:pPr>
        <w:pStyle w:val="ListParagraph"/>
        <w:spacing w:line="276" w:lineRule="auto"/>
        <w:jc w:val="both"/>
        <w:rPr>
          <w:rFonts w:ascii="Arial" w:eastAsia="Calibri" w:hAnsi="Arial" w:cs="Arial"/>
        </w:rPr>
      </w:pPr>
      <w:r w:rsidRPr="00E46556">
        <w:rPr>
          <w:rFonts w:ascii="Arial" w:eastAsia="Calibri" w:hAnsi="Arial" w:cs="Arial"/>
        </w:rPr>
        <w:t>Atraso nas realizações das tarefas.</w:t>
      </w:r>
    </w:p>
    <w:p w:rsidR="007D155B" w:rsidRPr="007D155B" w:rsidRDefault="007D155B" w:rsidP="00E46556">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2" w:name="_Toc350844976"/>
      <w:r w:rsidRPr="007D155B">
        <w:rPr>
          <w:rFonts w:ascii="Arial" w:eastAsia="Calibri" w:hAnsi="Arial" w:cs="Arial"/>
          <w:b/>
        </w:rPr>
        <w:t>Indicadores</w:t>
      </w:r>
      <w:bookmarkEnd w:id="42"/>
      <w:r w:rsidR="00E46556">
        <w:rPr>
          <w:rFonts w:ascii="Arial" w:hAnsi="Arial" w:cs="Arial"/>
          <w:b/>
        </w:rPr>
        <w:t>:</w:t>
      </w:r>
    </w:p>
    <w:p w:rsidR="007D155B" w:rsidRPr="00E46556" w:rsidRDefault="007D155B" w:rsidP="00E46556">
      <w:pPr>
        <w:pStyle w:val="ListParagraph"/>
        <w:spacing w:line="276" w:lineRule="auto"/>
        <w:jc w:val="both"/>
        <w:rPr>
          <w:rFonts w:ascii="Arial" w:eastAsia="Calibri" w:hAnsi="Arial" w:cs="Arial"/>
        </w:rPr>
      </w:pPr>
      <w:r w:rsidRPr="00E46556">
        <w:rPr>
          <w:rFonts w:ascii="Arial" w:eastAsia="Calibri" w:hAnsi="Arial" w:cs="Arial"/>
        </w:rPr>
        <w:t>Prejuízos financeiros, atraso nas atividades.</w:t>
      </w:r>
    </w:p>
    <w:p w:rsidR="007D155B" w:rsidRPr="007D155B" w:rsidRDefault="007D155B" w:rsidP="00E46556">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3" w:name="_Toc350844977"/>
      <w:r w:rsidRPr="007D155B">
        <w:rPr>
          <w:rFonts w:ascii="Arial" w:eastAsia="Calibri" w:hAnsi="Arial" w:cs="Arial"/>
          <w:b/>
        </w:rPr>
        <w:t>Estratégia de Diminuição</w:t>
      </w:r>
      <w:bookmarkEnd w:id="43"/>
      <w:r w:rsidR="00E46556">
        <w:rPr>
          <w:rFonts w:ascii="Arial" w:hAnsi="Arial" w:cs="Arial"/>
          <w:b/>
        </w:rPr>
        <w:t>:</w:t>
      </w:r>
    </w:p>
    <w:p w:rsidR="007D155B" w:rsidRPr="00E46556" w:rsidRDefault="007D155B" w:rsidP="00E46556">
      <w:pPr>
        <w:pStyle w:val="ListParagraph"/>
        <w:spacing w:line="276" w:lineRule="auto"/>
        <w:jc w:val="both"/>
        <w:rPr>
          <w:rFonts w:ascii="Arial" w:eastAsia="Calibri" w:hAnsi="Arial" w:cs="Arial"/>
        </w:rPr>
      </w:pPr>
      <w:r w:rsidRPr="00E46556">
        <w:rPr>
          <w:rFonts w:ascii="Arial" w:eastAsia="Calibri" w:hAnsi="Arial" w:cs="Arial"/>
        </w:rPr>
        <w:t>Promover treinamentos necessários e essências em todos os processos, artefatos e ferramentas utilizadas no projeto com o intuito de conduzir ao bom andamento de todas as etapas do projeto, visando o sucesso do projeto. Realizar treinamentos técnicos e gerenciais em engenharia de software, reuniões periódicas para conscientizar todos os recursos da equipe sobre a importância dos treinamentos para o sucesso do projeto.</w:t>
      </w:r>
    </w:p>
    <w:p w:rsidR="007D155B" w:rsidRPr="007D155B" w:rsidRDefault="007D155B" w:rsidP="00426AF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4" w:name="_Toc350844978"/>
      <w:r w:rsidRPr="007D155B">
        <w:rPr>
          <w:rFonts w:ascii="Arial" w:eastAsia="Calibri" w:hAnsi="Arial" w:cs="Arial"/>
          <w:b/>
        </w:rPr>
        <w:t>Plano de Contingência</w:t>
      </w:r>
      <w:bookmarkEnd w:id="44"/>
      <w:r w:rsidR="00426AFF">
        <w:rPr>
          <w:rFonts w:ascii="Arial" w:hAnsi="Arial" w:cs="Arial"/>
          <w:b/>
        </w:rPr>
        <w:t>:</w:t>
      </w:r>
    </w:p>
    <w:p w:rsidR="007D155B" w:rsidRPr="00EA2D24" w:rsidRDefault="007D155B" w:rsidP="00EA2D24">
      <w:pPr>
        <w:pStyle w:val="ListParagraph"/>
        <w:spacing w:line="276" w:lineRule="auto"/>
        <w:jc w:val="both"/>
        <w:rPr>
          <w:rFonts w:ascii="Arial" w:eastAsia="Calibri" w:hAnsi="Arial" w:cs="Arial"/>
        </w:rPr>
      </w:pPr>
      <w:r w:rsidRPr="00EA2D24">
        <w:rPr>
          <w:rFonts w:ascii="Arial" w:eastAsia="Calibri" w:hAnsi="Arial" w:cs="Arial"/>
        </w:rPr>
        <w:t>Criar um plano estratégico para realizar treinamentos necessários para toda equipe de forma a agregar valor às experiências individuais dos mesmos.</w:t>
      </w:r>
    </w:p>
    <w:p w:rsidR="007D155B" w:rsidRPr="007D155B" w:rsidRDefault="007D155B" w:rsidP="004C24F5">
      <w:pPr>
        <w:pStyle w:val="ListParagraph"/>
        <w:spacing w:line="276" w:lineRule="auto"/>
        <w:jc w:val="both"/>
        <w:rPr>
          <w:rFonts w:ascii="Arial" w:eastAsia="Calibri" w:hAnsi="Arial" w:cs="Arial"/>
          <w:b/>
        </w:rPr>
      </w:pPr>
    </w:p>
    <w:p w:rsidR="007D155B" w:rsidRPr="007D155B" w:rsidRDefault="004C24F5" w:rsidP="00C66FF5">
      <w:pPr>
        <w:pStyle w:val="ListParagraph"/>
        <w:numPr>
          <w:ilvl w:val="0"/>
          <w:numId w:val="6"/>
        </w:numPr>
        <w:spacing w:line="276" w:lineRule="auto"/>
        <w:jc w:val="both"/>
        <w:rPr>
          <w:rFonts w:ascii="Arial" w:eastAsia="Calibri" w:hAnsi="Arial" w:cs="Arial"/>
          <w:b/>
        </w:rPr>
      </w:pPr>
      <w:bookmarkStart w:id="45" w:name="_Toc350844979"/>
      <w:r w:rsidRPr="007D155B">
        <w:rPr>
          <w:rFonts w:ascii="Arial" w:hAnsi="Arial" w:cs="Arial"/>
          <w:b/>
        </w:rPr>
        <w:t xml:space="preserve">RISCO 09 - </w:t>
      </w:r>
      <w:r w:rsidRPr="004C24F5">
        <w:rPr>
          <w:rFonts w:ascii="Arial" w:hAnsi="Arial" w:cs="Arial"/>
          <w:b/>
          <w:u w:val="single"/>
        </w:rPr>
        <w:t>FALTA DE CONHECIMENTO DA EQUIPE</w:t>
      </w:r>
      <w:bookmarkEnd w:id="45"/>
    </w:p>
    <w:p w:rsidR="007D155B" w:rsidRPr="00085CEB" w:rsidRDefault="007D155B" w:rsidP="00085CEB">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085CEB" w:rsidTr="00C071F4">
        <w:tc>
          <w:tcPr>
            <w:tcW w:w="1008"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Número</w:t>
            </w:r>
          </w:p>
        </w:tc>
        <w:tc>
          <w:tcPr>
            <w:tcW w:w="2340"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Tipo</w:t>
            </w:r>
          </w:p>
        </w:tc>
        <w:tc>
          <w:tcPr>
            <w:tcW w:w="3356"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Probabilidade</w:t>
            </w:r>
          </w:p>
        </w:tc>
        <w:tc>
          <w:tcPr>
            <w:tcW w:w="2350"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Impacto</w:t>
            </w:r>
          </w:p>
        </w:tc>
      </w:tr>
      <w:tr w:rsidR="007D155B" w:rsidRPr="00085CEB" w:rsidTr="00C071F4">
        <w:tc>
          <w:tcPr>
            <w:tcW w:w="1008"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9</w:t>
            </w:r>
          </w:p>
        </w:tc>
        <w:tc>
          <w:tcPr>
            <w:tcW w:w="2340"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Riscos Técnicos</w:t>
            </w:r>
          </w:p>
        </w:tc>
        <w:tc>
          <w:tcPr>
            <w:tcW w:w="3356"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1</w:t>
            </w:r>
          </w:p>
        </w:tc>
        <w:tc>
          <w:tcPr>
            <w:tcW w:w="2350" w:type="dxa"/>
            <w:shd w:val="clear" w:color="auto" w:fill="auto"/>
          </w:tcPr>
          <w:p w:rsidR="007D155B" w:rsidRPr="00085CEB" w:rsidRDefault="007D155B" w:rsidP="00085CEB">
            <w:pPr>
              <w:spacing w:line="276" w:lineRule="auto"/>
              <w:jc w:val="both"/>
              <w:rPr>
                <w:rFonts w:ascii="Arial" w:eastAsia="Calibri" w:hAnsi="Arial" w:cs="Arial"/>
              </w:rPr>
            </w:pPr>
            <w:r w:rsidRPr="00085CEB">
              <w:rPr>
                <w:rFonts w:ascii="Arial" w:eastAsia="Calibri" w:hAnsi="Arial" w:cs="Arial"/>
              </w:rPr>
              <w:t>3</w:t>
            </w:r>
          </w:p>
        </w:tc>
      </w:tr>
    </w:tbl>
    <w:p w:rsidR="007D155B" w:rsidRPr="00085CEB" w:rsidRDefault="007D155B" w:rsidP="00085CEB">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6" w:name="_Toc350844980"/>
      <w:r w:rsidRPr="007D155B">
        <w:rPr>
          <w:rFonts w:ascii="Arial" w:eastAsia="Calibri" w:hAnsi="Arial" w:cs="Arial"/>
          <w:b/>
        </w:rPr>
        <w:t>Descrição do Risco</w:t>
      </w:r>
      <w:bookmarkEnd w:id="46"/>
      <w:r w:rsidR="00085CEB">
        <w:rPr>
          <w:rFonts w:ascii="Arial" w:hAnsi="Arial" w:cs="Arial"/>
          <w:b/>
        </w:rPr>
        <w:t>:</w:t>
      </w:r>
    </w:p>
    <w:p w:rsidR="007D155B" w:rsidRPr="00085CEB" w:rsidRDefault="007D155B" w:rsidP="00085CEB">
      <w:pPr>
        <w:pStyle w:val="ListParagraph"/>
        <w:spacing w:line="276" w:lineRule="auto"/>
        <w:jc w:val="both"/>
        <w:rPr>
          <w:rFonts w:ascii="Arial" w:eastAsia="Calibri" w:hAnsi="Arial" w:cs="Arial"/>
        </w:rPr>
      </w:pPr>
      <w:r w:rsidRPr="00085CEB">
        <w:rPr>
          <w:rFonts w:ascii="Arial" w:eastAsia="Calibri" w:hAnsi="Arial" w:cs="Arial"/>
        </w:rPr>
        <w:t>Falta de conhecimento da equipe em relação às tecnologias que serão utilizadas.</w:t>
      </w:r>
    </w:p>
    <w:p w:rsidR="007D155B" w:rsidRPr="007D155B" w:rsidRDefault="007D155B" w:rsidP="00085CE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7" w:name="_Toc350844981"/>
      <w:r w:rsidRPr="007D155B">
        <w:rPr>
          <w:rFonts w:ascii="Arial" w:eastAsia="Calibri" w:hAnsi="Arial" w:cs="Arial"/>
          <w:b/>
        </w:rPr>
        <w:t>Descrição do Impacto</w:t>
      </w:r>
      <w:bookmarkEnd w:id="47"/>
      <w:r w:rsidR="00085CEB">
        <w:rPr>
          <w:rFonts w:ascii="Arial" w:hAnsi="Arial" w:cs="Arial"/>
          <w:b/>
        </w:rPr>
        <w:t>:</w:t>
      </w:r>
    </w:p>
    <w:p w:rsidR="007D155B" w:rsidRPr="00085CEB" w:rsidRDefault="007D155B" w:rsidP="00085CEB">
      <w:pPr>
        <w:pStyle w:val="ListParagraph"/>
        <w:spacing w:line="276" w:lineRule="auto"/>
        <w:jc w:val="both"/>
        <w:rPr>
          <w:rFonts w:ascii="Arial" w:eastAsia="Calibri" w:hAnsi="Arial" w:cs="Arial"/>
        </w:rPr>
      </w:pPr>
      <w:r w:rsidRPr="00085CEB">
        <w:rPr>
          <w:rFonts w:ascii="Arial" w:eastAsia="Calibri" w:hAnsi="Arial" w:cs="Arial"/>
        </w:rPr>
        <w:t>A equipe não domina alguma tecnologia a ser utilizada no projeto implicando em atraso nas realizações das tarefas.</w:t>
      </w:r>
    </w:p>
    <w:p w:rsidR="007D155B" w:rsidRPr="007D155B" w:rsidRDefault="007D155B" w:rsidP="00085CE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8" w:name="_Toc350844982"/>
      <w:r w:rsidRPr="007D155B">
        <w:rPr>
          <w:rFonts w:ascii="Arial" w:eastAsia="Calibri" w:hAnsi="Arial" w:cs="Arial"/>
          <w:b/>
        </w:rPr>
        <w:t>Indicadores</w:t>
      </w:r>
      <w:bookmarkEnd w:id="48"/>
      <w:r w:rsidR="002B1D1A">
        <w:rPr>
          <w:rFonts w:ascii="Arial" w:hAnsi="Arial" w:cs="Arial"/>
          <w:b/>
        </w:rPr>
        <w:t>:</w:t>
      </w:r>
    </w:p>
    <w:p w:rsidR="007D155B" w:rsidRPr="004F4A86" w:rsidRDefault="007D155B" w:rsidP="004F4A86">
      <w:pPr>
        <w:pStyle w:val="ListParagraph"/>
        <w:spacing w:line="276" w:lineRule="auto"/>
        <w:jc w:val="both"/>
        <w:rPr>
          <w:rFonts w:ascii="Arial" w:eastAsia="Calibri" w:hAnsi="Arial" w:cs="Arial"/>
        </w:rPr>
      </w:pPr>
      <w:r w:rsidRPr="004F4A86">
        <w:rPr>
          <w:rFonts w:ascii="Arial" w:eastAsia="Calibri" w:hAnsi="Arial" w:cs="Arial"/>
        </w:rPr>
        <w:t>Prejuízos financeiros, atraso nas atividades.</w:t>
      </w:r>
    </w:p>
    <w:p w:rsidR="007D155B" w:rsidRPr="007D155B" w:rsidRDefault="007D155B" w:rsidP="000721E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49" w:name="_Toc350844983"/>
      <w:r w:rsidRPr="007D155B">
        <w:rPr>
          <w:rFonts w:ascii="Arial" w:eastAsia="Calibri" w:hAnsi="Arial" w:cs="Arial"/>
          <w:b/>
        </w:rPr>
        <w:t>Estratégia de Diminuição</w:t>
      </w:r>
      <w:bookmarkEnd w:id="49"/>
      <w:r w:rsidR="000721EF">
        <w:rPr>
          <w:rFonts w:ascii="Arial" w:hAnsi="Arial" w:cs="Arial"/>
          <w:b/>
        </w:rPr>
        <w:t>:</w:t>
      </w:r>
    </w:p>
    <w:p w:rsidR="007D155B" w:rsidRPr="00DD7604" w:rsidRDefault="007D155B" w:rsidP="00DD7604">
      <w:pPr>
        <w:pStyle w:val="ListParagraph"/>
        <w:spacing w:line="276" w:lineRule="auto"/>
        <w:jc w:val="both"/>
        <w:rPr>
          <w:rFonts w:ascii="Arial" w:eastAsia="Calibri" w:hAnsi="Arial" w:cs="Arial"/>
        </w:rPr>
      </w:pPr>
      <w:r w:rsidRPr="00DD7604">
        <w:rPr>
          <w:rFonts w:ascii="Arial" w:eastAsia="Calibri" w:hAnsi="Arial" w:cs="Arial"/>
        </w:rPr>
        <w:lastRenderedPageBreak/>
        <w:t>Promover treinamentos necessários e essências em todos os processos, artefatos e ferramentas utilizadas no projeto com o intuito de conduzir ao bom andamento de todas as etapas do projeto, visando o sucesso do projeto. Realizar treinamentos técnicos e gerenciais em engenharia de software, reuniões periódicas para conscientizar todos os recursos da equipe sobre a importância dos treinamentos para o sucesso do projeto.</w:t>
      </w:r>
    </w:p>
    <w:p w:rsidR="007D155B" w:rsidRPr="007D155B" w:rsidRDefault="007D155B" w:rsidP="00AD4BB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0" w:name="_Toc350844984"/>
      <w:r w:rsidRPr="007D155B">
        <w:rPr>
          <w:rFonts w:ascii="Arial" w:eastAsia="Calibri" w:hAnsi="Arial" w:cs="Arial"/>
          <w:b/>
        </w:rPr>
        <w:t>Plano de Contingência</w:t>
      </w:r>
      <w:bookmarkEnd w:id="50"/>
      <w:r w:rsidR="00AD4BBC">
        <w:rPr>
          <w:rFonts w:ascii="Arial" w:hAnsi="Arial" w:cs="Arial"/>
          <w:b/>
        </w:rPr>
        <w:t>:</w:t>
      </w:r>
    </w:p>
    <w:p w:rsidR="007D155B" w:rsidRPr="00AD4BBC" w:rsidRDefault="007D155B" w:rsidP="00AD4BBC">
      <w:pPr>
        <w:pStyle w:val="ListParagraph"/>
        <w:spacing w:line="276" w:lineRule="auto"/>
        <w:jc w:val="both"/>
        <w:rPr>
          <w:rFonts w:ascii="Arial" w:eastAsia="Calibri" w:hAnsi="Arial" w:cs="Arial"/>
        </w:rPr>
      </w:pPr>
      <w:r w:rsidRPr="00AD4BBC">
        <w:rPr>
          <w:rFonts w:ascii="Arial" w:eastAsia="Calibri" w:hAnsi="Arial" w:cs="Arial"/>
        </w:rPr>
        <w:t>Criar um plano estratégico para realizar treinamentos necessários para toda equipe de forma a agregar valor às experiências individuais dos mesmos.</w:t>
      </w:r>
    </w:p>
    <w:p w:rsidR="007D155B" w:rsidRDefault="007D155B" w:rsidP="001C469D">
      <w:pPr>
        <w:pStyle w:val="ListParagraph"/>
        <w:spacing w:line="276" w:lineRule="auto"/>
        <w:jc w:val="both"/>
        <w:rPr>
          <w:rFonts w:ascii="Arial" w:hAnsi="Arial" w:cs="Arial"/>
          <w:b/>
        </w:rPr>
      </w:pPr>
    </w:p>
    <w:p w:rsidR="001C469D" w:rsidRDefault="001C469D" w:rsidP="001C469D">
      <w:pPr>
        <w:pStyle w:val="ListParagraph"/>
        <w:spacing w:line="276" w:lineRule="auto"/>
        <w:jc w:val="both"/>
        <w:rPr>
          <w:rFonts w:ascii="Arial"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1" w:name="_Toc350844985"/>
      <w:r w:rsidRPr="007D155B">
        <w:rPr>
          <w:rFonts w:ascii="Arial" w:eastAsia="Calibri" w:hAnsi="Arial" w:cs="Arial"/>
          <w:b/>
        </w:rPr>
        <w:t xml:space="preserve">RISCO </w:t>
      </w:r>
      <w:r w:rsidR="001C469D">
        <w:rPr>
          <w:rFonts w:ascii="Arial" w:hAnsi="Arial" w:cs="Arial"/>
          <w:b/>
        </w:rPr>
        <w:t xml:space="preserve">N° </w:t>
      </w:r>
      <w:r w:rsidRPr="007D155B">
        <w:rPr>
          <w:rFonts w:ascii="Arial" w:eastAsia="Calibri" w:hAnsi="Arial" w:cs="Arial"/>
          <w:b/>
        </w:rPr>
        <w:t xml:space="preserve">10 - </w:t>
      </w:r>
      <w:r w:rsidR="001C469D" w:rsidRPr="001C469D">
        <w:rPr>
          <w:rFonts w:ascii="Arial" w:hAnsi="Arial" w:cs="Arial"/>
          <w:b/>
          <w:u w:val="single"/>
        </w:rPr>
        <w:t>ERROS DE DESIGN.</w:t>
      </w:r>
      <w:bookmarkEnd w:id="51"/>
    </w:p>
    <w:p w:rsidR="007D155B" w:rsidRPr="007D155B" w:rsidRDefault="007D155B" w:rsidP="00945D59">
      <w:pPr>
        <w:pStyle w:val="ListParagraph"/>
        <w:spacing w:line="276" w:lineRule="auto"/>
        <w:jc w:val="both"/>
        <w:rPr>
          <w:rFonts w:ascii="Arial" w:eastAsia="Calibri"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945D59" w:rsidTr="00C071F4">
        <w:tc>
          <w:tcPr>
            <w:tcW w:w="1008"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Número</w:t>
            </w:r>
          </w:p>
        </w:tc>
        <w:tc>
          <w:tcPr>
            <w:tcW w:w="2340"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Tipo</w:t>
            </w:r>
          </w:p>
        </w:tc>
        <w:tc>
          <w:tcPr>
            <w:tcW w:w="3356"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Probabilidade</w:t>
            </w:r>
          </w:p>
        </w:tc>
        <w:tc>
          <w:tcPr>
            <w:tcW w:w="2350"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Impacto</w:t>
            </w:r>
          </w:p>
        </w:tc>
      </w:tr>
      <w:tr w:rsidR="007D155B" w:rsidRPr="00945D59" w:rsidTr="00C071F4">
        <w:tc>
          <w:tcPr>
            <w:tcW w:w="1008"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10</w:t>
            </w:r>
          </w:p>
        </w:tc>
        <w:tc>
          <w:tcPr>
            <w:tcW w:w="2340"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Riscos Técnicos</w:t>
            </w:r>
          </w:p>
        </w:tc>
        <w:tc>
          <w:tcPr>
            <w:tcW w:w="3356"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1</w:t>
            </w:r>
          </w:p>
        </w:tc>
        <w:tc>
          <w:tcPr>
            <w:tcW w:w="2350" w:type="dxa"/>
            <w:shd w:val="clear" w:color="auto" w:fill="auto"/>
          </w:tcPr>
          <w:p w:rsidR="007D155B" w:rsidRPr="00945D59" w:rsidRDefault="007D155B" w:rsidP="00945D59">
            <w:pPr>
              <w:spacing w:line="276" w:lineRule="auto"/>
              <w:jc w:val="both"/>
              <w:rPr>
                <w:rFonts w:ascii="Arial" w:eastAsia="Calibri" w:hAnsi="Arial" w:cs="Arial"/>
              </w:rPr>
            </w:pPr>
            <w:r w:rsidRPr="00945D59">
              <w:rPr>
                <w:rFonts w:ascii="Arial" w:eastAsia="Calibri" w:hAnsi="Arial" w:cs="Arial"/>
              </w:rPr>
              <w:t>3</w:t>
            </w:r>
          </w:p>
        </w:tc>
      </w:tr>
    </w:tbl>
    <w:p w:rsidR="007D155B" w:rsidRPr="00945D59" w:rsidRDefault="007D155B" w:rsidP="00945D59">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2" w:name="_Toc350844986"/>
      <w:r w:rsidRPr="007D155B">
        <w:rPr>
          <w:rFonts w:ascii="Arial" w:eastAsia="Calibri" w:hAnsi="Arial" w:cs="Arial"/>
          <w:b/>
        </w:rPr>
        <w:t>Descrição do Risco</w:t>
      </w:r>
      <w:bookmarkEnd w:id="52"/>
      <w:r w:rsidR="00945D59">
        <w:rPr>
          <w:rFonts w:ascii="Arial" w:hAnsi="Arial" w:cs="Arial"/>
          <w:b/>
        </w:rPr>
        <w:t>:</w:t>
      </w:r>
    </w:p>
    <w:p w:rsidR="007D155B" w:rsidRPr="00945D59" w:rsidRDefault="007D155B" w:rsidP="00945D59">
      <w:pPr>
        <w:pStyle w:val="ListParagraph"/>
        <w:spacing w:line="276" w:lineRule="auto"/>
        <w:jc w:val="both"/>
        <w:rPr>
          <w:rFonts w:ascii="Arial" w:eastAsia="Calibri" w:hAnsi="Arial" w:cs="Arial"/>
        </w:rPr>
      </w:pPr>
      <w:r w:rsidRPr="00945D59">
        <w:rPr>
          <w:rFonts w:ascii="Arial" w:eastAsia="Calibri" w:hAnsi="Arial" w:cs="Arial"/>
        </w:rPr>
        <w:t>Erros de design, com soluções inadequadas ao público ou às funcionalidades necessárias do programa.</w:t>
      </w:r>
    </w:p>
    <w:p w:rsidR="007D155B" w:rsidRPr="007D155B" w:rsidRDefault="007D155B" w:rsidP="0074011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3" w:name="_Toc350844987"/>
      <w:r w:rsidRPr="007D155B">
        <w:rPr>
          <w:rFonts w:ascii="Arial" w:eastAsia="Calibri" w:hAnsi="Arial" w:cs="Arial"/>
          <w:b/>
        </w:rPr>
        <w:t>Descrição do Impacto</w:t>
      </w:r>
      <w:bookmarkEnd w:id="53"/>
      <w:r w:rsidR="00740119">
        <w:rPr>
          <w:rFonts w:ascii="Arial" w:hAnsi="Arial" w:cs="Arial"/>
          <w:b/>
        </w:rPr>
        <w:t>:</w:t>
      </w:r>
    </w:p>
    <w:p w:rsidR="007D155B" w:rsidRPr="00740119" w:rsidRDefault="007D155B" w:rsidP="00740119">
      <w:pPr>
        <w:pStyle w:val="ListParagraph"/>
        <w:spacing w:line="276" w:lineRule="auto"/>
        <w:jc w:val="both"/>
        <w:rPr>
          <w:rFonts w:ascii="Arial" w:eastAsia="Calibri" w:hAnsi="Arial" w:cs="Arial"/>
        </w:rPr>
      </w:pPr>
      <w:r w:rsidRPr="00740119">
        <w:rPr>
          <w:rFonts w:ascii="Arial" w:eastAsia="Calibri" w:hAnsi="Arial" w:cs="Arial"/>
        </w:rPr>
        <w:t>Ao nível de conhecimento e experiência do cliente nos aspectos técnicos do sistema. Erros de design, com soluções inadequadas ao público ou às funcionalidades necessárias do programa podem causar retrabalho.</w:t>
      </w:r>
    </w:p>
    <w:p w:rsidR="007D155B" w:rsidRPr="007D155B" w:rsidRDefault="007D155B" w:rsidP="00913D7E">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4" w:name="_Toc350844988"/>
      <w:r w:rsidRPr="007D155B">
        <w:rPr>
          <w:rFonts w:ascii="Arial" w:eastAsia="Calibri" w:hAnsi="Arial" w:cs="Arial"/>
          <w:b/>
        </w:rPr>
        <w:t>Indicadores</w:t>
      </w:r>
      <w:bookmarkEnd w:id="54"/>
      <w:r w:rsidR="00913D7E">
        <w:rPr>
          <w:rFonts w:ascii="Arial" w:hAnsi="Arial" w:cs="Arial"/>
          <w:b/>
        </w:rPr>
        <w:t>:</w:t>
      </w:r>
    </w:p>
    <w:p w:rsidR="007D155B" w:rsidRPr="00913D7E" w:rsidRDefault="007D155B" w:rsidP="00913D7E">
      <w:pPr>
        <w:pStyle w:val="ListParagraph"/>
        <w:spacing w:line="276" w:lineRule="auto"/>
        <w:jc w:val="both"/>
        <w:rPr>
          <w:rFonts w:ascii="Arial" w:eastAsia="Calibri" w:hAnsi="Arial" w:cs="Arial"/>
        </w:rPr>
      </w:pPr>
      <w:r w:rsidRPr="00913D7E">
        <w:rPr>
          <w:rFonts w:ascii="Arial" w:eastAsia="Calibri" w:hAnsi="Arial" w:cs="Arial"/>
        </w:rPr>
        <w:t>Prejuízos financeiros</w:t>
      </w:r>
      <w:r w:rsidR="00913D7E">
        <w:rPr>
          <w:rFonts w:ascii="Arial" w:hAnsi="Arial" w:cs="Arial"/>
        </w:rPr>
        <w:t xml:space="preserve">, </w:t>
      </w:r>
      <w:r w:rsidR="00913D7E" w:rsidRPr="00913D7E">
        <w:rPr>
          <w:rFonts w:ascii="Arial" w:hAnsi="Arial" w:cs="Arial"/>
        </w:rPr>
        <w:t>retrabalho</w:t>
      </w:r>
      <w:r w:rsidR="00913D7E">
        <w:rPr>
          <w:rFonts w:ascii="Arial" w:hAnsi="Arial" w:cs="Arial"/>
        </w:rPr>
        <w:t xml:space="preserve"> nas atividades</w:t>
      </w:r>
      <w:r w:rsidRPr="00913D7E">
        <w:rPr>
          <w:rFonts w:ascii="Arial" w:eastAsia="Calibri" w:hAnsi="Arial" w:cs="Arial"/>
        </w:rPr>
        <w:t xml:space="preserve"> e atraso nas atividades.</w:t>
      </w:r>
    </w:p>
    <w:p w:rsidR="007D155B" w:rsidRPr="007D155B" w:rsidRDefault="007D155B" w:rsidP="00913D7E">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5" w:name="_Toc350844989"/>
      <w:r w:rsidRPr="007D155B">
        <w:rPr>
          <w:rFonts w:ascii="Arial" w:eastAsia="Calibri" w:hAnsi="Arial" w:cs="Arial"/>
          <w:b/>
        </w:rPr>
        <w:t>Estratégia de Diminuição</w:t>
      </w:r>
      <w:bookmarkEnd w:id="55"/>
      <w:r w:rsidR="00913D7E">
        <w:rPr>
          <w:rFonts w:ascii="Arial" w:hAnsi="Arial" w:cs="Arial"/>
          <w:b/>
        </w:rPr>
        <w:t>:</w:t>
      </w:r>
    </w:p>
    <w:p w:rsidR="007D155B" w:rsidRPr="00913D7E" w:rsidRDefault="007D155B" w:rsidP="00913D7E">
      <w:pPr>
        <w:pStyle w:val="ListParagraph"/>
        <w:spacing w:line="276" w:lineRule="auto"/>
        <w:jc w:val="both"/>
        <w:rPr>
          <w:rFonts w:ascii="Arial" w:eastAsia="Calibri" w:hAnsi="Arial" w:cs="Arial"/>
        </w:rPr>
      </w:pPr>
      <w:r w:rsidRPr="00913D7E">
        <w:rPr>
          <w:rFonts w:ascii="Arial" w:eastAsia="Calibri" w:hAnsi="Arial" w:cs="Arial"/>
        </w:rPr>
        <w:t>Promover rastreabilidade dos requisitos do projeto, realizar testes de todos os artefatos produzidos.</w:t>
      </w:r>
    </w:p>
    <w:p w:rsidR="007D155B" w:rsidRPr="007D155B" w:rsidRDefault="007D155B" w:rsidP="00B15C4E">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6" w:name="_Toc350844990"/>
      <w:r w:rsidRPr="007D155B">
        <w:rPr>
          <w:rFonts w:ascii="Arial" w:eastAsia="Calibri" w:hAnsi="Arial" w:cs="Arial"/>
          <w:b/>
        </w:rPr>
        <w:t>Plano de Contingência</w:t>
      </w:r>
      <w:bookmarkEnd w:id="56"/>
      <w:r w:rsidR="00B15C4E">
        <w:rPr>
          <w:rFonts w:ascii="Arial" w:hAnsi="Arial" w:cs="Arial"/>
          <w:b/>
        </w:rPr>
        <w:t>:</w:t>
      </w:r>
    </w:p>
    <w:p w:rsidR="007D155B" w:rsidRPr="00665DFB" w:rsidRDefault="007D155B" w:rsidP="00665DFB">
      <w:pPr>
        <w:pStyle w:val="ListParagraph"/>
        <w:spacing w:line="276" w:lineRule="auto"/>
        <w:jc w:val="both"/>
        <w:rPr>
          <w:rFonts w:ascii="Arial" w:eastAsia="Calibri" w:hAnsi="Arial" w:cs="Arial"/>
        </w:rPr>
      </w:pPr>
      <w:r w:rsidRPr="00665DFB">
        <w:rPr>
          <w:rFonts w:ascii="Arial" w:eastAsia="Calibri" w:hAnsi="Arial" w:cs="Arial"/>
        </w:rPr>
        <w:t>Realizar uma engenharia de requisitos para compreender melhor o problema a ser resolvido.</w:t>
      </w:r>
    </w:p>
    <w:p w:rsidR="007D155B" w:rsidRDefault="007D155B" w:rsidP="004708A5">
      <w:pPr>
        <w:pStyle w:val="ListParagraph"/>
        <w:spacing w:line="276" w:lineRule="auto"/>
        <w:jc w:val="both"/>
        <w:rPr>
          <w:rFonts w:ascii="Arial" w:hAnsi="Arial" w:cs="Arial"/>
          <w:b/>
        </w:rPr>
      </w:pPr>
    </w:p>
    <w:p w:rsidR="004708A5" w:rsidRPr="007D155B" w:rsidRDefault="004708A5" w:rsidP="004708A5">
      <w:pPr>
        <w:pStyle w:val="ListParagraph"/>
        <w:spacing w:line="276" w:lineRule="auto"/>
        <w:jc w:val="both"/>
        <w:rPr>
          <w:rFonts w:ascii="Arial" w:eastAsia="Calibri" w:hAnsi="Arial" w:cs="Arial"/>
          <w:b/>
        </w:rPr>
      </w:pPr>
    </w:p>
    <w:p w:rsidR="007D155B" w:rsidRPr="007D155B" w:rsidRDefault="004708A5" w:rsidP="00C66FF5">
      <w:pPr>
        <w:pStyle w:val="ListParagraph"/>
        <w:numPr>
          <w:ilvl w:val="0"/>
          <w:numId w:val="6"/>
        </w:numPr>
        <w:spacing w:line="276" w:lineRule="auto"/>
        <w:jc w:val="both"/>
        <w:rPr>
          <w:rFonts w:ascii="Arial" w:eastAsia="Calibri" w:hAnsi="Arial" w:cs="Arial"/>
          <w:b/>
        </w:rPr>
      </w:pPr>
      <w:bookmarkStart w:id="57" w:name="_Toc350844991"/>
      <w:r w:rsidRPr="007D155B">
        <w:rPr>
          <w:rFonts w:ascii="Arial" w:hAnsi="Arial" w:cs="Arial"/>
          <w:b/>
        </w:rPr>
        <w:t xml:space="preserve">RISCO </w:t>
      </w:r>
      <w:r>
        <w:rPr>
          <w:rFonts w:ascii="Arial" w:hAnsi="Arial" w:cs="Arial"/>
          <w:b/>
        </w:rPr>
        <w:t xml:space="preserve">N° </w:t>
      </w:r>
      <w:r w:rsidRPr="007D155B">
        <w:rPr>
          <w:rFonts w:ascii="Arial" w:hAnsi="Arial" w:cs="Arial"/>
          <w:b/>
        </w:rPr>
        <w:t xml:space="preserve">11 - </w:t>
      </w:r>
      <w:r w:rsidRPr="004708A5">
        <w:rPr>
          <w:rFonts w:ascii="Arial" w:hAnsi="Arial" w:cs="Arial"/>
          <w:b/>
          <w:u w:val="single"/>
        </w:rPr>
        <w:t>PLANEJAMENTO MAL DIRECIONADO</w:t>
      </w:r>
      <w:bookmarkEnd w:id="57"/>
    </w:p>
    <w:p w:rsidR="007D155B" w:rsidRPr="00816A93" w:rsidRDefault="007D155B" w:rsidP="00816A93">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816A93" w:rsidTr="00C071F4">
        <w:tc>
          <w:tcPr>
            <w:tcW w:w="1008"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Número</w:t>
            </w:r>
          </w:p>
        </w:tc>
        <w:tc>
          <w:tcPr>
            <w:tcW w:w="2340"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Tipo</w:t>
            </w:r>
          </w:p>
        </w:tc>
        <w:tc>
          <w:tcPr>
            <w:tcW w:w="3356"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Probabilidade</w:t>
            </w:r>
          </w:p>
        </w:tc>
        <w:tc>
          <w:tcPr>
            <w:tcW w:w="2350"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Impacto</w:t>
            </w:r>
          </w:p>
        </w:tc>
      </w:tr>
      <w:tr w:rsidR="007D155B" w:rsidRPr="00816A93" w:rsidTr="00C071F4">
        <w:tc>
          <w:tcPr>
            <w:tcW w:w="1008"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11</w:t>
            </w:r>
          </w:p>
        </w:tc>
        <w:tc>
          <w:tcPr>
            <w:tcW w:w="2340"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Recurso</w:t>
            </w:r>
          </w:p>
        </w:tc>
        <w:tc>
          <w:tcPr>
            <w:tcW w:w="3356"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1</w:t>
            </w:r>
          </w:p>
        </w:tc>
        <w:tc>
          <w:tcPr>
            <w:tcW w:w="2350" w:type="dxa"/>
            <w:shd w:val="clear" w:color="auto" w:fill="auto"/>
          </w:tcPr>
          <w:p w:rsidR="007D155B" w:rsidRPr="00816A93" w:rsidRDefault="007D155B" w:rsidP="00816A93">
            <w:pPr>
              <w:spacing w:line="276" w:lineRule="auto"/>
              <w:jc w:val="both"/>
              <w:rPr>
                <w:rFonts w:ascii="Arial" w:eastAsia="Calibri" w:hAnsi="Arial" w:cs="Arial"/>
              </w:rPr>
            </w:pPr>
            <w:r w:rsidRPr="00816A93">
              <w:rPr>
                <w:rFonts w:ascii="Arial" w:eastAsia="Calibri" w:hAnsi="Arial" w:cs="Arial"/>
              </w:rPr>
              <w:t>3</w:t>
            </w:r>
          </w:p>
        </w:tc>
      </w:tr>
    </w:tbl>
    <w:p w:rsidR="007D155B" w:rsidRPr="00816A93" w:rsidRDefault="007D155B" w:rsidP="00816A93">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8" w:name="_Toc350844992"/>
      <w:r w:rsidRPr="007D155B">
        <w:rPr>
          <w:rFonts w:ascii="Arial" w:eastAsia="Calibri" w:hAnsi="Arial" w:cs="Arial"/>
          <w:b/>
        </w:rPr>
        <w:t>Descrição do Risco</w:t>
      </w:r>
      <w:bookmarkEnd w:id="58"/>
      <w:r w:rsidR="00816A93">
        <w:rPr>
          <w:rFonts w:ascii="Arial" w:hAnsi="Arial" w:cs="Arial"/>
          <w:b/>
        </w:rPr>
        <w:t>:</w:t>
      </w:r>
    </w:p>
    <w:p w:rsidR="007D155B" w:rsidRPr="00816A93" w:rsidRDefault="007D155B" w:rsidP="00816A93">
      <w:pPr>
        <w:pStyle w:val="ListParagraph"/>
        <w:spacing w:line="276" w:lineRule="auto"/>
        <w:jc w:val="both"/>
        <w:rPr>
          <w:rFonts w:ascii="Arial" w:eastAsia="Calibri" w:hAnsi="Arial" w:cs="Arial"/>
        </w:rPr>
      </w:pPr>
      <w:r w:rsidRPr="00816A93">
        <w:rPr>
          <w:rFonts w:ascii="Arial" w:eastAsia="Calibri" w:hAnsi="Arial" w:cs="Arial"/>
        </w:rPr>
        <w:t>Planejamento mal direcionado, não especializado, ou insuficiente.</w:t>
      </w:r>
    </w:p>
    <w:p w:rsidR="007D155B" w:rsidRPr="007D155B" w:rsidRDefault="007D155B" w:rsidP="00BC162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59" w:name="_Toc350844993"/>
      <w:r w:rsidRPr="007D155B">
        <w:rPr>
          <w:rFonts w:ascii="Arial" w:eastAsia="Calibri" w:hAnsi="Arial" w:cs="Arial"/>
          <w:b/>
        </w:rPr>
        <w:t>Descrição do Impacto</w:t>
      </w:r>
      <w:bookmarkEnd w:id="59"/>
      <w:r w:rsidR="00BC1629">
        <w:rPr>
          <w:rFonts w:ascii="Arial" w:hAnsi="Arial" w:cs="Arial"/>
          <w:b/>
        </w:rPr>
        <w:t>:</w:t>
      </w:r>
    </w:p>
    <w:p w:rsidR="007D155B" w:rsidRPr="00A940A1" w:rsidRDefault="007D155B" w:rsidP="00A940A1">
      <w:pPr>
        <w:pStyle w:val="ListParagraph"/>
        <w:spacing w:line="276" w:lineRule="auto"/>
        <w:jc w:val="both"/>
        <w:rPr>
          <w:rFonts w:ascii="Arial" w:eastAsia="Calibri" w:hAnsi="Arial" w:cs="Arial"/>
        </w:rPr>
      </w:pPr>
      <w:r w:rsidRPr="00A940A1">
        <w:rPr>
          <w:rFonts w:ascii="Arial" w:eastAsia="Calibri" w:hAnsi="Arial" w:cs="Arial"/>
        </w:rPr>
        <w:t>Planejamento mal direcionado, não especializado, ou insuficiente pode causar retrabalho revisões técnicas e treinamentos de equipes.</w:t>
      </w:r>
    </w:p>
    <w:p w:rsidR="007D155B" w:rsidRPr="007D155B" w:rsidRDefault="007D155B" w:rsidP="003628D0">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0" w:name="_Toc350844994"/>
      <w:r w:rsidRPr="007D155B">
        <w:rPr>
          <w:rFonts w:ascii="Arial" w:eastAsia="Calibri" w:hAnsi="Arial" w:cs="Arial"/>
          <w:b/>
        </w:rPr>
        <w:t>Indicadores</w:t>
      </w:r>
      <w:bookmarkEnd w:id="60"/>
      <w:r w:rsidR="003628D0">
        <w:rPr>
          <w:rFonts w:ascii="Arial" w:hAnsi="Arial" w:cs="Arial"/>
          <w:b/>
        </w:rPr>
        <w:t>:</w:t>
      </w:r>
    </w:p>
    <w:p w:rsidR="007D155B" w:rsidRPr="003628D0" w:rsidRDefault="007D155B" w:rsidP="003628D0">
      <w:pPr>
        <w:pStyle w:val="ListParagraph"/>
        <w:spacing w:line="276" w:lineRule="auto"/>
        <w:jc w:val="both"/>
        <w:rPr>
          <w:rFonts w:ascii="Arial" w:eastAsia="Calibri" w:hAnsi="Arial" w:cs="Arial"/>
        </w:rPr>
      </w:pPr>
      <w:r w:rsidRPr="003628D0">
        <w:rPr>
          <w:rFonts w:ascii="Arial" w:eastAsia="Calibri" w:hAnsi="Arial" w:cs="Arial"/>
        </w:rPr>
        <w:lastRenderedPageBreak/>
        <w:t>Prejuízo financeiro, replanejamento, retrabalho, atraso nas atividades e sobrecarga da equipe que executa o projeto.</w:t>
      </w:r>
    </w:p>
    <w:p w:rsidR="007D155B" w:rsidRPr="007D155B" w:rsidRDefault="007D155B" w:rsidP="003628D0">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1" w:name="_Toc350844995"/>
      <w:r w:rsidRPr="007D155B">
        <w:rPr>
          <w:rFonts w:ascii="Arial" w:eastAsia="Calibri" w:hAnsi="Arial" w:cs="Arial"/>
          <w:b/>
        </w:rPr>
        <w:t>Estratégia de Diminuição</w:t>
      </w:r>
      <w:bookmarkEnd w:id="61"/>
      <w:r w:rsidR="003628D0">
        <w:rPr>
          <w:rFonts w:ascii="Arial" w:hAnsi="Arial" w:cs="Arial"/>
          <w:b/>
        </w:rPr>
        <w:t>:</w:t>
      </w:r>
    </w:p>
    <w:p w:rsidR="007D155B" w:rsidRPr="003628D0" w:rsidRDefault="007D155B" w:rsidP="003628D0">
      <w:pPr>
        <w:pStyle w:val="ListParagraph"/>
        <w:spacing w:line="276" w:lineRule="auto"/>
        <w:jc w:val="both"/>
        <w:rPr>
          <w:rFonts w:ascii="Arial" w:eastAsia="Calibri" w:hAnsi="Arial" w:cs="Arial"/>
        </w:rPr>
      </w:pPr>
      <w:r w:rsidRPr="003628D0">
        <w:rPr>
          <w:rFonts w:ascii="Arial" w:eastAsia="Calibri" w:hAnsi="Arial" w:cs="Arial"/>
        </w:rPr>
        <w:t>Promover rastreabilidade dos requisitos do projeto, realizar testes de todos os artefatos produzidos, gerenciar os riscos. Destinar um tempo maior para o planejamento do projeto.</w:t>
      </w:r>
    </w:p>
    <w:p w:rsidR="007D155B" w:rsidRPr="007D155B" w:rsidRDefault="007D155B" w:rsidP="003628D0">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2" w:name="_Toc350844996"/>
      <w:r w:rsidRPr="007D155B">
        <w:rPr>
          <w:rFonts w:ascii="Arial" w:eastAsia="Calibri" w:hAnsi="Arial" w:cs="Arial"/>
          <w:b/>
        </w:rPr>
        <w:t>Plano de Contingência</w:t>
      </w:r>
      <w:bookmarkEnd w:id="62"/>
      <w:r w:rsidR="003628D0">
        <w:rPr>
          <w:rFonts w:ascii="Arial" w:hAnsi="Arial" w:cs="Arial"/>
          <w:b/>
        </w:rPr>
        <w:t>:</w:t>
      </w:r>
    </w:p>
    <w:p w:rsidR="007D155B" w:rsidRPr="003628D0" w:rsidRDefault="007D155B" w:rsidP="003628D0">
      <w:pPr>
        <w:pStyle w:val="ListParagraph"/>
        <w:spacing w:line="276" w:lineRule="auto"/>
        <w:jc w:val="both"/>
        <w:rPr>
          <w:rFonts w:ascii="Arial" w:eastAsia="Calibri" w:hAnsi="Arial" w:cs="Arial"/>
        </w:rPr>
      </w:pPr>
      <w:r w:rsidRPr="003628D0">
        <w:rPr>
          <w:rFonts w:ascii="Arial" w:eastAsia="Calibri" w:hAnsi="Arial" w:cs="Arial"/>
        </w:rPr>
        <w:t>Realizar uma engenharia de requisitos para compreender melhor o problema a ser resolvido. Destinar um tempo maior para o planejamento antes de iniciar o projeto.</w:t>
      </w:r>
    </w:p>
    <w:p w:rsidR="007D155B" w:rsidRPr="007D155B" w:rsidRDefault="007D155B" w:rsidP="001C62C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3" w:name="_Toc350844997"/>
      <w:r w:rsidRPr="007D155B">
        <w:rPr>
          <w:rFonts w:ascii="Arial" w:eastAsia="Calibri" w:hAnsi="Arial" w:cs="Arial"/>
          <w:b/>
        </w:rPr>
        <w:t xml:space="preserve">RISCO </w:t>
      </w:r>
      <w:r w:rsidR="00634878">
        <w:rPr>
          <w:rFonts w:ascii="Arial" w:hAnsi="Arial" w:cs="Arial"/>
          <w:b/>
        </w:rPr>
        <w:t xml:space="preserve">N° </w:t>
      </w:r>
      <w:r w:rsidRPr="007D155B">
        <w:rPr>
          <w:rFonts w:ascii="Arial" w:eastAsia="Calibri" w:hAnsi="Arial" w:cs="Arial"/>
          <w:b/>
        </w:rPr>
        <w:t xml:space="preserve">12 - </w:t>
      </w:r>
      <w:r w:rsidR="00634878" w:rsidRPr="00634878">
        <w:rPr>
          <w:rFonts w:ascii="Arial" w:hAnsi="Arial" w:cs="Arial"/>
          <w:b/>
          <w:u w:val="single"/>
        </w:rPr>
        <w:t>ESTIMATIVAS IMPRECISAS</w:t>
      </w:r>
      <w:bookmarkEnd w:id="63"/>
    </w:p>
    <w:p w:rsidR="007D155B" w:rsidRPr="005201CA" w:rsidRDefault="007D155B" w:rsidP="005201CA">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5201CA" w:rsidTr="00C071F4">
        <w:tc>
          <w:tcPr>
            <w:tcW w:w="1008"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Número</w:t>
            </w:r>
          </w:p>
        </w:tc>
        <w:tc>
          <w:tcPr>
            <w:tcW w:w="2340"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Tipo</w:t>
            </w:r>
          </w:p>
        </w:tc>
        <w:tc>
          <w:tcPr>
            <w:tcW w:w="3356"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Probabilidade</w:t>
            </w:r>
          </w:p>
        </w:tc>
        <w:tc>
          <w:tcPr>
            <w:tcW w:w="2350"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Impacto</w:t>
            </w:r>
          </w:p>
        </w:tc>
      </w:tr>
      <w:tr w:rsidR="007D155B" w:rsidRPr="005201CA" w:rsidTr="00C071F4">
        <w:tc>
          <w:tcPr>
            <w:tcW w:w="1008"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12</w:t>
            </w:r>
          </w:p>
        </w:tc>
        <w:tc>
          <w:tcPr>
            <w:tcW w:w="2340"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Recurso</w:t>
            </w:r>
          </w:p>
        </w:tc>
        <w:tc>
          <w:tcPr>
            <w:tcW w:w="3356"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1</w:t>
            </w:r>
          </w:p>
        </w:tc>
        <w:tc>
          <w:tcPr>
            <w:tcW w:w="2350" w:type="dxa"/>
            <w:shd w:val="clear" w:color="auto" w:fill="auto"/>
          </w:tcPr>
          <w:p w:rsidR="007D155B" w:rsidRPr="005201CA" w:rsidRDefault="007D155B" w:rsidP="005201CA">
            <w:pPr>
              <w:spacing w:line="276" w:lineRule="auto"/>
              <w:jc w:val="both"/>
              <w:rPr>
                <w:rFonts w:ascii="Arial" w:eastAsia="Calibri" w:hAnsi="Arial" w:cs="Arial"/>
              </w:rPr>
            </w:pPr>
            <w:r w:rsidRPr="005201CA">
              <w:rPr>
                <w:rFonts w:ascii="Arial" w:eastAsia="Calibri" w:hAnsi="Arial" w:cs="Arial"/>
              </w:rPr>
              <w:t>3</w:t>
            </w:r>
          </w:p>
        </w:tc>
      </w:tr>
    </w:tbl>
    <w:p w:rsidR="007D155B" w:rsidRPr="005201CA" w:rsidRDefault="007D155B" w:rsidP="005201CA">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4" w:name="_Toc350844998"/>
      <w:r w:rsidRPr="007D155B">
        <w:rPr>
          <w:rFonts w:ascii="Arial" w:eastAsia="Calibri" w:hAnsi="Arial" w:cs="Arial"/>
          <w:b/>
        </w:rPr>
        <w:t>Descrição do Risco</w:t>
      </w:r>
      <w:bookmarkEnd w:id="64"/>
      <w:r w:rsidR="005201CA">
        <w:rPr>
          <w:rFonts w:ascii="Arial" w:hAnsi="Arial" w:cs="Arial"/>
          <w:b/>
        </w:rPr>
        <w:t>:</w:t>
      </w:r>
    </w:p>
    <w:p w:rsidR="007D155B" w:rsidRPr="005201CA" w:rsidRDefault="007D155B" w:rsidP="005201CA">
      <w:pPr>
        <w:pStyle w:val="ListParagraph"/>
        <w:spacing w:line="276" w:lineRule="auto"/>
        <w:jc w:val="both"/>
        <w:rPr>
          <w:rFonts w:ascii="Arial" w:eastAsia="Calibri" w:hAnsi="Arial" w:cs="Arial"/>
        </w:rPr>
      </w:pPr>
      <w:r w:rsidRPr="005201CA">
        <w:rPr>
          <w:rFonts w:ascii="Arial" w:eastAsia="Calibri" w:hAnsi="Arial" w:cs="Arial"/>
        </w:rPr>
        <w:t>Estimativas imprecisas de recursos (tempo, recursos financeiros, ferramentas tecnológicas, suporte técnico, pessoas).</w:t>
      </w:r>
    </w:p>
    <w:p w:rsidR="007D155B" w:rsidRPr="007D155B" w:rsidRDefault="007D155B" w:rsidP="005201CA">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5" w:name="_Toc350844999"/>
      <w:r w:rsidRPr="007D155B">
        <w:rPr>
          <w:rFonts w:ascii="Arial" w:eastAsia="Calibri" w:hAnsi="Arial" w:cs="Arial"/>
          <w:b/>
        </w:rPr>
        <w:t>Descrição do Impacto</w:t>
      </w:r>
      <w:bookmarkEnd w:id="65"/>
      <w:r w:rsidR="005201CA">
        <w:rPr>
          <w:rFonts w:ascii="Arial" w:hAnsi="Arial" w:cs="Arial"/>
          <w:b/>
        </w:rPr>
        <w:t>:</w:t>
      </w:r>
    </w:p>
    <w:p w:rsidR="007D155B" w:rsidRPr="005201CA" w:rsidRDefault="007D155B" w:rsidP="005201CA">
      <w:pPr>
        <w:pStyle w:val="ListParagraph"/>
        <w:spacing w:line="276" w:lineRule="auto"/>
        <w:jc w:val="both"/>
        <w:rPr>
          <w:rFonts w:ascii="Arial" w:eastAsia="Calibri" w:hAnsi="Arial" w:cs="Arial"/>
        </w:rPr>
      </w:pPr>
      <w:r w:rsidRPr="005201CA">
        <w:rPr>
          <w:rFonts w:ascii="Arial" w:eastAsia="Calibri" w:hAnsi="Arial" w:cs="Arial"/>
        </w:rPr>
        <w:t xml:space="preserve">Estimativas imprecisas de recursos (tempo, recursos financeiros, ferramentas tecnológicas, suporte técnico, pessoas) que levem à paralisação do projeto. </w:t>
      </w:r>
    </w:p>
    <w:p w:rsidR="007D155B" w:rsidRPr="007D155B" w:rsidRDefault="007D155B" w:rsidP="00FD5E3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6" w:name="_Toc350845000"/>
      <w:r w:rsidRPr="007D155B">
        <w:rPr>
          <w:rFonts w:ascii="Arial" w:eastAsia="Calibri" w:hAnsi="Arial" w:cs="Arial"/>
          <w:b/>
        </w:rPr>
        <w:t>Indicadores</w:t>
      </w:r>
      <w:bookmarkEnd w:id="66"/>
      <w:r w:rsidR="00FD5E39">
        <w:rPr>
          <w:rFonts w:ascii="Arial" w:hAnsi="Arial" w:cs="Arial"/>
          <w:b/>
        </w:rPr>
        <w:t>:</w:t>
      </w:r>
    </w:p>
    <w:p w:rsidR="007D155B" w:rsidRPr="00FD5E39" w:rsidRDefault="007D155B" w:rsidP="00FD5E39">
      <w:pPr>
        <w:pStyle w:val="ListParagraph"/>
        <w:spacing w:line="276" w:lineRule="auto"/>
        <w:jc w:val="both"/>
        <w:rPr>
          <w:rFonts w:ascii="Arial" w:eastAsia="Calibri" w:hAnsi="Arial" w:cs="Arial"/>
        </w:rPr>
      </w:pPr>
      <w:r w:rsidRPr="00FD5E39">
        <w:rPr>
          <w:rFonts w:ascii="Arial" w:eastAsia="Calibri" w:hAnsi="Arial" w:cs="Arial"/>
        </w:rPr>
        <w:t xml:space="preserve">Prejuízo financeiro, replanejamento, retrabalho, atraso nas atividades e ate mesmo a paralisação do projeto. </w:t>
      </w:r>
    </w:p>
    <w:p w:rsidR="007D155B" w:rsidRPr="007D155B" w:rsidRDefault="007D155B" w:rsidP="00AF7A4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67" w:name="_Toc350845001"/>
      <w:r w:rsidRPr="007D155B">
        <w:rPr>
          <w:rFonts w:ascii="Arial" w:eastAsia="Calibri" w:hAnsi="Arial" w:cs="Arial"/>
          <w:b/>
        </w:rPr>
        <w:t>Estratégia de Diminuição</w:t>
      </w:r>
      <w:bookmarkEnd w:id="67"/>
      <w:r w:rsidR="00AF7A49">
        <w:rPr>
          <w:rFonts w:ascii="Arial" w:hAnsi="Arial" w:cs="Arial"/>
          <w:b/>
        </w:rPr>
        <w:t>:</w:t>
      </w:r>
    </w:p>
    <w:p w:rsidR="007D155B" w:rsidRPr="00AF7A49" w:rsidRDefault="007D155B" w:rsidP="00AF7A49">
      <w:pPr>
        <w:pStyle w:val="ListParagraph"/>
        <w:spacing w:line="276" w:lineRule="auto"/>
        <w:jc w:val="both"/>
        <w:rPr>
          <w:rFonts w:ascii="Arial" w:eastAsia="Calibri" w:hAnsi="Arial" w:cs="Arial"/>
        </w:rPr>
      </w:pPr>
      <w:r w:rsidRPr="00AF7A49">
        <w:rPr>
          <w:rFonts w:ascii="Arial" w:eastAsia="Calibri" w:hAnsi="Arial" w:cs="Arial"/>
        </w:rPr>
        <w:t>Promover rastreabilidade dos requisitos do projeto, realizar testes de todos os artefatos produzidos, gerenciar os riscos. Destinar um tempo maior para o planejamento antes de iniciar o projeto.</w:t>
      </w:r>
    </w:p>
    <w:p w:rsidR="007D155B" w:rsidRPr="007D155B" w:rsidRDefault="007D155B" w:rsidP="0010697F">
      <w:pPr>
        <w:pStyle w:val="ListParagraph"/>
        <w:spacing w:line="276" w:lineRule="auto"/>
        <w:jc w:val="both"/>
        <w:rPr>
          <w:rFonts w:ascii="Arial" w:eastAsia="Calibri" w:hAnsi="Arial" w:cs="Arial"/>
          <w:b/>
        </w:rPr>
      </w:pPr>
    </w:p>
    <w:p w:rsidR="0010697F" w:rsidRPr="0010697F" w:rsidRDefault="007D155B" w:rsidP="00C66FF5">
      <w:pPr>
        <w:pStyle w:val="ListParagraph"/>
        <w:numPr>
          <w:ilvl w:val="0"/>
          <w:numId w:val="6"/>
        </w:numPr>
        <w:spacing w:line="276" w:lineRule="auto"/>
        <w:jc w:val="both"/>
        <w:rPr>
          <w:rFonts w:ascii="Arial" w:hAnsi="Arial" w:cs="Arial"/>
        </w:rPr>
      </w:pPr>
      <w:bookmarkStart w:id="68" w:name="_Toc350845002"/>
      <w:r w:rsidRPr="0010697F">
        <w:rPr>
          <w:rFonts w:ascii="Arial" w:eastAsia="Calibri" w:hAnsi="Arial" w:cs="Arial"/>
          <w:b/>
        </w:rPr>
        <w:t>Plano de Contingência</w:t>
      </w:r>
      <w:bookmarkEnd w:id="68"/>
      <w:r w:rsidR="0010697F" w:rsidRPr="0010697F">
        <w:rPr>
          <w:rFonts w:ascii="Arial" w:hAnsi="Arial" w:cs="Arial"/>
          <w:b/>
        </w:rPr>
        <w:t>:</w:t>
      </w:r>
    </w:p>
    <w:p w:rsidR="007D155B" w:rsidRPr="0010697F" w:rsidRDefault="007D155B" w:rsidP="0010697F">
      <w:pPr>
        <w:pStyle w:val="ListParagraph"/>
        <w:spacing w:line="276" w:lineRule="auto"/>
        <w:jc w:val="both"/>
        <w:rPr>
          <w:rFonts w:ascii="Arial" w:eastAsia="Calibri" w:hAnsi="Arial" w:cs="Arial"/>
        </w:rPr>
      </w:pPr>
      <w:r w:rsidRPr="0010697F">
        <w:rPr>
          <w:rFonts w:ascii="Arial" w:eastAsia="Calibri" w:hAnsi="Arial" w:cs="Arial"/>
        </w:rPr>
        <w:t>Realizar uma engenharia de requisitos para compreender melhor o problema a ser resolvido. Destinar um tempo maior para o planejamento antes de iniciar o projeto.</w:t>
      </w:r>
    </w:p>
    <w:p w:rsidR="007D155B" w:rsidRDefault="007D155B" w:rsidP="00204411">
      <w:pPr>
        <w:pStyle w:val="ListParagraph"/>
        <w:spacing w:line="276" w:lineRule="auto"/>
        <w:jc w:val="both"/>
        <w:rPr>
          <w:rFonts w:ascii="Arial" w:hAnsi="Arial" w:cs="Arial"/>
          <w:b/>
        </w:rPr>
      </w:pPr>
    </w:p>
    <w:p w:rsidR="00204411" w:rsidRPr="007D155B" w:rsidRDefault="00204411" w:rsidP="00204411">
      <w:pPr>
        <w:pStyle w:val="ListParagraph"/>
        <w:spacing w:line="276" w:lineRule="auto"/>
        <w:jc w:val="both"/>
        <w:rPr>
          <w:rFonts w:ascii="Arial" w:eastAsia="Calibri" w:hAnsi="Arial" w:cs="Arial"/>
          <w:b/>
        </w:rPr>
      </w:pPr>
    </w:p>
    <w:p w:rsidR="007D155B" w:rsidRPr="00204411" w:rsidRDefault="007D155B" w:rsidP="00C66FF5">
      <w:pPr>
        <w:pStyle w:val="ListParagraph"/>
        <w:numPr>
          <w:ilvl w:val="0"/>
          <w:numId w:val="6"/>
        </w:numPr>
        <w:spacing w:line="276" w:lineRule="auto"/>
        <w:jc w:val="both"/>
        <w:rPr>
          <w:rFonts w:ascii="Arial" w:eastAsia="Calibri" w:hAnsi="Arial" w:cs="Arial"/>
          <w:b/>
          <w:u w:val="single"/>
        </w:rPr>
      </w:pPr>
      <w:bookmarkStart w:id="69" w:name="_Toc350845003"/>
      <w:r w:rsidRPr="007D155B">
        <w:rPr>
          <w:rFonts w:ascii="Arial" w:eastAsia="Calibri" w:hAnsi="Arial" w:cs="Arial"/>
          <w:b/>
        </w:rPr>
        <w:t xml:space="preserve">RISCO </w:t>
      </w:r>
      <w:r w:rsidR="00204411">
        <w:rPr>
          <w:rFonts w:ascii="Arial" w:hAnsi="Arial" w:cs="Arial"/>
          <w:b/>
        </w:rPr>
        <w:t xml:space="preserve">N° </w:t>
      </w:r>
      <w:r w:rsidRPr="007D155B">
        <w:rPr>
          <w:rFonts w:ascii="Arial" w:eastAsia="Calibri" w:hAnsi="Arial" w:cs="Arial"/>
          <w:b/>
        </w:rPr>
        <w:t xml:space="preserve">13 - </w:t>
      </w:r>
      <w:r w:rsidR="00204411" w:rsidRPr="00204411">
        <w:rPr>
          <w:rFonts w:ascii="Arial" w:hAnsi="Arial" w:cs="Arial"/>
          <w:b/>
          <w:u w:val="single"/>
        </w:rPr>
        <w:t>NECESSIDADE DO CLIENTE NÃO FICOU CLARA</w:t>
      </w:r>
      <w:bookmarkEnd w:id="69"/>
    </w:p>
    <w:p w:rsidR="007D155B" w:rsidRPr="002679BE" w:rsidRDefault="007D155B" w:rsidP="002679BE">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2679BE" w:rsidTr="00C071F4">
        <w:tc>
          <w:tcPr>
            <w:tcW w:w="1008"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Número</w:t>
            </w:r>
          </w:p>
        </w:tc>
        <w:tc>
          <w:tcPr>
            <w:tcW w:w="2340"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Tipo</w:t>
            </w:r>
          </w:p>
        </w:tc>
        <w:tc>
          <w:tcPr>
            <w:tcW w:w="3356"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Probabilidade</w:t>
            </w:r>
          </w:p>
        </w:tc>
        <w:tc>
          <w:tcPr>
            <w:tcW w:w="2350"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Impacto</w:t>
            </w:r>
          </w:p>
        </w:tc>
      </w:tr>
      <w:tr w:rsidR="007D155B" w:rsidRPr="002679BE" w:rsidTr="00C071F4">
        <w:tc>
          <w:tcPr>
            <w:tcW w:w="1008"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13</w:t>
            </w:r>
          </w:p>
        </w:tc>
        <w:tc>
          <w:tcPr>
            <w:tcW w:w="2340"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Técnico</w:t>
            </w:r>
          </w:p>
        </w:tc>
        <w:tc>
          <w:tcPr>
            <w:tcW w:w="3356"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2</w:t>
            </w:r>
          </w:p>
        </w:tc>
        <w:tc>
          <w:tcPr>
            <w:tcW w:w="2350" w:type="dxa"/>
            <w:shd w:val="clear" w:color="auto" w:fill="auto"/>
          </w:tcPr>
          <w:p w:rsidR="007D155B" w:rsidRPr="002679BE" w:rsidRDefault="007D155B" w:rsidP="002679BE">
            <w:pPr>
              <w:spacing w:line="276" w:lineRule="auto"/>
              <w:jc w:val="both"/>
              <w:rPr>
                <w:rFonts w:ascii="Arial" w:eastAsia="Calibri" w:hAnsi="Arial" w:cs="Arial"/>
              </w:rPr>
            </w:pPr>
            <w:r w:rsidRPr="002679BE">
              <w:rPr>
                <w:rFonts w:ascii="Arial" w:eastAsia="Calibri" w:hAnsi="Arial" w:cs="Arial"/>
              </w:rPr>
              <w:t>3</w:t>
            </w:r>
          </w:p>
        </w:tc>
      </w:tr>
    </w:tbl>
    <w:p w:rsidR="007D155B" w:rsidRPr="002679BE" w:rsidRDefault="007D155B" w:rsidP="002679BE">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0" w:name="_Toc350845004"/>
      <w:r w:rsidRPr="007D155B">
        <w:rPr>
          <w:rFonts w:ascii="Arial" w:eastAsia="Calibri" w:hAnsi="Arial" w:cs="Arial"/>
          <w:b/>
        </w:rPr>
        <w:t>Descrição do Risco</w:t>
      </w:r>
      <w:bookmarkEnd w:id="70"/>
      <w:r w:rsidR="002679BE">
        <w:rPr>
          <w:rFonts w:ascii="Arial" w:hAnsi="Arial" w:cs="Arial"/>
          <w:b/>
        </w:rPr>
        <w:t>:</w:t>
      </w:r>
    </w:p>
    <w:p w:rsidR="007D155B" w:rsidRPr="008A076E" w:rsidRDefault="007D155B" w:rsidP="002679BE">
      <w:pPr>
        <w:pStyle w:val="ListParagraph"/>
        <w:spacing w:line="276" w:lineRule="auto"/>
        <w:jc w:val="both"/>
        <w:rPr>
          <w:rFonts w:ascii="Arial" w:eastAsia="Calibri" w:hAnsi="Arial" w:cs="Arial"/>
        </w:rPr>
      </w:pPr>
      <w:r w:rsidRPr="008A076E">
        <w:rPr>
          <w:rFonts w:ascii="Arial" w:eastAsia="Calibri" w:hAnsi="Arial" w:cs="Arial"/>
        </w:rPr>
        <w:t>Estimativas imprecisas de recursos (tempo, recursos financeiros, ferramentas tecnológicas, suporte técnico, pessoas).</w:t>
      </w:r>
    </w:p>
    <w:p w:rsidR="007D155B" w:rsidRPr="007D155B" w:rsidRDefault="007D155B" w:rsidP="0032268E">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1" w:name="_Toc350845005"/>
      <w:r w:rsidRPr="007D155B">
        <w:rPr>
          <w:rFonts w:ascii="Arial" w:eastAsia="Calibri" w:hAnsi="Arial" w:cs="Arial"/>
          <w:b/>
        </w:rPr>
        <w:t>Descrição do Impacto</w:t>
      </w:r>
      <w:bookmarkEnd w:id="71"/>
      <w:r w:rsidR="0032268E">
        <w:rPr>
          <w:rFonts w:ascii="Arial" w:hAnsi="Arial" w:cs="Arial"/>
          <w:b/>
        </w:rPr>
        <w:t>:</w:t>
      </w:r>
    </w:p>
    <w:p w:rsidR="007D155B" w:rsidRPr="0032268E" w:rsidRDefault="007D155B" w:rsidP="0032268E">
      <w:pPr>
        <w:pStyle w:val="ListParagraph"/>
        <w:spacing w:line="276" w:lineRule="auto"/>
        <w:jc w:val="both"/>
        <w:rPr>
          <w:rFonts w:ascii="Arial" w:eastAsia="Calibri" w:hAnsi="Arial" w:cs="Arial"/>
        </w:rPr>
      </w:pPr>
      <w:r w:rsidRPr="0032268E">
        <w:rPr>
          <w:rFonts w:ascii="Arial" w:eastAsia="Calibri" w:hAnsi="Arial" w:cs="Arial"/>
        </w:rPr>
        <w:lastRenderedPageBreak/>
        <w:t xml:space="preserve">Estimativas imprecisas de recursos (tempo, recursos financeiros, ferramentas tecnológicas, suporte técnico, pessoas) que levem à paralisação do projeto. </w:t>
      </w:r>
    </w:p>
    <w:p w:rsidR="007D155B" w:rsidRPr="007D155B" w:rsidRDefault="007D155B" w:rsidP="006D5636">
      <w:pPr>
        <w:pStyle w:val="ListParagraph"/>
        <w:spacing w:line="276" w:lineRule="auto"/>
        <w:jc w:val="both"/>
        <w:rPr>
          <w:rFonts w:ascii="Arial" w:eastAsia="Calibri" w:hAnsi="Arial" w:cs="Arial"/>
          <w:b/>
        </w:rPr>
      </w:pPr>
    </w:p>
    <w:p w:rsidR="007D155B" w:rsidRPr="006D5636" w:rsidRDefault="007D155B" w:rsidP="00C66FF5">
      <w:pPr>
        <w:pStyle w:val="ListParagraph"/>
        <w:numPr>
          <w:ilvl w:val="0"/>
          <w:numId w:val="6"/>
        </w:numPr>
        <w:spacing w:line="276" w:lineRule="auto"/>
        <w:jc w:val="both"/>
        <w:rPr>
          <w:rFonts w:ascii="Arial" w:eastAsia="Calibri" w:hAnsi="Arial" w:cs="Arial"/>
          <w:b/>
        </w:rPr>
      </w:pPr>
      <w:bookmarkStart w:id="72" w:name="_Toc350845006"/>
      <w:r w:rsidRPr="007D155B">
        <w:rPr>
          <w:rFonts w:ascii="Arial" w:eastAsia="Calibri" w:hAnsi="Arial" w:cs="Arial"/>
          <w:b/>
        </w:rPr>
        <w:t>Indicadores</w:t>
      </w:r>
      <w:bookmarkEnd w:id="72"/>
      <w:r w:rsidR="006D5636">
        <w:rPr>
          <w:rFonts w:ascii="Arial" w:hAnsi="Arial" w:cs="Arial"/>
          <w:b/>
        </w:rPr>
        <w:t>:</w:t>
      </w:r>
    </w:p>
    <w:p w:rsidR="007D155B" w:rsidRPr="006D5636" w:rsidRDefault="007D155B" w:rsidP="006D5636">
      <w:pPr>
        <w:pStyle w:val="ListParagraph"/>
        <w:spacing w:line="276" w:lineRule="auto"/>
        <w:jc w:val="both"/>
        <w:rPr>
          <w:rFonts w:ascii="Arial" w:eastAsia="Calibri" w:hAnsi="Arial" w:cs="Arial"/>
        </w:rPr>
      </w:pPr>
      <w:r w:rsidRPr="006D5636">
        <w:rPr>
          <w:rFonts w:ascii="Arial" w:eastAsia="Calibri" w:hAnsi="Arial" w:cs="Arial"/>
        </w:rPr>
        <w:t>Prejuízo financeiro, replanejamento, retrabalho, atraso nas atividades e ate mesmo a paralisação do projeto. Dificuldade para o aceite dos teste levando ate mesmo o usuário a não realizar o aceite do projeto.</w:t>
      </w:r>
    </w:p>
    <w:p w:rsidR="007D155B" w:rsidRPr="007D155B" w:rsidRDefault="007D155B" w:rsidP="006D5636">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3" w:name="_Toc350845007"/>
      <w:r w:rsidRPr="007D155B">
        <w:rPr>
          <w:rFonts w:ascii="Arial" w:eastAsia="Calibri" w:hAnsi="Arial" w:cs="Arial"/>
          <w:b/>
        </w:rPr>
        <w:t>Estratégia de Diminuição</w:t>
      </w:r>
      <w:bookmarkEnd w:id="73"/>
      <w:r w:rsidR="006D5636">
        <w:rPr>
          <w:rFonts w:ascii="Arial" w:hAnsi="Arial" w:cs="Arial"/>
          <w:b/>
        </w:rPr>
        <w:t>:</w:t>
      </w:r>
    </w:p>
    <w:p w:rsidR="007D155B" w:rsidRPr="0052799F" w:rsidRDefault="007D155B" w:rsidP="0052799F">
      <w:pPr>
        <w:pStyle w:val="ListParagraph"/>
        <w:spacing w:line="276" w:lineRule="auto"/>
        <w:jc w:val="both"/>
        <w:rPr>
          <w:rFonts w:ascii="Arial" w:eastAsia="Calibri" w:hAnsi="Arial" w:cs="Arial"/>
        </w:rPr>
      </w:pPr>
      <w:r w:rsidRPr="0052799F">
        <w:rPr>
          <w:rFonts w:ascii="Arial" w:eastAsia="Calibri" w:hAnsi="Arial" w:cs="Arial"/>
        </w:rPr>
        <w:t xml:space="preserve">Reduzir os problemas com escopo, entendimento e volatilidade. </w:t>
      </w:r>
    </w:p>
    <w:p w:rsidR="007D155B" w:rsidRPr="007D155B" w:rsidRDefault="007D155B" w:rsidP="003D475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4" w:name="_Toc350845008"/>
      <w:r w:rsidRPr="007D155B">
        <w:rPr>
          <w:rFonts w:ascii="Arial" w:eastAsia="Calibri" w:hAnsi="Arial" w:cs="Arial"/>
          <w:b/>
        </w:rPr>
        <w:t>Plano de Contingência</w:t>
      </w:r>
      <w:bookmarkEnd w:id="74"/>
      <w:r w:rsidR="003D4753">
        <w:rPr>
          <w:rFonts w:ascii="Arial" w:hAnsi="Arial" w:cs="Arial"/>
          <w:b/>
        </w:rPr>
        <w:t>:</w:t>
      </w:r>
    </w:p>
    <w:p w:rsidR="007D155B" w:rsidRPr="003D4753" w:rsidRDefault="007D155B" w:rsidP="003D4753">
      <w:pPr>
        <w:pStyle w:val="ListParagraph"/>
        <w:spacing w:line="276" w:lineRule="auto"/>
        <w:jc w:val="both"/>
        <w:rPr>
          <w:rFonts w:ascii="Arial" w:eastAsia="Calibri" w:hAnsi="Arial" w:cs="Arial"/>
        </w:rPr>
      </w:pPr>
      <w:r w:rsidRPr="003D4753">
        <w:rPr>
          <w:rFonts w:ascii="Arial" w:eastAsia="Calibri" w:hAnsi="Arial" w:cs="Arial"/>
        </w:rPr>
        <w:t>Realizar um bom levantamento de requisitos, entrevista estruturada e bem elaborada com o cliente, usuários e outros envolvidos no processo.</w:t>
      </w:r>
    </w:p>
    <w:p w:rsidR="007D155B" w:rsidRDefault="007D155B" w:rsidP="002B3939">
      <w:pPr>
        <w:pStyle w:val="ListParagraph"/>
        <w:spacing w:line="276" w:lineRule="auto"/>
        <w:jc w:val="both"/>
        <w:rPr>
          <w:rFonts w:ascii="Arial" w:hAnsi="Arial" w:cs="Arial"/>
          <w:b/>
        </w:rPr>
      </w:pPr>
    </w:p>
    <w:p w:rsidR="002B3939" w:rsidRPr="007D155B" w:rsidRDefault="002B3939" w:rsidP="002B3939">
      <w:pPr>
        <w:pStyle w:val="ListParagraph"/>
        <w:spacing w:line="276" w:lineRule="auto"/>
        <w:jc w:val="both"/>
        <w:rPr>
          <w:rFonts w:ascii="Arial" w:eastAsia="Calibri" w:hAnsi="Arial" w:cs="Arial"/>
          <w:b/>
        </w:rPr>
      </w:pPr>
    </w:p>
    <w:p w:rsidR="007D155B" w:rsidRPr="007D155B" w:rsidRDefault="002B3939" w:rsidP="00C66FF5">
      <w:pPr>
        <w:pStyle w:val="ListParagraph"/>
        <w:numPr>
          <w:ilvl w:val="0"/>
          <w:numId w:val="6"/>
        </w:numPr>
        <w:spacing w:line="276" w:lineRule="auto"/>
        <w:jc w:val="both"/>
        <w:rPr>
          <w:rFonts w:ascii="Arial" w:eastAsia="Calibri" w:hAnsi="Arial" w:cs="Arial"/>
          <w:b/>
        </w:rPr>
      </w:pPr>
      <w:bookmarkStart w:id="75" w:name="_Toc350845009"/>
      <w:r w:rsidRPr="007D155B">
        <w:rPr>
          <w:rFonts w:ascii="Arial" w:hAnsi="Arial" w:cs="Arial"/>
          <w:b/>
        </w:rPr>
        <w:t>RISCO</w:t>
      </w:r>
      <w:r w:rsidR="00A82D92">
        <w:rPr>
          <w:rFonts w:ascii="Arial" w:hAnsi="Arial" w:cs="Arial"/>
          <w:b/>
        </w:rPr>
        <w:t xml:space="preserve"> N°</w:t>
      </w:r>
      <w:r w:rsidRPr="007D155B">
        <w:rPr>
          <w:rFonts w:ascii="Arial" w:hAnsi="Arial" w:cs="Arial"/>
          <w:b/>
        </w:rPr>
        <w:t xml:space="preserve"> 14 - </w:t>
      </w:r>
      <w:r w:rsidRPr="002B3939">
        <w:rPr>
          <w:rFonts w:ascii="Arial" w:hAnsi="Arial" w:cs="Arial"/>
          <w:b/>
          <w:u w:val="single"/>
        </w:rPr>
        <w:t>REQUISITOS NÃO FICARAM CLAROS</w:t>
      </w:r>
      <w:bookmarkEnd w:id="75"/>
    </w:p>
    <w:p w:rsidR="007D155B" w:rsidRPr="00920A4B" w:rsidRDefault="007D155B" w:rsidP="00920A4B">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920A4B" w:rsidTr="00C071F4">
        <w:tc>
          <w:tcPr>
            <w:tcW w:w="1008"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Número</w:t>
            </w:r>
          </w:p>
        </w:tc>
        <w:tc>
          <w:tcPr>
            <w:tcW w:w="2340"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Tipo</w:t>
            </w:r>
          </w:p>
        </w:tc>
        <w:tc>
          <w:tcPr>
            <w:tcW w:w="3356"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Probabilidade</w:t>
            </w:r>
          </w:p>
        </w:tc>
        <w:tc>
          <w:tcPr>
            <w:tcW w:w="2350"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Impacto</w:t>
            </w:r>
          </w:p>
        </w:tc>
      </w:tr>
      <w:tr w:rsidR="007D155B" w:rsidRPr="00920A4B" w:rsidTr="00C071F4">
        <w:tc>
          <w:tcPr>
            <w:tcW w:w="1008"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14</w:t>
            </w:r>
          </w:p>
        </w:tc>
        <w:tc>
          <w:tcPr>
            <w:tcW w:w="2340"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Técnico</w:t>
            </w:r>
          </w:p>
        </w:tc>
        <w:tc>
          <w:tcPr>
            <w:tcW w:w="3356"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2</w:t>
            </w:r>
          </w:p>
        </w:tc>
        <w:tc>
          <w:tcPr>
            <w:tcW w:w="2350" w:type="dxa"/>
            <w:shd w:val="clear" w:color="auto" w:fill="auto"/>
          </w:tcPr>
          <w:p w:rsidR="007D155B" w:rsidRPr="00920A4B" w:rsidRDefault="007D155B" w:rsidP="00920A4B">
            <w:pPr>
              <w:spacing w:line="276" w:lineRule="auto"/>
              <w:jc w:val="both"/>
              <w:rPr>
                <w:rFonts w:ascii="Arial" w:eastAsia="Calibri" w:hAnsi="Arial" w:cs="Arial"/>
              </w:rPr>
            </w:pPr>
            <w:r w:rsidRPr="00920A4B">
              <w:rPr>
                <w:rFonts w:ascii="Arial" w:eastAsia="Calibri" w:hAnsi="Arial" w:cs="Arial"/>
              </w:rPr>
              <w:t>3</w:t>
            </w:r>
          </w:p>
        </w:tc>
      </w:tr>
    </w:tbl>
    <w:p w:rsidR="007D155B" w:rsidRPr="00920A4B" w:rsidRDefault="007D155B" w:rsidP="00920A4B">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6" w:name="_Toc350845010"/>
      <w:r w:rsidRPr="007D155B">
        <w:rPr>
          <w:rFonts w:ascii="Arial" w:eastAsia="Calibri" w:hAnsi="Arial" w:cs="Arial"/>
          <w:b/>
        </w:rPr>
        <w:t>Descrição do Risco</w:t>
      </w:r>
      <w:bookmarkEnd w:id="76"/>
      <w:r w:rsidR="00920A4B">
        <w:rPr>
          <w:rFonts w:ascii="Arial" w:hAnsi="Arial" w:cs="Arial"/>
          <w:b/>
        </w:rPr>
        <w:t>:</w:t>
      </w:r>
    </w:p>
    <w:p w:rsidR="007D155B" w:rsidRPr="00920A4B" w:rsidRDefault="007D155B" w:rsidP="00920A4B">
      <w:pPr>
        <w:pStyle w:val="ListParagraph"/>
        <w:spacing w:line="276" w:lineRule="auto"/>
        <w:jc w:val="both"/>
        <w:rPr>
          <w:rFonts w:ascii="Arial" w:eastAsia="Calibri" w:hAnsi="Arial" w:cs="Arial"/>
        </w:rPr>
      </w:pPr>
      <w:r w:rsidRPr="00920A4B">
        <w:rPr>
          <w:rFonts w:ascii="Arial" w:eastAsia="Calibri" w:hAnsi="Arial" w:cs="Arial"/>
        </w:rPr>
        <w:t>Requisitos não ficaram claros.</w:t>
      </w:r>
    </w:p>
    <w:p w:rsidR="007D155B" w:rsidRPr="007D155B" w:rsidRDefault="007D155B" w:rsidP="00920A4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7" w:name="_Toc350845011"/>
      <w:r w:rsidRPr="007D155B">
        <w:rPr>
          <w:rFonts w:ascii="Arial" w:eastAsia="Calibri" w:hAnsi="Arial" w:cs="Arial"/>
          <w:b/>
        </w:rPr>
        <w:t>Descrição do Impacto</w:t>
      </w:r>
      <w:bookmarkEnd w:id="77"/>
      <w:r w:rsidR="00920A4B">
        <w:rPr>
          <w:rFonts w:ascii="Arial" w:hAnsi="Arial" w:cs="Arial"/>
          <w:b/>
        </w:rPr>
        <w:t>:</w:t>
      </w:r>
    </w:p>
    <w:p w:rsidR="007D155B" w:rsidRPr="00920A4B" w:rsidRDefault="007D155B" w:rsidP="00920A4B">
      <w:pPr>
        <w:pStyle w:val="ListParagraph"/>
        <w:spacing w:line="276" w:lineRule="auto"/>
        <w:jc w:val="both"/>
        <w:rPr>
          <w:rFonts w:ascii="Arial" w:eastAsia="Calibri" w:hAnsi="Arial" w:cs="Arial"/>
        </w:rPr>
      </w:pPr>
      <w:r w:rsidRPr="00920A4B">
        <w:rPr>
          <w:rFonts w:ascii="Arial" w:eastAsia="Calibri" w:hAnsi="Arial" w:cs="Arial"/>
        </w:rPr>
        <w:t xml:space="preserve">Requisitos não ficaram claros levando a retrabalho atrasos. </w:t>
      </w:r>
    </w:p>
    <w:p w:rsidR="007D155B" w:rsidRPr="007D155B" w:rsidRDefault="007D155B" w:rsidP="006922C7">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8" w:name="_Toc350845012"/>
      <w:r w:rsidRPr="007D155B">
        <w:rPr>
          <w:rFonts w:ascii="Arial" w:eastAsia="Calibri" w:hAnsi="Arial" w:cs="Arial"/>
          <w:b/>
        </w:rPr>
        <w:t>Indicadores</w:t>
      </w:r>
      <w:bookmarkEnd w:id="78"/>
      <w:r w:rsidR="006922C7">
        <w:rPr>
          <w:rFonts w:ascii="Arial" w:hAnsi="Arial" w:cs="Arial"/>
          <w:b/>
        </w:rPr>
        <w:t>:</w:t>
      </w:r>
    </w:p>
    <w:p w:rsidR="007D155B" w:rsidRPr="006922C7" w:rsidRDefault="007D155B" w:rsidP="006922C7">
      <w:pPr>
        <w:pStyle w:val="ListParagraph"/>
        <w:spacing w:line="276" w:lineRule="auto"/>
        <w:jc w:val="both"/>
        <w:rPr>
          <w:rFonts w:ascii="Arial" w:eastAsia="Calibri" w:hAnsi="Arial" w:cs="Arial"/>
        </w:rPr>
      </w:pPr>
      <w:r w:rsidRPr="006922C7">
        <w:rPr>
          <w:rFonts w:ascii="Arial" w:eastAsia="Calibri" w:hAnsi="Arial" w:cs="Arial"/>
        </w:rPr>
        <w:t>Retrabalho e prejuízos financeiros, replanejamento, atrasos nas atividades e ate mesmo a paralisação do projeto. Dificuldade para o aceite do usuário para a homologação do projeto.</w:t>
      </w:r>
    </w:p>
    <w:p w:rsidR="007D155B" w:rsidRPr="007D155B" w:rsidRDefault="007D155B" w:rsidP="0021792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79" w:name="_Toc350845013"/>
      <w:r w:rsidRPr="007D155B">
        <w:rPr>
          <w:rFonts w:ascii="Arial" w:eastAsia="Calibri" w:hAnsi="Arial" w:cs="Arial"/>
          <w:b/>
        </w:rPr>
        <w:t>Estratégia de Diminuição</w:t>
      </w:r>
      <w:bookmarkEnd w:id="79"/>
      <w:r w:rsidR="0021792B">
        <w:rPr>
          <w:rFonts w:ascii="Arial" w:hAnsi="Arial" w:cs="Arial"/>
          <w:b/>
        </w:rPr>
        <w:t>:</w:t>
      </w:r>
    </w:p>
    <w:p w:rsidR="007D155B" w:rsidRPr="0021792B" w:rsidRDefault="007D155B" w:rsidP="0021792B">
      <w:pPr>
        <w:pStyle w:val="ListParagraph"/>
        <w:spacing w:line="276" w:lineRule="auto"/>
        <w:jc w:val="both"/>
        <w:rPr>
          <w:rFonts w:ascii="Arial" w:eastAsia="Calibri" w:hAnsi="Arial" w:cs="Arial"/>
        </w:rPr>
      </w:pPr>
      <w:r w:rsidRPr="0021792B">
        <w:rPr>
          <w:rFonts w:ascii="Arial" w:eastAsia="Calibri" w:hAnsi="Arial" w:cs="Arial"/>
        </w:rPr>
        <w:t xml:space="preserve">Reduzir os problemas com escopo, entendimento e volatilidade. </w:t>
      </w:r>
    </w:p>
    <w:p w:rsidR="007D155B" w:rsidRPr="007D155B" w:rsidRDefault="007D155B" w:rsidP="007C1C9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0" w:name="_Toc350845014"/>
      <w:r w:rsidRPr="007D155B">
        <w:rPr>
          <w:rFonts w:ascii="Arial" w:eastAsia="Calibri" w:hAnsi="Arial" w:cs="Arial"/>
          <w:b/>
        </w:rPr>
        <w:t>Plano de Contingência</w:t>
      </w:r>
      <w:bookmarkEnd w:id="80"/>
      <w:r w:rsidR="007C1C9B">
        <w:rPr>
          <w:rFonts w:ascii="Arial" w:hAnsi="Arial" w:cs="Arial"/>
          <w:b/>
        </w:rPr>
        <w:t>:</w:t>
      </w:r>
    </w:p>
    <w:p w:rsidR="007D155B" w:rsidRPr="00B90C85" w:rsidRDefault="007D155B" w:rsidP="0057138D">
      <w:pPr>
        <w:pStyle w:val="ListParagraph"/>
        <w:spacing w:line="276" w:lineRule="auto"/>
        <w:jc w:val="both"/>
        <w:rPr>
          <w:rFonts w:ascii="Arial" w:eastAsia="Calibri" w:hAnsi="Arial" w:cs="Arial"/>
        </w:rPr>
      </w:pPr>
      <w:r w:rsidRPr="00B90C85">
        <w:rPr>
          <w:rFonts w:ascii="Arial" w:eastAsia="Calibri" w:hAnsi="Arial" w:cs="Arial"/>
        </w:rPr>
        <w:t>Realizar um bom levantamento de requisitos, entrevista estruturada e bem elaborada com o cliente, usuários e outros envolvidos no processo.</w:t>
      </w:r>
    </w:p>
    <w:p w:rsidR="007D155B" w:rsidRDefault="007D155B" w:rsidP="00A82D92">
      <w:pPr>
        <w:pStyle w:val="ListParagraph"/>
        <w:spacing w:line="276" w:lineRule="auto"/>
        <w:jc w:val="both"/>
        <w:rPr>
          <w:rFonts w:ascii="Arial" w:hAnsi="Arial" w:cs="Arial"/>
          <w:b/>
        </w:rPr>
      </w:pPr>
    </w:p>
    <w:p w:rsidR="00A82D92" w:rsidRPr="007D155B" w:rsidRDefault="00A82D92" w:rsidP="00A82D92">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1" w:name="_Toc350845015"/>
      <w:r w:rsidRPr="007D155B">
        <w:rPr>
          <w:rFonts w:ascii="Arial" w:eastAsia="Calibri" w:hAnsi="Arial" w:cs="Arial"/>
          <w:b/>
        </w:rPr>
        <w:t xml:space="preserve">RISCO 15 - </w:t>
      </w:r>
      <w:r w:rsidR="0024232D" w:rsidRPr="007017BB">
        <w:rPr>
          <w:rFonts w:ascii="Arial" w:hAnsi="Arial" w:cs="Arial"/>
          <w:b/>
          <w:u w:val="single"/>
        </w:rPr>
        <w:t>FALTA DE VERBA.</w:t>
      </w:r>
      <w:bookmarkEnd w:id="81"/>
    </w:p>
    <w:p w:rsidR="007D155B" w:rsidRPr="007017BB" w:rsidRDefault="007D155B" w:rsidP="007017BB">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7017BB" w:rsidTr="00C071F4">
        <w:tc>
          <w:tcPr>
            <w:tcW w:w="1008"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Número</w:t>
            </w:r>
          </w:p>
        </w:tc>
        <w:tc>
          <w:tcPr>
            <w:tcW w:w="2340"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Tipo</w:t>
            </w:r>
          </w:p>
        </w:tc>
        <w:tc>
          <w:tcPr>
            <w:tcW w:w="3356"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Probabilidade</w:t>
            </w:r>
          </w:p>
        </w:tc>
        <w:tc>
          <w:tcPr>
            <w:tcW w:w="2350"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Impacto</w:t>
            </w:r>
          </w:p>
        </w:tc>
      </w:tr>
      <w:tr w:rsidR="007D155B" w:rsidRPr="007017BB" w:rsidTr="00C071F4">
        <w:tc>
          <w:tcPr>
            <w:tcW w:w="1008"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15</w:t>
            </w:r>
          </w:p>
        </w:tc>
        <w:tc>
          <w:tcPr>
            <w:tcW w:w="2340"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Negócio</w:t>
            </w:r>
          </w:p>
        </w:tc>
        <w:tc>
          <w:tcPr>
            <w:tcW w:w="3356"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1</w:t>
            </w:r>
          </w:p>
        </w:tc>
        <w:tc>
          <w:tcPr>
            <w:tcW w:w="2350" w:type="dxa"/>
            <w:shd w:val="clear" w:color="auto" w:fill="auto"/>
          </w:tcPr>
          <w:p w:rsidR="007D155B" w:rsidRPr="007017BB" w:rsidRDefault="007D155B" w:rsidP="007017BB">
            <w:pPr>
              <w:spacing w:line="276" w:lineRule="auto"/>
              <w:jc w:val="both"/>
              <w:rPr>
                <w:rFonts w:ascii="Arial" w:eastAsia="Calibri" w:hAnsi="Arial" w:cs="Arial"/>
              </w:rPr>
            </w:pPr>
            <w:r w:rsidRPr="007017BB">
              <w:rPr>
                <w:rFonts w:ascii="Arial" w:eastAsia="Calibri" w:hAnsi="Arial" w:cs="Arial"/>
              </w:rPr>
              <w:t>3</w:t>
            </w:r>
          </w:p>
        </w:tc>
      </w:tr>
    </w:tbl>
    <w:p w:rsidR="007D155B" w:rsidRPr="007D155B" w:rsidRDefault="007D155B" w:rsidP="007017B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2" w:name="_Toc350845016"/>
      <w:r w:rsidRPr="007D155B">
        <w:rPr>
          <w:rFonts w:ascii="Arial" w:eastAsia="Calibri" w:hAnsi="Arial" w:cs="Arial"/>
          <w:b/>
        </w:rPr>
        <w:t>Descrição do Risco</w:t>
      </w:r>
      <w:bookmarkEnd w:id="82"/>
      <w:r w:rsidR="007017BB">
        <w:rPr>
          <w:rFonts w:ascii="Arial" w:hAnsi="Arial" w:cs="Arial"/>
          <w:b/>
        </w:rPr>
        <w:t>:</w:t>
      </w:r>
    </w:p>
    <w:p w:rsidR="007D155B" w:rsidRPr="007017BB" w:rsidRDefault="007D155B" w:rsidP="007017BB">
      <w:pPr>
        <w:pStyle w:val="ListParagraph"/>
        <w:spacing w:line="276" w:lineRule="auto"/>
        <w:jc w:val="both"/>
        <w:rPr>
          <w:rFonts w:ascii="Arial" w:eastAsia="Calibri" w:hAnsi="Arial" w:cs="Arial"/>
        </w:rPr>
      </w:pPr>
      <w:r w:rsidRPr="007017BB">
        <w:rPr>
          <w:rFonts w:ascii="Arial" w:eastAsia="Calibri" w:hAnsi="Arial" w:cs="Arial"/>
        </w:rPr>
        <w:t>Falta de verba para finalização do projeto, por parte do patrocinador.</w:t>
      </w:r>
    </w:p>
    <w:p w:rsidR="007D155B" w:rsidRPr="007D155B" w:rsidRDefault="007D155B" w:rsidP="007017B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3" w:name="_Toc350845017"/>
      <w:r w:rsidRPr="007D155B">
        <w:rPr>
          <w:rFonts w:ascii="Arial" w:eastAsia="Calibri" w:hAnsi="Arial" w:cs="Arial"/>
          <w:b/>
        </w:rPr>
        <w:t>Descrição do Impacto</w:t>
      </w:r>
      <w:bookmarkEnd w:id="83"/>
      <w:r w:rsidR="007017BB">
        <w:rPr>
          <w:rFonts w:ascii="Arial" w:hAnsi="Arial" w:cs="Arial"/>
          <w:b/>
        </w:rPr>
        <w:t>:</w:t>
      </w:r>
    </w:p>
    <w:p w:rsidR="007D155B" w:rsidRDefault="007D155B" w:rsidP="007017BB">
      <w:pPr>
        <w:pStyle w:val="ListParagraph"/>
        <w:spacing w:line="276" w:lineRule="auto"/>
        <w:jc w:val="both"/>
        <w:rPr>
          <w:rFonts w:ascii="Arial" w:hAnsi="Arial" w:cs="Arial"/>
        </w:rPr>
      </w:pPr>
      <w:r w:rsidRPr="007017BB">
        <w:rPr>
          <w:rFonts w:ascii="Arial" w:eastAsia="Calibri" w:hAnsi="Arial" w:cs="Arial"/>
        </w:rPr>
        <w:lastRenderedPageBreak/>
        <w:t>Falta de verba para finalização do projeto, por parte do patrocinador, pode ocorre atraso nas atividades e ate mesmo paralisação do projeto.</w:t>
      </w:r>
    </w:p>
    <w:p w:rsidR="007017BB" w:rsidRPr="007017BB" w:rsidRDefault="007017BB" w:rsidP="007017BB">
      <w:pPr>
        <w:pStyle w:val="ListParagraph"/>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4" w:name="_Toc350845018"/>
      <w:r w:rsidRPr="007D155B">
        <w:rPr>
          <w:rFonts w:ascii="Arial" w:eastAsia="Calibri" w:hAnsi="Arial" w:cs="Arial"/>
          <w:b/>
        </w:rPr>
        <w:t>Indicadores</w:t>
      </w:r>
      <w:bookmarkEnd w:id="84"/>
      <w:r w:rsidR="007017BB">
        <w:rPr>
          <w:rFonts w:ascii="Arial" w:hAnsi="Arial" w:cs="Arial"/>
          <w:b/>
        </w:rPr>
        <w:t>:</w:t>
      </w:r>
    </w:p>
    <w:p w:rsidR="007D155B" w:rsidRPr="007017BB" w:rsidRDefault="007D155B" w:rsidP="007017BB">
      <w:pPr>
        <w:pStyle w:val="ListParagraph"/>
        <w:spacing w:line="276" w:lineRule="auto"/>
        <w:jc w:val="both"/>
        <w:rPr>
          <w:rFonts w:ascii="Arial" w:eastAsia="Calibri" w:hAnsi="Arial" w:cs="Arial"/>
        </w:rPr>
      </w:pPr>
      <w:r w:rsidRPr="007017BB">
        <w:rPr>
          <w:rFonts w:ascii="Arial" w:eastAsia="Calibri" w:hAnsi="Arial" w:cs="Arial"/>
        </w:rPr>
        <w:t>O indicador principal e o não pagamento do projeto.</w:t>
      </w:r>
    </w:p>
    <w:p w:rsidR="007D155B" w:rsidRPr="007D155B" w:rsidRDefault="007D155B" w:rsidP="0052082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5" w:name="_Toc350845019"/>
      <w:r w:rsidRPr="007D155B">
        <w:rPr>
          <w:rFonts w:ascii="Arial" w:eastAsia="Calibri" w:hAnsi="Arial" w:cs="Arial"/>
          <w:b/>
        </w:rPr>
        <w:t>Estratégia de Diminuição</w:t>
      </w:r>
      <w:bookmarkEnd w:id="85"/>
      <w:r w:rsidR="0052082C">
        <w:rPr>
          <w:rFonts w:ascii="Arial" w:hAnsi="Arial" w:cs="Arial"/>
          <w:b/>
        </w:rPr>
        <w:t>:</w:t>
      </w:r>
    </w:p>
    <w:p w:rsidR="007D155B" w:rsidRPr="0052082C" w:rsidRDefault="007D155B" w:rsidP="0052082C">
      <w:pPr>
        <w:pStyle w:val="ListParagraph"/>
        <w:spacing w:line="276" w:lineRule="auto"/>
        <w:jc w:val="both"/>
        <w:rPr>
          <w:rFonts w:ascii="Arial" w:eastAsia="Calibri" w:hAnsi="Arial" w:cs="Arial"/>
        </w:rPr>
      </w:pPr>
      <w:r w:rsidRPr="0052082C">
        <w:rPr>
          <w:rFonts w:ascii="Arial" w:eastAsia="Calibri" w:hAnsi="Arial" w:cs="Arial"/>
        </w:rPr>
        <w:t xml:space="preserve">Tentar obter mais verbas junto ao patrocinador do projeto.  </w:t>
      </w:r>
    </w:p>
    <w:p w:rsidR="007D155B" w:rsidRPr="007D155B" w:rsidRDefault="007D155B" w:rsidP="0009056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6" w:name="_Toc350845020"/>
      <w:r w:rsidRPr="007D155B">
        <w:rPr>
          <w:rFonts w:ascii="Arial" w:eastAsia="Calibri" w:hAnsi="Arial" w:cs="Arial"/>
          <w:b/>
        </w:rPr>
        <w:t>Plano de Contingência</w:t>
      </w:r>
      <w:bookmarkEnd w:id="86"/>
      <w:r w:rsidR="0009056D">
        <w:rPr>
          <w:rFonts w:ascii="Arial" w:hAnsi="Arial" w:cs="Arial"/>
          <w:b/>
        </w:rPr>
        <w:t>:</w:t>
      </w:r>
    </w:p>
    <w:p w:rsidR="007D155B" w:rsidRPr="0009056D" w:rsidRDefault="007D155B" w:rsidP="0009056D">
      <w:pPr>
        <w:pStyle w:val="ListParagraph"/>
        <w:spacing w:line="276" w:lineRule="auto"/>
        <w:jc w:val="both"/>
        <w:rPr>
          <w:rFonts w:ascii="Arial" w:eastAsia="Calibri" w:hAnsi="Arial" w:cs="Arial"/>
        </w:rPr>
      </w:pPr>
      <w:r w:rsidRPr="0009056D">
        <w:rPr>
          <w:rFonts w:ascii="Arial" w:eastAsia="Calibri" w:hAnsi="Arial" w:cs="Arial"/>
        </w:rPr>
        <w:t>Administrar as verbas liberadas para o projeto. Realizar estimativas de orçamento (custo e faturamento) em relação à eventos internos e externos, bem como à capacidade do projeto em realizar o orçamento planejado.</w:t>
      </w:r>
    </w:p>
    <w:p w:rsidR="007D155B" w:rsidRPr="007D155B" w:rsidRDefault="007D155B" w:rsidP="005136FD">
      <w:pPr>
        <w:pStyle w:val="ListParagraph"/>
        <w:spacing w:line="276" w:lineRule="auto"/>
        <w:jc w:val="both"/>
        <w:rPr>
          <w:rFonts w:ascii="Arial" w:eastAsia="Calibri" w:hAnsi="Arial" w:cs="Arial"/>
          <w:b/>
        </w:rPr>
      </w:pPr>
    </w:p>
    <w:p w:rsidR="007D155B" w:rsidRPr="005136FD" w:rsidRDefault="007D155B" w:rsidP="00C66FF5">
      <w:pPr>
        <w:pStyle w:val="ListParagraph"/>
        <w:numPr>
          <w:ilvl w:val="0"/>
          <w:numId w:val="6"/>
        </w:numPr>
        <w:spacing w:line="276" w:lineRule="auto"/>
        <w:jc w:val="both"/>
        <w:rPr>
          <w:rFonts w:ascii="Arial" w:eastAsia="Calibri" w:hAnsi="Arial" w:cs="Arial"/>
          <w:b/>
          <w:u w:val="single"/>
        </w:rPr>
      </w:pPr>
      <w:bookmarkStart w:id="87" w:name="_Toc350845021"/>
      <w:r w:rsidRPr="007D155B">
        <w:rPr>
          <w:rFonts w:ascii="Arial" w:eastAsia="Calibri" w:hAnsi="Arial" w:cs="Arial"/>
          <w:b/>
        </w:rPr>
        <w:t xml:space="preserve">RISCO </w:t>
      </w:r>
      <w:r w:rsidR="005136FD">
        <w:rPr>
          <w:rFonts w:ascii="Arial" w:hAnsi="Arial" w:cs="Arial"/>
          <w:b/>
        </w:rPr>
        <w:t xml:space="preserve">N° </w:t>
      </w:r>
      <w:r w:rsidRPr="007D155B">
        <w:rPr>
          <w:rFonts w:ascii="Arial" w:eastAsia="Calibri" w:hAnsi="Arial" w:cs="Arial"/>
          <w:b/>
        </w:rPr>
        <w:t xml:space="preserve">16 - </w:t>
      </w:r>
      <w:r w:rsidR="005136FD" w:rsidRPr="005136FD">
        <w:rPr>
          <w:rFonts w:ascii="Arial" w:hAnsi="Arial" w:cs="Arial"/>
          <w:b/>
          <w:u w:val="single"/>
        </w:rPr>
        <w:t>MUDANÇAS DE REGRAS.</w:t>
      </w:r>
      <w:bookmarkEnd w:id="87"/>
    </w:p>
    <w:p w:rsidR="007D155B" w:rsidRPr="005B351C" w:rsidRDefault="007D155B" w:rsidP="005B351C">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5B351C" w:rsidTr="00C071F4">
        <w:tc>
          <w:tcPr>
            <w:tcW w:w="1008"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Número</w:t>
            </w:r>
          </w:p>
        </w:tc>
        <w:tc>
          <w:tcPr>
            <w:tcW w:w="2340"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Tipo</w:t>
            </w:r>
          </w:p>
        </w:tc>
        <w:tc>
          <w:tcPr>
            <w:tcW w:w="3356"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Probabilidade</w:t>
            </w:r>
          </w:p>
        </w:tc>
        <w:tc>
          <w:tcPr>
            <w:tcW w:w="2350"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Impacto</w:t>
            </w:r>
          </w:p>
        </w:tc>
      </w:tr>
      <w:tr w:rsidR="007D155B" w:rsidRPr="005B351C" w:rsidTr="00C071F4">
        <w:tc>
          <w:tcPr>
            <w:tcW w:w="1008"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16</w:t>
            </w:r>
          </w:p>
        </w:tc>
        <w:tc>
          <w:tcPr>
            <w:tcW w:w="2340"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Técnico</w:t>
            </w:r>
          </w:p>
        </w:tc>
        <w:tc>
          <w:tcPr>
            <w:tcW w:w="3356"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3</w:t>
            </w:r>
          </w:p>
        </w:tc>
        <w:tc>
          <w:tcPr>
            <w:tcW w:w="2350" w:type="dxa"/>
            <w:shd w:val="clear" w:color="auto" w:fill="auto"/>
          </w:tcPr>
          <w:p w:rsidR="007D155B" w:rsidRPr="005B351C" w:rsidRDefault="007D155B" w:rsidP="005B351C">
            <w:pPr>
              <w:spacing w:line="276" w:lineRule="auto"/>
              <w:jc w:val="both"/>
              <w:rPr>
                <w:rFonts w:ascii="Arial" w:eastAsia="Calibri" w:hAnsi="Arial" w:cs="Arial"/>
              </w:rPr>
            </w:pPr>
            <w:r w:rsidRPr="005B351C">
              <w:rPr>
                <w:rFonts w:ascii="Arial" w:eastAsia="Calibri" w:hAnsi="Arial" w:cs="Arial"/>
              </w:rPr>
              <w:t>3</w:t>
            </w:r>
          </w:p>
        </w:tc>
      </w:tr>
    </w:tbl>
    <w:p w:rsidR="007D155B" w:rsidRPr="007D155B" w:rsidRDefault="007D155B" w:rsidP="005B351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8" w:name="_Toc350845022"/>
      <w:r w:rsidRPr="007D155B">
        <w:rPr>
          <w:rFonts w:ascii="Arial" w:eastAsia="Calibri" w:hAnsi="Arial" w:cs="Arial"/>
          <w:b/>
        </w:rPr>
        <w:t>Descrição do Risco</w:t>
      </w:r>
      <w:bookmarkEnd w:id="88"/>
      <w:r w:rsidR="005B351C">
        <w:rPr>
          <w:rFonts w:ascii="Arial" w:hAnsi="Arial" w:cs="Arial"/>
          <w:b/>
        </w:rPr>
        <w:t>:</w:t>
      </w:r>
    </w:p>
    <w:p w:rsidR="007D155B" w:rsidRPr="005B351C" w:rsidRDefault="007D155B" w:rsidP="005B351C">
      <w:pPr>
        <w:pStyle w:val="ListParagraph"/>
        <w:spacing w:line="276" w:lineRule="auto"/>
        <w:jc w:val="both"/>
        <w:rPr>
          <w:rFonts w:ascii="Arial" w:eastAsia="Calibri" w:hAnsi="Arial" w:cs="Arial"/>
        </w:rPr>
      </w:pPr>
      <w:r w:rsidRPr="005B351C">
        <w:rPr>
          <w:rFonts w:ascii="Arial" w:eastAsia="Calibri" w:hAnsi="Arial" w:cs="Arial"/>
        </w:rPr>
        <w:t>Mudanças de regras durante o desenvolvimento do projeto.</w:t>
      </w:r>
    </w:p>
    <w:p w:rsidR="007D155B" w:rsidRPr="007D155B" w:rsidRDefault="007D155B" w:rsidP="005B351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89" w:name="_Toc350845023"/>
      <w:r w:rsidRPr="007D155B">
        <w:rPr>
          <w:rFonts w:ascii="Arial" w:eastAsia="Calibri" w:hAnsi="Arial" w:cs="Arial"/>
          <w:b/>
        </w:rPr>
        <w:t>Descrição do Impacto</w:t>
      </w:r>
      <w:bookmarkEnd w:id="89"/>
      <w:r w:rsidR="004E4851">
        <w:rPr>
          <w:rFonts w:ascii="Arial" w:hAnsi="Arial" w:cs="Arial"/>
          <w:b/>
        </w:rPr>
        <w:t>:</w:t>
      </w:r>
    </w:p>
    <w:p w:rsidR="007D155B" w:rsidRPr="004E4851" w:rsidRDefault="007D155B" w:rsidP="004E4851">
      <w:pPr>
        <w:pStyle w:val="ListParagraph"/>
        <w:spacing w:line="276" w:lineRule="auto"/>
        <w:jc w:val="both"/>
        <w:rPr>
          <w:rFonts w:ascii="Arial" w:eastAsia="Calibri" w:hAnsi="Arial" w:cs="Arial"/>
        </w:rPr>
      </w:pPr>
      <w:r w:rsidRPr="004E4851">
        <w:rPr>
          <w:rFonts w:ascii="Arial" w:eastAsia="Calibri" w:hAnsi="Arial" w:cs="Arial"/>
        </w:rPr>
        <w:t xml:space="preserve">Mudança no escopo do projeto, levando a retrabalho, atrasos nas entregas, novas analises e replanejamentos. </w:t>
      </w:r>
    </w:p>
    <w:p w:rsidR="007D155B" w:rsidRPr="007D155B" w:rsidRDefault="007D155B" w:rsidP="00E0361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0" w:name="_Toc350845024"/>
      <w:r w:rsidRPr="007D155B">
        <w:rPr>
          <w:rFonts w:ascii="Arial" w:eastAsia="Calibri" w:hAnsi="Arial" w:cs="Arial"/>
          <w:b/>
        </w:rPr>
        <w:t>Indicadores</w:t>
      </w:r>
      <w:bookmarkEnd w:id="90"/>
      <w:r w:rsidR="00E0361B">
        <w:rPr>
          <w:rFonts w:ascii="Arial" w:hAnsi="Arial" w:cs="Arial"/>
          <w:b/>
        </w:rPr>
        <w:t>:</w:t>
      </w:r>
    </w:p>
    <w:p w:rsidR="007D155B" w:rsidRPr="00E0361B" w:rsidRDefault="007D155B" w:rsidP="00E0361B">
      <w:pPr>
        <w:pStyle w:val="ListParagraph"/>
        <w:spacing w:line="276" w:lineRule="auto"/>
        <w:jc w:val="both"/>
        <w:rPr>
          <w:rFonts w:ascii="Arial" w:eastAsia="Calibri" w:hAnsi="Arial" w:cs="Arial"/>
        </w:rPr>
      </w:pPr>
      <w:r w:rsidRPr="00E0361B">
        <w:rPr>
          <w:rFonts w:ascii="Arial" w:eastAsia="Calibri" w:hAnsi="Arial" w:cs="Arial"/>
        </w:rPr>
        <w:t>Retrabalho e prejuízos financeiros, replanejamento, atrasos nas atividades e ate mesmo a paralisação do projeto. Insuficiência do orçamento para a conclusão do projeto.</w:t>
      </w:r>
    </w:p>
    <w:p w:rsidR="007D155B" w:rsidRPr="007D155B" w:rsidRDefault="007D155B" w:rsidP="00CE795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1" w:name="_Toc350845025"/>
      <w:r w:rsidRPr="007D155B">
        <w:rPr>
          <w:rFonts w:ascii="Arial" w:eastAsia="Calibri" w:hAnsi="Arial" w:cs="Arial"/>
          <w:b/>
        </w:rPr>
        <w:t>Estratégia de Diminuição</w:t>
      </w:r>
      <w:bookmarkEnd w:id="91"/>
      <w:r w:rsidR="00CE7959">
        <w:rPr>
          <w:rFonts w:ascii="Arial" w:hAnsi="Arial" w:cs="Arial"/>
          <w:b/>
        </w:rPr>
        <w:t>:</w:t>
      </w:r>
    </w:p>
    <w:p w:rsidR="007D155B" w:rsidRPr="00014D78" w:rsidRDefault="007D155B" w:rsidP="00014D78">
      <w:pPr>
        <w:pStyle w:val="ListParagraph"/>
        <w:spacing w:line="276" w:lineRule="auto"/>
        <w:jc w:val="both"/>
        <w:rPr>
          <w:rFonts w:ascii="Arial" w:eastAsia="Calibri" w:hAnsi="Arial" w:cs="Arial"/>
        </w:rPr>
      </w:pPr>
      <w:r w:rsidRPr="00014D78">
        <w:rPr>
          <w:rFonts w:ascii="Arial" w:eastAsia="Calibri" w:hAnsi="Arial" w:cs="Arial"/>
        </w:rPr>
        <w:t>Reduzir os problemas com escopo, entendimento e volatilidade. Envolver os usuários, clientes e outros envolvidos nas fases de concepção, levantamento e elaboração de requisitos.</w:t>
      </w:r>
    </w:p>
    <w:p w:rsidR="007D155B" w:rsidRPr="007D155B" w:rsidRDefault="007D155B" w:rsidP="00E03CE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2" w:name="_Toc350845026"/>
      <w:r w:rsidRPr="007D155B">
        <w:rPr>
          <w:rFonts w:ascii="Arial" w:eastAsia="Calibri" w:hAnsi="Arial" w:cs="Arial"/>
          <w:b/>
        </w:rPr>
        <w:t>Plano de Contingência</w:t>
      </w:r>
      <w:bookmarkEnd w:id="92"/>
      <w:r w:rsidR="00E03CED">
        <w:rPr>
          <w:rFonts w:ascii="Arial" w:hAnsi="Arial" w:cs="Arial"/>
          <w:b/>
        </w:rPr>
        <w:t>:</w:t>
      </w:r>
    </w:p>
    <w:p w:rsidR="007D155B" w:rsidRPr="00E03CED" w:rsidRDefault="007D155B" w:rsidP="00E03CED">
      <w:pPr>
        <w:pStyle w:val="ListParagraph"/>
        <w:spacing w:line="276" w:lineRule="auto"/>
        <w:jc w:val="both"/>
        <w:rPr>
          <w:rFonts w:ascii="Arial" w:eastAsia="Calibri" w:hAnsi="Arial" w:cs="Arial"/>
        </w:rPr>
      </w:pPr>
      <w:r w:rsidRPr="00E03CED">
        <w:rPr>
          <w:rFonts w:ascii="Arial" w:eastAsia="Calibri" w:hAnsi="Arial" w:cs="Arial"/>
        </w:rPr>
        <w:t>Realizar um bom levantamento de requisitos, entrevista estruturada e bem elaborada com o cliente, usuários e outros envolvidos no processo.</w:t>
      </w:r>
    </w:p>
    <w:p w:rsidR="007D155B" w:rsidRDefault="007D155B" w:rsidP="007D2974">
      <w:pPr>
        <w:pStyle w:val="ListParagraph"/>
        <w:spacing w:line="276" w:lineRule="auto"/>
        <w:jc w:val="both"/>
        <w:rPr>
          <w:rFonts w:ascii="Arial" w:hAnsi="Arial" w:cs="Arial"/>
          <w:b/>
        </w:rPr>
      </w:pPr>
    </w:p>
    <w:p w:rsidR="007D2974" w:rsidRPr="007D155B" w:rsidRDefault="007D2974" w:rsidP="007D2974">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3" w:name="_Toc350845027"/>
      <w:r w:rsidRPr="007D155B">
        <w:rPr>
          <w:rFonts w:ascii="Arial" w:eastAsia="Calibri" w:hAnsi="Arial" w:cs="Arial"/>
          <w:b/>
        </w:rPr>
        <w:t xml:space="preserve">RISCO </w:t>
      </w:r>
      <w:r w:rsidR="007D2974">
        <w:rPr>
          <w:rFonts w:ascii="Arial" w:hAnsi="Arial" w:cs="Arial"/>
          <w:b/>
        </w:rPr>
        <w:t>N°</w:t>
      </w:r>
      <w:r w:rsidRPr="007D155B">
        <w:rPr>
          <w:rFonts w:ascii="Arial" w:eastAsia="Calibri" w:hAnsi="Arial" w:cs="Arial"/>
          <w:b/>
        </w:rPr>
        <w:t xml:space="preserve">17 - </w:t>
      </w:r>
      <w:r w:rsidR="007D2974" w:rsidRPr="007D2974">
        <w:rPr>
          <w:rFonts w:ascii="Arial" w:hAnsi="Arial" w:cs="Arial"/>
          <w:b/>
          <w:u w:val="single"/>
        </w:rPr>
        <w:t>DIFICULDADE DE APROVAÇÃO</w:t>
      </w:r>
      <w:bookmarkEnd w:id="93"/>
    </w:p>
    <w:p w:rsidR="007D155B" w:rsidRPr="007D155B" w:rsidRDefault="007D155B" w:rsidP="00D17906">
      <w:pPr>
        <w:pStyle w:val="ListParagraph"/>
        <w:spacing w:line="276" w:lineRule="auto"/>
        <w:jc w:val="both"/>
        <w:rPr>
          <w:rFonts w:ascii="Arial" w:eastAsia="Calibri"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D17906" w:rsidTr="00C071F4">
        <w:tc>
          <w:tcPr>
            <w:tcW w:w="1008"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Número</w:t>
            </w:r>
          </w:p>
        </w:tc>
        <w:tc>
          <w:tcPr>
            <w:tcW w:w="2340"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Tipo</w:t>
            </w:r>
          </w:p>
        </w:tc>
        <w:tc>
          <w:tcPr>
            <w:tcW w:w="3356"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Probabilidade</w:t>
            </w:r>
          </w:p>
        </w:tc>
        <w:tc>
          <w:tcPr>
            <w:tcW w:w="2350"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Impacto</w:t>
            </w:r>
          </w:p>
        </w:tc>
      </w:tr>
      <w:tr w:rsidR="007D155B" w:rsidRPr="00D17906" w:rsidTr="00C071F4">
        <w:tc>
          <w:tcPr>
            <w:tcW w:w="1008"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17</w:t>
            </w:r>
          </w:p>
        </w:tc>
        <w:tc>
          <w:tcPr>
            <w:tcW w:w="2340"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Técnico</w:t>
            </w:r>
          </w:p>
        </w:tc>
        <w:tc>
          <w:tcPr>
            <w:tcW w:w="3356"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1</w:t>
            </w:r>
          </w:p>
        </w:tc>
        <w:tc>
          <w:tcPr>
            <w:tcW w:w="2350" w:type="dxa"/>
            <w:shd w:val="clear" w:color="auto" w:fill="auto"/>
          </w:tcPr>
          <w:p w:rsidR="007D155B" w:rsidRPr="00D17906" w:rsidRDefault="007D155B" w:rsidP="00D17906">
            <w:pPr>
              <w:spacing w:line="276" w:lineRule="auto"/>
              <w:jc w:val="both"/>
              <w:rPr>
                <w:rFonts w:ascii="Arial" w:eastAsia="Calibri" w:hAnsi="Arial" w:cs="Arial"/>
              </w:rPr>
            </w:pPr>
            <w:r w:rsidRPr="00D17906">
              <w:rPr>
                <w:rFonts w:ascii="Arial" w:eastAsia="Calibri" w:hAnsi="Arial" w:cs="Arial"/>
              </w:rPr>
              <w:t>3</w:t>
            </w:r>
          </w:p>
        </w:tc>
      </w:tr>
    </w:tbl>
    <w:p w:rsidR="007D155B" w:rsidRPr="00D17906" w:rsidRDefault="007D155B" w:rsidP="00D17906">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4" w:name="_Toc350845028"/>
      <w:r w:rsidRPr="007D155B">
        <w:rPr>
          <w:rFonts w:ascii="Arial" w:eastAsia="Calibri" w:hAnsi="Arial" w:cs="Arial"/>
          <w:b/>
        </w:rPr>
        <w:t>Descrição do Risco</w:t>
      </w:r>
      <w:bookmarkEnd w:id="94"/>
      <w:r w:rsidR="00D17906">
        <w:rPr>
          <w:rFonts w:ascii="Arial" w:hAnsi="Arial" w:cs="Arial"/>
          <w:b/>
        </w:rPr>
        <w:t>:</w:t>
      </w:r>
    </w:p>
    <w:p w:rsidR="007D155B" w:rsidRPr="00D17906" w:rsidRDefault="007D155B" w:rsidP="00D17906">
      <w:pPr>
        <w:pStyle w:val="ListParagraph"/>
        <w:spacing w:line="276" w:lineRule="auto"/>
        <w:jc w:val="both"/>
        <w:rPr>
          <w:rFonts w:ascii="Arial" w:eastAsia="Calibri" w:hAnsi="Arial" w:cs="Arial"/>
        </w:rPr>
      </w:pPr>
      <w:r w:rsidRPr="00D17906">
        <w:rPr>
          <w:rFonts w:ascii="Arial" w:eastAsia="Calibri" w:hAnsi="Arial" w:cs="Arial"/>
        </w:rPr>
        <w:t>Dificuldade de obter aprovação dos produtos do projeto pelo dono do produto, ou pelos stakeholders responsáveis, ao final de cada etapa.</w:t>
      </w:r>
    </w:p>
    <w:p w:rsidR="007D155B" w:rsidRPr="007D155B" w:rsidRDefault="007D155B" w:rsidP="00D45A61">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5" w:name="_Toc350845029"/>
      <w:r w:rsidRPr="007D155B">
        <w:rPr>
          <w:rFonts w:ascii="Arial" w:eastAsia="Calibri" w:hAnsi="Arial" w:cs="Arial"/>
          <w:b/>
        </w:rPr>
        <w:t>Descrição do Impacto</w:t>
      </w:r>
      <w:bookmarkEnd w:id="95"/>
      <w:r w:rsidR="00D45A61">
        <w:rPr>
          <w:rFonts w:ascii="Arial" w:hAnsi="Arial" w:cs="Arial"/>
          <w:b/>
        </w:rPr>
        <w:t>:</w:t>
      </w:r>
    </w:p>
    <w:p w:rsidR="007D155B" w:rsidRPr="00D45A61" w:rsidRDefault="007D155B" w:rsidP="00904944">
      <w:pPr>
        <w:pStyle w:val="ListParagraph"/>
        <w:spacing w:line="276" w:lineRule="auto"/>
        <w:jc w:val="both"/>
        <w:rPr>
          <w:rFonts w:ascii="Arial" w:eastAsia="Calibri" w:hAnsi="Arial" w:cs="Arial"/>
        </w:rPr>
      </w:pPr>
      <w:r w:rsidRPr="00D45A61">
        <w:rPr>
          <w:rFonts w:ascii="Arial" w:eastAsia="Calibri" w:hAnsi="Arial" w:cs="Arial"/>
        </w:rPr>
        <w:lastRenderedPageBreak/>
        <w:t>Dificuldade de obter aprovação dos produtos do projeto pelo dono do produto, ou pelos stakeholders responsáveis, ao final de cada etapa, causando paralisação do projeto.</w:t>
      </w:r>
    </w:p>
    <w:p w:rsidR="00904944" w:rsidRPr="007D155B" w:rsidRDefault="00904944" w:rsidP="00904944">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6" w:name="_Toc350845030"/>
      <w:r w:rsidRPr="007D155B">
        <w:rPr>
          <w:rFonts w:ascii="Arial" w:eastAsia="Calibri" w:hAnsi="Arial" w:cs="Arial"/>
          <w:b/>
        </w:rPr>
        <w:t>Indicadores</w:t>
      </w:r>
      <w:bookmarkEnd w:id="96"/>
      <w:r w:rsidR="00904944">
        <w:rPr>
          <w:rFonts w:ascii="Arial" w:hAnsi="Arial" w:cs="Arial"/>
          <w:b/>
        </w:rPr>
        <w:t>:</w:t>
      </w:r>
    </w:p>
    <w:p w:rsidR="007D155B" w:rsidRPr="00904944" w:rsidRDefault="007D155B" w:rsidP="00904944">
      <w:pPr>
        <w:pStyle w:val="ListParagraph"/>
        <w:spacing w:line="276" w:lineRule="auto"/>
        <w:jc w:val="both"/>
        <w:rPr>
          <w:rFonts w:ascii="Arial" w:eastAsia="Calibri" w:hAnsi="Arial" w:cs="Arial"/>
        </w:rPr>
      </w:pPr>
      <w:r w:rsidRPr="00904944">
        <w:rPr>
          <w:rFonts w:ascii="Arial" w:eastAsia="Calibri" w:hAnsi="Arial" w:cs="Arial"/>
        </w:rPr>
        <w:t xml:space="preserve">Dificuldade de obter aprovação dos produtos do projeto, levando a prejuízo financeiro, replanejamento de cronogramas, novas datas de entregas, atrasos nas atividades e ate mesmo a paralisação do projeto. </w:t>
      </w:r>
    </w:p>
    <w:p w:rsidR="007D155B" w:rsidRPr="007D155B" w:rsidRDefault="007D155B" w:rsidP="005561F2">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7" w:name="_Toc350845031"/>
      <w:r w:rsidRPr="007D155B">
        <w:rPr>
          <w:rFonts w:ascii="Arial" w:eastAsia="Calibri" w:hAnsi="Arial" w:cs="Arial"/>
          <w:b/>
        </w:rPr>
        <w:t>Estratégia de Diminuição</w:t>
      </w:r>
      <w:bookmarkEnd w:id="97"/>
      <w:r w:rsidR="005561F2">
        <w:rPr>
          <w:rFonts w:ascii="Arial" w:hAnsi="Arial" w:cs="Arial"/>
          <w:b/>
        </w:rPr>
        <w:t>:</w:t>
      </w:r>
    </w:p>
    <w:p w:rsidR="007D155B" w:rsidRPr="005561F2" w:rsidRDefault="007D155B" w:rsidP="005561F2">
      <w:pPr>
        <w:pStyle w:val="ListParagraph"/>
        <w:spacing w:line="276" w:lineRule="auto"/>
        <w:jc w:val="both"/>
        <w:rPr>
          <w:rFonts w:ascii="Arial" w:eastAsia="Calibri" w:hAnsi="Arial" w:cs="Arial"/>
        </w:rPr>
      </w:pPr>
      <w:r w:rsidRPr="005561F2">
        <w:rPr>
          <w:rFonts w:ascii="Arial" w:eastAsia="Calibri" w:hAnsi="Arial" w:cs="Arial"/>
        </w:rPr>
        <w:t>Agilidade nos processos de validação dos artefatos entregáveis pelos stakeholders.</w:t>
      </w:r>
    </w:p>
    <w:p w:rsidR="007D155B" w:rsidRPr="007D155B" w:rsidRDefault="007D155B" w:rsidP="00B63A24">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8" w:name="_Toc350845032"/>
      <w:r w:rsidRPr="007D155B">
        <w:rPr>
          <w:rFonts w:ascii="Arial" w:eastAsia="Calibri" w:hAnsi="Arial" w:cs="Arial"/>
          <w:b/>
        </w:rPr>
        <w:t>Plano de Contingência</w:t>
      </w:r>
      <w:bookmarkEnd w:id="98"/>
      <w:r w:rsidR="00B63A24">
        <w:rPr>
          <w:rFonts w:ascii="Arial" w:hAnsi="Arial" w:cs="Arial"/>
          <w:b/>
        </w:rPr>
        <w:t>:</w:t>
      </w:r>
    </w:p>
    <w:p w:rsidR="007D155B" w:rsidRPr="00C500C8" w:rsidRDefault="007D155B" w:rsidP="00C500C8">
      <w:pPr>
        <w:pStyle w:val="ListParagraph"/>
        <w:spacing w:line="276" w:lineRule="auto"/>
        <w:jc w:val="both"/>
        <w:rPr>
          <w:rFonts w:ascii="Arial" w:eastAsia="Calibri" w:hAnsi="Arial" w:cs="Arial"/>
        </w:rPr>
      </w:pPr>
      <w:r w:rsidRPr="00C500C8">
        <w:rPr>
          <w:rFonts w:ascii="Arial" w:eastAsia="Calibri" w:hAnsi="Arial" w:cs="Arial"/>
        </w:rPr>
        <w:t>Trabalhar em busca da colaboração de clientes, usuários, stakeholders e outros interessados em busca de uma maior agilidade do processo de validação e aprovação dos artefatos entregáveis pelo projeto.</w:t>
      </w:r>
    </w:p>
    <w:p w:rsidR="007D155B" w:rsidRDefault="007D155B" w:rsidP="008D238B">
      <w:pPr>
        <w:pStyle w:val="ListParagraph"/>
        <w:spacing w:line="276" w:lineRule="auto"/>
        <w:jc w:val="both"/>
        <w:rPr>
          <w:rFonts w:ascii="Arial" w:hAnsi="Arial" w:cs="Arial"/>
          <w:b/>
        </w:rPr>
      </w:pPr>
    </w:p>
    <w:p w:rsidR="00A84AAC" w:rsidRPr="007D155B" w:rsidRDefault="00A84AAC" w:rsidP="008D238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99" w:name="_Toc350845033"/>
      <w:r w:rsidRPr="007D155B">
        <w:rPr>
          <w:rFonts w:ascii="Arial" w:eastAsia="Calibri" w:hAnsi="Arial" w:cs="Arial"/>
          <w:b/>
        </w:rPr>
        <w:t xml:space="preserve">RISCO </w:t>
      </w:r>
      <w:r w:rsidR="008D238B">
        <w:rPr>
          <w:rFonts w:ascii="Arial" w:hAnsi="Arial" w:cs="Arial"/>
          <w:b/>
        </w:rPr>
        <w:t xml:space="preserve">N° </w:t>
      </w:r>
      <w:r w:rsidRPr="007D155B">
        <w:rPr>
          <w:rFonts w:ascii="Arial" w:eastAsia="Calibri" w:hAnsi="Arial" w:cs="Arial"/>
          <w:b/>
        </w:rPr>
        <w:t xml:space="preserve">18 - </w:t>
      </w:r>
      <w:r w:rsidR="008D238B" w:rsidRPr="008D238B">
        <w:rPr>
          <w:rFonts w:ascii="Arial" w:hAnsi="Arial" w:cs="Arial"/>
          <w:b/>
          <w:u w:val="single"/>
        </w:rPr>
        <w:t>ATRASO NA ENTREGA.</w:t>
      </w:r>
      <w:bookmarkEnd w:id="99"/>
    </w:p>
    <w:p w:rsidR="007D155B" w:rsidRPr="00A84AAC" w:rsidRDefault="007D155B" w:rsidP="00A84AAC">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A84AAC" w:rsidTr="00C071F4">
        <w:tc>
          <w:tcPr>
            <w:tcW w:w="1008"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Número</w:t>
            </w:r>
          </w:p>
        </w:tc>
        <w:tc>
          <w:tcPr>
            <w:tcW w:w="2340"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Tipo</w:t>
            </w:r>
          </w:p>
        </w:tc>
        <w:tc>
          <w:tcPr>
            <w:tcW w:w="3356"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Probabilidade</w:t>
            </w:r>
          </w:p>
        </w:tc>
        <w:tc>
          <w:tcPr>
            <w:tcW w:w="2350"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Impacto</w:t>
            </w:r>
          </w:p>
        </w:tc>
      </w:tr>
      <w:tr w:rsidR="007D155B" w:rsidRPr="00A84AAC" w:rsidTr="00C071F4">
        <w:tc>
          <w:tcPr>
            <w:tcW w:w="1008"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18</w:t>
            </w:r>
          </w:p>
        </w:tc>
        <w:tc>
          <w:tcPr>
            <w:tcW w:w="2340"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Técnico</w:t>
            </w:r>
          </w:p>
        </w:tc>
        <w:tc>
          <w:tcPr>
            <w:tcW w:w="3356"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1</w:t>
            </w:r>
          </w:p>
        </w:tc>
        <w:tc>
          <w:tcPr>
            <w:tcW w:w="2350" w:type="dxa"/>
            <w:shd w:val="clear" w:color="auto" w:fill="auto"/>
          </w:tcPr>
          <w:p w:rsidR="007D155B" w:rsidRPr="00A84AAC" w:rsidRDefault="007D155B" w:rsidP="00A84AAC">
            <w:pPr>
              <w:spacing w:line="276" w:lineRule="auto"/>
              <w:jc w:val="both"/>
              <w:rPr>
                <w:rFonts w:ascii="Arial" w:eastAsia="Calibri" w:hAnsi="Arial" w:cs="Arial"/>
              </w:rPr>
            </w:pPr>
            <w:r w:rsidRPr="00A84AAC">
              <w:rPr>
                <w:rFonts w:ascii="Arial" w:eastAsia="Calibri" w:hAnsi="Arial" w:cs="Arial"/>
              </w:rPr>
              <w:t>3</w:t>
            </w:r>
          </w:p>
        </w:tc>
      </w:tr>
    </w:tbl>
    <w:p w:rsidR="007D155B" w:rsidRPr="00A84AAC" w:rsidRDefault="007D155B" w:rsidP="00A84AAC">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0" w:name="_Toc350845034"/>
      <w:r w:rsidRPr="007D155B">
        <w:rPr>
          <w:rFonts w:ascii="Arial" w:eastAsia="Calibri" w:hAnsi="Arial" w:cs="Arial"/>
          <w:b/>
        </w:rPr>
        <w:t>Descrição do Risco</w:t>
      </w:r>
      <w:bookmarkEnd w:id="100"/>
      <w:r w:rsidR="00A84AAC">
        <w:rPr>
          <w:rFonts w:ascii="Arial" w:hAnsi="Arial" w:cs="Arial"/>
          <w:b/>
        </w:rPr>
        <w:t>:</w:t>
      </w:r>
    </w:p>
    <w:p w:rsidR="007D155B" w:rsidRPr="00A84AAC" w:rsidRDefault="007D155B" w:rsidP="00A84AAC">
      <w:pPr>
        <w:pStyle w:val="ListParagraph"/>
        <w:spacing w:line="276" w:lineRule="auto"/>
        <w:jc w:val="both"/>
        <w:rPr>
          <w:rFonts w:ascii="Arial" w:eastAsia="Calibri" w:hAnsi="Arial" w:cs="Arial"/>
        </w:rPr>
      </w:pPr>
      <w:r w:rsidRPr="00A84AAC">
        <w:rPr>
          <w:rFonts w:ascii="Arial" w:eastAsia="Calibri" w:hAnsi="Arial" w:cs="Arial"/>
        </w:rPr>
        <w:t>Atraso na entrega dos equipamentos necessários.</w:t>
      </w:r>
    </w:p>
    <w:p w:rsidR="007D155B" w:rsidRPr="007D155B" w:rsidRDefault="007D155B" w:rsidP="00A84AAC">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1" w:name="_Toc350845035"/>
      <w:r w:rsidRPr="007D155B">
        <w:rPr>
          <w:rFonts w:ascii="Arial" w:eastAsia="Calibri" w:hAnsi="Arial" w:cs="Arial"/>
          <w:b/>
        </w:rPr>
        <w:t>Descrição do Impacto</w:t>
      </w:r>
      <w:bookmarkEnd w:id="101"/>
      <w:r w:rsidR="00294BBC">
        <w:rPr>
          <w:rFonts w:ascii="Arial" w:hAnsi="Arial" w:cs="Arial"/>
          <w:b/>
        </w:rPr>
        <w:t>:</w:t>
      </w:r>
    </w:p>
    <w:p w:rsidR="007D155B" w:rsidRPr="007B2F75" w:rsidRDefault="007D155B" w:rsidP="007B2F75">
      <w:pPr>
        <w:pStyle w:val="ListParagraph"/>
        <w:spacing w:line="276" w:lineRule="auto"/>
        <w:jc w:val="both"/>
        <w:rPr>
          <w:rFonts w:ascii="Arial" w:eastAsia="Calibri" w:hAnsi="Arial" w:cs="Arial"/>
        </w:rPr>
      </w:pPr>
      <w:r w:rsidRPr="007B2F75">
        <w:rPr>
          <w:rFonts w:ascii="Arial" w:eastAsia="Calibri" w:hAnsi="Arial" w:cs="Arial"/>
        </w:rPr>
        <w:t>Atraso na entrega dos equipamentos necessários, causando paralisação do projeto.</w:t>
      </w:r>
    </w:p>
    <w:p w:rsidR="007D155B" w:rsidRPr="007D155B" w:rsidRDefault="007D155B" w:rsidP="007B2F75">
      <w:pPr>
        <w:pStyle w:val="ListParagraph"/>
        <w:spacing w:line="276" w:lineRule="auto"/>
        <w:jc w:val="both"/>
        <w:rPr>
          <w:rFonts w:ascii="Arial" w:eastAsia="Calibri" w:hAnsi="Arial" w:cs="Arial"/>
          <w:b/>
        </w:rPr>
      </w:pPr>
    </w:p>
    <w:p w:rsidR="007D155B" w:rsidRPr="007D155B" w:rsidRDefault="00DB24D4" w:rsidP="00C66FF5">
      <w:pPr>
        <w:pStyle w:val="ListParagraph"/>
        <w:numPr>
          <w:ilvl w:val="0"/>
          <w:numId w:val="6"/>
        </w:numPr>
        <w:spacing w:line="276" w:lineRule="auto"/>
        <w:jc w:val="both"/>
        <w:rPr>
          <w:rFonts w:ascii="Arial" w:eastAsia="Calibri" w:hAnsi="Arial" w:cs="Arial"/>
          <w:b/>
        </w:rPr>
      </w:pPr>
      <w:bookmarkStart w:id="102" w:name="_Toc350845036"/>
      <w:r>
        <w:rPr>
          <w:rFonts w:ascii="Arial" w:hAnsi="Arial" w:cs="Arial"/>
          <w:b/>
        </w:rPr>
        <w:t>I</w:t>
      </w:r>
      <w:r w:rsidR="007D155B" w:rsidRPr="007D155B">
        <w:rPr>
          <w:rFonts w:ascii="Arial" w:eastAsia="Calibri" w:hAnsi="Arial" w:cs="Arial"/>
          <w:b/>
        </w:rPr>
        <w:t>ndicadores</w:t>
      </w:r>
      <w:bookmarkEnd w:id="102"/>
      <w:r>
        <w:rPr>
          <w:rFonts w:ascii="Arial" w:hAnsi="Arial" w:cs="Arial"/>
          <w:b/>
        </w:rPr>
        <w:t>:</w:t>
      </w:r>
    </w:p>
    <w:p w:rsidR="007D155B" w:rsidRPr="00DB24D4" w:rsidRDefault="007D155B" w:rsidP="00DB24D4">
      <w:pPr>
        <w:pStyle w:val="ListParagraph"/>
        <w:spacing w:line="276" w:lineRule="auto"/>
        <w:jc w:val="both"/>
        <w:rPr>
          <w:rFonts w:ascii="Arial" w:eastAsia="Calibri" w:hAnsi="Arial" w:cs="Arial"/>
        </w:rPr>
      </w:pPr>
      <w:r w:rsidRPr="00DB24D4">
        <w:rPr>
          <w:rFonts w:ascii="Arial" w:eastAsia="Calibri" w:hAnsi="Arial" w:cs="Arial"/>
        </w:rPr>
        <w:t xml:space="preserve">Prejuízo financeiro, replanejamento de cronogramas, novas datas de entregas, atrasos nas atividades e ate mesmo a paralisação do projeto. </w:t>
      </w:r>
    </w:p>
    <w:p w:rsidR="007D155B" w:rsidRPr="007D155B" w:rsidRDefault="007D155B" w:rsidP="00A9261E">
      <w:pPr>
        <w:pStyle w:val="ListParagraph"/>
        <w:spacing w:line="276" w:lineRule="auto"/>
        <w:jc w:val="both"/>
        <w:rPr>
          <w:rFonts w:ascii="Arial" w:eastAsia="Calibri" w:hAnsi="Arial" w:cs="Arial"/>
          <w:b/>
        </w:rPr>
      </w:pPr>
    </w:p>
    <w:p w:rsidR="007D155B" w:rsidRPr="007D155B" w:rsidRDefault="00A9261E" w:rsidP="00C66FF5">
      <w:pPr>
        <w:pStyle w:val="ListParagraph"/>
        <w:numPr>
          <w:ilvl w:val="0"/>
          <w:numId w:val="6"/>
        </w:numPr>
        <w:spacing w:line="276" w:lineRule="auto"/>
        <w:jc w:val="both"/>
        <w:rPr>
          <w:rFonts w:ascii="Arial" w:eastAsia="Calibri" w:hAnsi="Arial" w:cs="Arial"/>
          <w:b/>
        </w:rPr>
      </w:pPr>
      <w:bookmarkStart w:id="103" w:name="_Toc350845037"/>
      <w:r>
        <w:rPr>
          <w:rFonts w:ascii="Arial" w:hAnsi="Arial" w:cs="Arial"/>
          <w:b/>
        </w:rPr>
        <w:t>E</w:t>
      </w:r>
      <w:r w:rsidR="007D155B" w:rsidRPr="007D155B">
        <w:rPr>
          <w:rFonts w:ascii="Arial" w:eastAsia="Calibri" w:hAnsi="Arial" w:cs="Arial"/>
          <w:b/>
        </w:rPr>
        <w:t>stratégia de Diminuição</w:t>
      </w:r>
      <w:bookmarkEnd w:id="103"/>
      <w:r>
        <w:rPr>
          <w:rFonts w:ascii="Arial" w:hAnsi="Arial" w:cs="Arial"/>
          <w:b/>
        </w:rPr>
        <w:t>:</w:t>
      </w:r>
    </w:p>
    <w:p w:rsidR="007D155B" w:rsidRPr="00A9261E" w:rsidRDefault="007D155B" w:rsidP="00A9261E">
      <w:pPr>
        <w:pStyle w:val="ListParagraph"/>
        <w:spacing w:line="276" w:lineRule="auto"/>
        <w:jc w:val="both"/>
        <w:rPr>
          <w:rFonts w:ascii="Arial" w:eastAsia="Calibri" w:hAnsi="Arial" w:cs="Arial"/>
        </w:rPr>
      </w:pPr>
      <w:r w:rsidRPr="00A9261E">
        <w:rPr>
          <w:rFonts w:ascii="Arial" w:eastAsia="Calibri" w:hAnsi="Arial" w:cs="Arial"/>
        </w:rPr>
        <w:t>Realizar uma gestão de controle de prazos.</w:t>
      </w:r>
    </w:p>
    <w:p w:rsidR="007D155B" w:rsidRPr="007D155B" w:rsidRDefault="007D155B" w:rsidP="00E56C5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4" w:name="_Toc350845038"/>
      <w:r w:rsidRPr="007D155B">
        <w:rPr>
          <w:rFonts w:ascii="Arial" w:eastAsia="Calibri" w:hAnsi="Arial" w:cs="Arial"/>
          <w:b/>
        </w:rPr>
        <w:t>Plano de Contingência</w:t>
      </w:r>
      <w:bookmarkEnd w:id="104"/>
      <w:r w:rsidR="00E56C53">
        <w:rPr>
          <w:rFonts w:ascii="Arial" w:hAnsi="Arial" w:cs="Arial"/>
          <w:b/>
        </w:rPr>
        <w:t>:</w:t>
      </w:r>
    </w:p>
    <w:p w:rsidR="007D155B" w:rsidRPr="00E56C53" w:rsidRDefault="007D155B" w:rsidP="00E56C53">
      <w:pPr>
        <w:pStyle w:val="ListParagraph"/>
        <w:spacing w:line="276" w:lineRule="auto"/>
        <w:jc w:val="both"/>
        <w:rPr>
          <w:rFonts w:ascii="Arial" w:eastAsia="Calibri" w:hAnsi="Arial" w:cs="Arial"/>
        </w:rPr>
      </w:pPr>
      <w:r w:rsidRPr="00E56C53">
        <w:rPr>
          <w:rFonts w:ascii="Arial" w:eastAsia="Calibri" w:hAnsi="Arial" w:cs="Arial"/>
        </w:rPr>
        <w:t>Elaborar um método de controle de empreendimento que se baseia numa abordagem integrada do planejamento, controle sistemático de prazos, através de indicadores e estimadores.</w:t>
      </w:r>
    </w:p>
    <w:p w:rsidR="007D155B" w:rsidRDefault="007D155B" w:rsidP="00E56C53">
      <w:pPr>
        <w:pStyle w:val="ListParagraph"/>
        <w:spacing w:line="276" w:lineRule="auto"/>
        <w:jc w:val="both"/>
        <w:rPr>
          <w:rFonts w:ascii="Arial" w:hAnsi="Arial" w:cs="Arial"/>
          <w:b/>
        </w:rPr>
      </w:pPr>
    </w:p>
    <w:p w:rsidR="00EA77C3" w:rsidRPr="007D155B" w:rsidRDefault="00EA77C3" w:rsidP="00E56C53">
      <w:pPr>
        <w:pStyle w:val="ListParagraph"/>
        <w:spacing w:line="276" w:lineRule="auto"/>
        <w:jc w:val="both"/>
        <w:rPr>
          <w:rFonts w:ascii="Arial" w:eastAsia="Calibri" w:hAnsi="Arial" w:cs="Arial"/>
          <w:b/>
        </w:rPr>
      </w:pPr>
    </w:p>
    <w:p w:rsidR="007D155B" w:rsidRPr="00E56C53" w:rsidRDefault="00E56C53" w:rsidP="00C66FF5">
      <w:pPr>
        <w:pStyle w:val="ListParagraph"/>
        <w:numPr>
          <w:ilvl w:val="0"/>
          <w:numId w:val="6"/>
        </w:numPr>
        <w:spacing w:line="276" w:lineRule="auto"/>
        <w:jc w:val="both"/>
        <w:rPr>
          <w:rFonts w:ascii="Arial" w:eastAsia="Calibri" w:hAnsi="Arial" w:cs="Arial"/>
          <w:b/>
          <w:u w:val="single"/>
        </w:rPr>
      </w:pPr>
      <w:bookmarkStart w:id="105" w:name="_Toc350845039"/>
      <w:r w:rsidRPr="007D155B">
        <w:rPr>
          <w:rFonts w:ascii="Arial" w:hAnsi="Arial" w:cs="Arial"/>
          <w:b/>
        </w:rPr>
        <w:t xml:space="preserve">RISCO </w:t>
      </w:r>
      <w:r>
        <w:rPr>
          <w:rFonts w:ascii="Arial" w:hAnsi="Arial" w:cs="Arial"/>
          <w:b/>
        </w:rPr>
        <w:t>N°</w:t>
      </w:r>
      <w:r w:rsidRPr="007D155B">
        <w:rPr>
          <w:rFonts w:ascii="Arial" w:hAnsi="Arial" w:cs="Arial"/>
          <w:b/>
        </w:rPr>
        <w:t xml:space="preserve">19 - </w:t>
      </w:r>
      <w:r w:rsidRPr="00E56C53">
        <w:rPr>
          <w:rFonts w:ascii="Arial" w:hAnsi="Arial" w:cs="Arial"/>
          <w:b/>
          <w:u w:val="single"/>
        </w:rPr>
        <w:t>INDISPONIBILIDADE DA INFRAESTRUTURA</w:t>
      </w:r>
      <w:bookmarkEnd w:id="105"/>
    </w:p>
    <w:p w:rsidR="007D155B" w:rsidRPr="00EA77C3" w:rsidRDefault="007D155B" w:rsidP="00EA77C3">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EA77C3" w:rsidTr="00C071F4">
        <w:tc>
          <w:tcPr>
            <w:tcW w:w="1008"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Número</w:t>
            </w:r>
          </w:p>
        </w:tc>
        <w:tc>
          <w:tcPr>
            <w:tcW w:w="2340"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Tipo</w:t>
            </w:r>
          </w:p>
        </w:tc>
        <w:tc>
          <w:tcPr>
            <w:tcW w:w="3356"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Probabilidade</w:t>
            </w:r>
          </w:p>
        </w:tc>
        <w:tc>
          <w:tcPr>
            <w:tcW w:w="2350"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Impacto</w:t>
            </w:r>
          </w:p>
        </w:tc>
      </w:tr>
      <w:tr w:rsidR="007D155B" w:rsidRPr="00EA77C3" w:rsidTr="00C071F4">
        <w:tc>
          <w:tcPr>
            <w:tcW w:w="1008"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19</w:t>
            </w:r>
          </w:p>
        </w:tc>
        <w:tc>
          <w:tcPr>
            <w:tcW w:w="2340"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Técnico</w:t>
            </w:r>
          </w:p>
        </w:tc>
        <w:tc>
          <w:tcPr>
            <w:tcW w:w="3356"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1</w:t>
            </w:r>
          </w:p>
        </w:tc>
        <w:tc>
          <w:tcPr>
            <w:tcW w:w="2350" w:type="dxa"/>
            <w:shd w:val="clear" w:color="auto" w:fill="auto"/>
          </w:tcPr>
          <w:p w:rsidR="007D155B" w:rsidRPr="00EA77C3" w:rsidRDefault="007D155B" w:rsidP="00EA77C3">
            <w:pPr>
              <w:spacing w:line="276" w:lineRule="auto"/>
              <w:jc w:val="both"/>
              <w:rPr>
                <w:rFonts w:ascii="Arial" w:eastAsia="Calibri" w:hAnsi="Arial" w:cs="Arial"/>
              </w:rPr>
            </w:pPr>
            <w:r w:rsidRPr="00EA77C3">
              <w:rPr>
                <w:rFonts w:ascii="Arial" w:eastAsia="Calibri" w:hAnsi="Arial" w:cs="Arial"/>
              </w:rPr>
              <w:t>3</w:t>
            </w:r>
          </w:p>
        </w:tc>
      </w:tr>
    </w:tbl>
    <w:p w:rsidR="007D155B" w:rsidRPr="007D155B" w:rsidRDefault="007D155B" w:rsidP="00EA77C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6" w:name="_Toc350845040"/>
      <w:r w:rsidRPr="007D155B">
        <w:rPr>
          <w:rFonts w:ascii="Arial" w:eastAsia="Calibri" w:hAnsi="Arial" w:cs="Arial"/>
          <w:b/>
        </w:rPr>
        <w:t>Descrição do Risco</w:t>
      </w:r>
      <w:bookmarkEnd w:id="106"/>
      <w:r w:rsidR="00EA77C3">
        <w:rPr>
          <w:rFonts w:ascii="Arial" w:hAnsi="Arial" w:cs="Arial"/>
          <w:b/>
        </w:rPr>
        <w:t>:</w:t>
      </w:r>
    </w:p>
    <w:p w:rsidR="007D155B" w:rsidRPr="00EA77C3" w:rsidRDefault="007D155B" w:rsidP="00EA77C3">
      <w:pPr>
        <w:pStyle w:val="ListParagraph"/>
        <w:spacing w:line="276" w:lineRule="auto"/>
        <w:jc w:val="both"/>
        <w:rPr>
          <w:rFonts w:ascii="Arial" w:eastAsia="Calibri" w:hAnsi="Arial" w:cs="Arial"/>
        </w:rPr>
      </w:pPr>
      <w:r w:rsidRPr="00EA77C3">
        <w:rPr>
          <w:rFonts w:ascii="Arial" w:eastAsia="Calibri" w:hAnsi="Arial" w:cs="Arial"/>
        </w:rPr>
        <w:t>Indisponibilidade de infraestrutura de Hardwares: câmeras, sensores biométricos, catracas eletrônicas, leitores de código de barra, servidores, impressoras e microcomputadores com acesso a rede.</w:t>
      </w: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7" w:name="_Toc350845041"/>
      <w:r w:rsidRPr="007D155B">
        <w:rPr>
          <w:rFonts w:ascii="Arial" w:eastAsia="Calibri" w:hAnsi="Arial" w:cs="Arial"/>
          <w:b/>
        </w:rPr>
        <w:lastRenderedPageBreak/>
        <w:t>Descrição do Impacto</w:t>
      </w:r>
      <w:bookmarkEnd w:id="107"/>
      <w:r w:rsidR="00F545BC">
        <w:rPr>
          <w:rFonts w:ascii="Arial" w:hAnsi="Arial" w:cs="Arial"/>
          <w:b/>
        </w:rPr>
        <w:t>:</w:t>
      </w:r>
    </w:p>
    <w:p w:rsidR="007D155B" w:rsidRPr="00F545BC" w:rsidRDefault="007D155B" w:rsidP="00F545BC">
      <w:pPr>
        <w:pStyle w:val="ListParagraph"/>
        <w:spacing w:line="276" w:lineRule="auto"/>
        <w:jc w:val="both"/>
        <w:rPr>
          <w:rFonts w:ascii="Arial" w:eastAsia="Calibri" w:hAnsi="Arial" w:cs="Arial"/>
        </w:rPr>
      </w:pPr>
      <w:r w:rsidRPr="00F545BC">
        <w:rPr>
          <w:rFonts w:ascii="Arial" w:eastAsia="Calibri" w:hAnsi="Arial" w:cs="Arial"/>
        </w:rPr>
        <w:t>Indisponibilidade de infraestrutura de Hardwares: câmeras, sensores biométricos, catracas eletrônicas, leitores de código de barra, servidores, impressoras e microcomputadores com acesso a rede. O sistema poderá não ser implantado se estes requisitos não forem atendidos.</w:t>
      </w:r>
    </w:p>
    <w:p w:rsidR="007D155B" w:rsidRPr="007D155B" w:rsidRDefault="007D155B" w:rsidP="00AF73A5">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8" w:name="_Toc350845042"/>
      <w:r w:rsidRPr="007D155B">
        <w:rPr>
          <w:rFonts w:ascii="Arial" w:eastAsia="Calibri" w:hAnsi="Arial" w:cs="Arial"/>
          <w:b/>
        </w:rPr>
        <w:t>Indicadores</w:t>
      </w:r>
      <w:bookmarkEnd w:id="108"/>
      <w:r w:rsidR="00AF73A5">
        <w:rPr>
          <w:rFonts w:ascii="Arial" w:hAnsi="Arial" w:cs="Arial"/>
          <w:b/>
        </w:rPr>
        <w:t>:</w:t>
      </w:r>
    </w:p>
    <w:p w:rsidR="007D155B" w:rsidRPr="005353A7" w:rsidRDefault="007D155B" w:rsidP="005353A7">
      <w:pPr>
        <w:pStyle w:val="ListParagraph"/>
        <w:spacing w:line="276" w:lineRule="auto"/>
        <w:jc w:val="both"/>
        <w:rPr>
          <w:rFonts w:ascii="Arial" w:eastAsia="Calibri" w:hAnsi="Arial" w:cs="Arial"/>
        </w:rPr>
      </w:pPr>
      <w:r w:rsidRPr="005353A7">
        <w:rPr>
          <w:rFonts w:ascii="Arial" w:eastAsia="Calibri" w:hAnsi="Arial" w:cs="Arial"/>
        </w:rPr>
        <w:t>Prejuízo financeiro, replanejamento de cronogramas, novas datas de entregas, atrasos nas atividades, paralisação do projeto e ate mesmo a não implantação do sistema na data prevista.</w:t>
      </w:r>
    </w:p>
    <w:p w:rsidR="007D155B" w:rsidRPr="007D155B" w:rsidRDefault="007D155B" w:rsidP="002A1D6A">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09" w:name="_Toc350845043"/>
      <w:r w:rsidRPr="007D155B">
        <w:rPr>
          <w:rFonts w:ascii="Arial" w:eastAsia="Calibri" w:hAnsi="Arial" w:cs="Arial"/>
          <w:b/>
        </w:rPr>
        <w:t>Estratégia de Diminuição</w:t>
      </w:r>
      <w:bookmarkEnd w:id="109"/>
      <w:r w:rsidR="002A1D6A">
        <w:rPr>
          <w:rFonts w:ascii="Arial" w:hAnsi="Arial" w:cs="Arial"/>
          <w:b/>
        </w:rPr>
        <w:t>:</w:t>
      </w:r>
    </w:p>
    <w:p w:rsidR="007D155B" w:rsidRPr="00373A3E" w:rsidRDefault="007D155B" w:rsidP="00373A3E">
      <w:pPr>
        <w:pStyle w:val="ListParagraph"/>
        <w:spacing w:line="276" w:lineRule="auto"/>
        <w:jc w:val="both"/>
        <w:rPr>
          <w:rFonts w:ascii="Arial" w:eastAsia="Calibri" w:hAnsi="Arial" w:cs="Arial"/>
        </w:rPr>
      </w:pPr>
      <w:r w:rsidRPr="00373A3E">
        <w:rPr>
          <w:rFonts w:ascii="Arial" w:eastAsia="Calibri" w:hAnsi="Arial" w:cs="Arial"/>
        </w:rPr>
        <w:t>Realizar uma gestão de controle de prazos para dar suporte à utilização e gerenciamento da infraestrutura para o desenvolvimento do projeto.</w:t>
      </w:r>
    </w:p>
    <w:p w:rsidR="007D155B" w:rsidRPr="007D155B" w:rsidRDefault="007D155B" w:rsidP="003636E2">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0" w:name="_Toc350845044"/>
      <w:r w:rsidRPr="007D155B">
        <w:rPr>
          <w:rFonts w:ascii="Arial" w:eastAsia="Calibri" w:hAnsi="Arial" w:cs="Arial"/>
          <w:b/>
        </w:rPr>
        <w:t>Plano de Contingência</w:t>
      </w:r>
      <w:bookmarkEnd w:id="110"/>
      <w:r w:rsidR="003636E2">
        <w:rPr>
          <w:rFonts w:ascii="Arial" w:hAnsi="Arial" w:cs="Arial"/>
          <w:b/>
        </w:rPr>
        <w:t>:</w:t>
      </w:r>
    </w:p>
    <w:p w:rsidR="007D155B" w:rsidRPr="003636E2" w:rsidRDefault="007D155B" w:rsidP="003636E2">
      <w:pPr>
        <w:pStyle w:val="ListParagraph"/>
        <w:spacing w:line="276" w:lineRule="auto"/>
        <w:jc w:val="both"/>
        <w:rPr>
          <w:rFonts w:ascii="Arial" w:eastAsia="Calibri" w:hAnsi="Arial" w:cs="Arial"/>
        </w:rPr>
      </w:pPr>
      <w:r w:rsidRPr="003636E2">
        <w:rPr>
          <w:rFonts w:ascii="Arial" w:eastAsia="Calibri" w:hAnsi="Arial" w:cs="Arial"/>
        </w:rPr>
        <w:t>Elaborar um plano de Gerencia de configuração, para ajudar no gerenciamento do ambiente de infraestrutura de TI que será utilizado a partir do dia da implantação do sistema.</w:t>
      </w:r>
    </w:p>
    <w:p w:rsidR="007D155B" w:rsidRDefault="007D155B" w:rsidP="00C270B0">
      <w:pPr>
        <w:pStyle w:val="ListParagraph"/>
        <w:spacing w:line="276" w:lineRule="auto"/>
        <w:jc w:val="both"/>
        <w:rPr>
          <w:rFonts w:ascii="Arial" w:hAnsi="Arial" w:cs="Arial"/>
          <w:b/>
        </w:rPr>
      </w:pPr>
    </w:p>
    <w:p w:rsidR="00733E02" w:rsidRPr="007D155B" w:rsidRDefault="00733E02" w:rsidP="00C270B0">
      <w:pPr>
        <w:pStyle w:val="ListParagraph"/>
        <w:spacing w:line="276" w:lineRule="auto"/>
        <w:jc w:val="both"/>
        <w:rPr>
          <w:rFonts w:ascii="Arial" w:eastAsia="Calibri" w:hAnsi="Arial" w:cs="Arial"/>
          <w:b/>
        </w:rPr>
      </w:pPr>
    </w:p>
    <w:p w:rsidR="007D155B" w:rsidRPr="00C270B0" w:rsidRDefault="007D155B" w:rsidP="00C66FF5">
      <w:pPr>
        <w:pStyle w:val="ListParagraph"/>
        <w:numPr>
          <w:ilvl w:val="0"/>
          <w:numId w:val="6"/>
        </w:numPr>
        <w:spacing w:line="276" w:lineRule="auto"/>
        <w:jc w:val="both"/>
        <w:rPr>
          <w:rFonts w:ascii="Arial" w:eastAsia="Calibri" w:hAnsi="Arial" w:cs="Arial"/>
          <w:b/>
          <w:u w:val="single"/>
        </w:rPr>
      </w:pPr>
      <w:bookmarkStart w:id="111" w:name="_Toc350845045"/>
      <w:r w:rsidRPr="007D155B">
        <w:rPr>
          <w:rFonts w:ascii="Arial" w:eastAsia="Calibri" w:hAnsi="Arial" w:cs="Arial"/>
          <w:b/>
        </w:rPr>
        <w:t xml:space="preserve">RISCO </w:t>
      </w:r>
      <w:r w:rsidR="00733E02">
        <w:rPr>
          <w:rFonts w:ascii="Arial" w:hAnsi="Arial" w:cs="Arial"/>
          <w:b/>
        </w:rPr>
        <w:t xml:space="preserve">N° </w:t>
      </w:r>
      <w:r w:rsidRPr="007D155B">
        <w:rPr>
          <w:rFonts w:ascii="Arial" w:eastAsia="Calibri" w:hAnsi="Arial" w:cs="Arial"/>
          <w:b/>
        </w:rPr>
        <w:t xml:space="preserve">20 – </w:t>
      </w:r>
      <w:r w:rsidR="00C270B0" w:rsidRPr="00C270B0">
        <w:rPr>
          <w:rFonts w:ascii="Arial" w:hAnsi="Arial" w:cs="Arial"/>
          <w:b/>
          <w:u w:val="single"/>
        </w:rPr>
        <w:t>INDISPONIBILIDADE DE INFRAESTRUTURA DE SOFTWARES</w:t>
      </w:r>
      <w:bookmarkEnd w:id="111"/>
    </w:p>
    <w:p w:rsidR="007D155B" w:rsidRPr="00205A8A" w:rsidRDefault="007D155B" w:rsidP="00205A8A">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205A8A" w:rsidTr="00C071F4">
        <w:tc>
          <w:tcPr>
            <w:tcW w:w="1008"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Número</w:t>
            </w:r>
          </w:p>
        </w:tc>
        <w:tc>
          <w:tcPr>
            <w:tcW w:w="2340"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Tipo</w:t>
            </w:r>
          </w:p>
        </w:tc>
        <w:tc>
          <w:tcPr>
            <w:tcW w:w="3356"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Probabilidade</w:t>
            </w:r>
          </w:p>
        </w:tc>
        <w:tc>
          <w:tcPr>
            <w:tcW w:w="2350"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Impacto</w:t>
            </w:r>
          </w:p>
        </w:tc>
      </w:tr>
      <w:tr w:rsidR="007D155B" w:rsidRPr="00205A8A" w:rsidTr="00C071F4">
        <w:tc>
          <w:tcPr>
            <w:tcW w:w="1008"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20</w:t>
            </w:r>
          </w:p>
        </w:tc>
        <w:tc>
          <w:tcPr>
            <w:tcW w:w="2340"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Técnico</w:t>
            </w:r>
          </w:p>
        </w:tc>
        <w:tc>
          <w:tcPr>
            <w:tcW w:w="3356"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2</w:t>
            </w:r>
          </w:p>
        </w:tc>
        <w:tc>
          <w:tcPr>
            <w:tcW w:w="2350" w:type="dxa"/>
            <w:shd w:val="clear" w:color="auto" w:fill="auto"/>
          </w:tcPr>
          <w:p w:rsidR="007D155B" w:rsidRPr="00205A8A" w:rsidRDefault="007D155B" w:rsidP="00205A8A">
            <w:pPr>
              <w:spacing w:line="276" w:lineRule="auto"/>
              <w:jc w:val="both"/>
              <w:rPr>
                <w:rFonts w:ascii="Arial" w:eastAsia="Calibri" w:hAnsi="Arial" w:cs="Arial"/>
              </w:rPr>
            </w:pPr>
            <w:r w:rsidRPr="00205A8A">
              <w:rPr>
                <w:rFonts w:ascii="Arial" w:eastAsia="Calibri" w:hAnsi="Arial" w:cs="Arial"/>
              </w:rPr>
              <w:t>3</w:t>
            </w:r>
          </w:p>
        </w:tc>
      </w:tr>
    </w:tbl>
    <w:p w:rsidR="007D155B" w:rsidRPr="007D155B" w:rsidRDefault="007D155B" w:rsidP="00205A8A">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2" w:name="_Toc350845046"/>
      <w:r w:rsidRPr="007D155B">
        <w:rPr>
          <w:rFonts w:ascii="Arial" w:eastAsia="Calibri" w:hAnsi="Arial" w:cs="Arial"/>
          <w:b/>
        </w:rPr>
        <w:t>Descrição do Risco</w:t>
      </w:r>
      <w:bookmarkEnd w:id="112"/>
      <w:r w:rsidR="00205A8A">
        <w:rPr>
          <w:rFonts w:ascii="Arial" w:hAnsi="Arial" w:cs="Arial"/>
          <w:b/>
        </w:rPr>
        <w:t>:</w:t>
      </w:r>
    </w:p>
    <w:p w:rsidR="007D155B" w:rsidRPr="00061214" w:rsidRDefault="007D155B" w:rsidP="00061214">
      <w:pPr>
        <w:pStyle w:val="ListParagraph"/>
        <w:spacing w:line="276" w:lineRule="auto"/>
        <w:jc w:val="both"/>
        <w:rPr>
          <w:rFonts w:ascii="Arial" w:eastAsia="Calibri" w:hAnsi="Arial" w:cs="Arial"/>
        </w:rPr>
      </w:pPr>
      <w:r w:rsidRPr="00061214">
        <w:rPr>
          <w:rFonts w:ascii="Arial" w:eastAsia="Calibri" w:hAnsi="Arial" w:cs="Arial"/>
        </w:rPr>
        <w:t>Indisponibilidade de infraestrutura de software, banco de dados, sistemas operacionais e outros softwares que contemplam o projeto.</w:t>
      </w:r>
    </w:p>
    <w:p w:rsidR="007D155B" w:rsidRPr="007D155B" w:rsidRDefault="007D155B" w:rsidP="009010E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3" w:name="_Toc350845047"/>
      <w:r w:rsidRPr="007D155B">
        <w:rPr>
          <w:rFonts w:ascii="Arial" w:eastAsia="Calibri" w:hAnsi="Arial" w:cs="Arial"/>
          <w:b/>
        </w:rPr>
        <w:t>Descrição do Impacto</w:t>
      </w:r>
      <w:bookmarkEnd w:id="113"/>
      <w:r w:rsidR="009010E3">
        <w:rPr>
          <w:rFonts w:ascii="Arial" w:hAnsi="Arial" w:cs="Arial"/>
          <w:b/>
        </w:rPr>
        <w:t>:</w:t>
      </w:r>
    </w:p>
    <w:p w:rsidR="007D155B" w:rsidRPr="009010E3" w:rsidRDefault="007D155B" w:rsidP="009010E3">
      <w:pPr>
        <w:pStyle w:val="ListParagraph"/>
        <w:spacing w:line="276" w:lineRule="auto"/>
        <w:jc w:val="both"/>
        <w:rPr>
          <w:rFonts w:ascii="Arial" w:eastAsia="Calibri" w:hAnsi="Arial" w:cs="Arial"/>
        </w:rPr>
      </w:pPr>
      <w:r w:rsidRPr="009010E3">
        <w:rPr>
          <w:rFonts w:ascii="Arial" w:eastAsia="Calibri" w:hAnsi="Arial" w:cs="Arial"/>
        </w:rPr>
        <w:t>Indisponibilidade de infraestrutura de software, banco de dados, sistemas operacionais e outros softwares que contemplam o projeto. O sistema não poderá ser  implantado se todos os softwares não estiverem instalados e operacionais na data de implantação.</w:t>
      </w:r>
    </w:p>
    <w:p w:rsidR="007D155B" w:rsidRPr="007D155B" w:rsidRDefault="007D155B" w:rsidP="00A9417D">
      <w:pPr>
        <w:pStyle w:val="ListParagraph"/>
        <w:spacing w:line="276" w:lineRule="auto"/>
        <w:jc w:val="both"/>
        <w:rPr>
          <w:rFonts w:ascii="Arial" w:eastAsia="Calibri" w:hAnsi="Arial" w:cs="Arial"/>
          <w:b/>
        </w:rPr>
      </w:pPr>
    </w:p>
    <w:p w:rsidR="007D155B" w:rsidRPr="00FB048E" w:rsidRDefault="007D155B" w:rsidP="00C66FF5">
      <w:pPr>
        <w:pStyle w:val="ListParagraph"/>
        <w:numPr>
          <w:ilvl w:val="0"/>
          <w:numId w:val="6"/>
        </w:numPr>
        <w:spacing w:line="276" w:lineRule="auto"/>
        <w:jc w:val="both"/>
        <w:rPr>
          <w:rFonts w:ascii="Arial" w:eastAsia="Calibri" w:hAnsi="Arial" w:cs="Arial"/>
          <w:b/>
        </w:rPr>
      </w:pPr>
      <w:bookmarkStart w:id="114" w:name="_Toc350845048"/>
      <w:r w:rsidRPr="007D155B">
        <w:rPr>
          <w:rFonts w:ascii="Arial" w:eastAsia="Calibri" w:hAnsi="Arial" w:cs="Arial"/>
          <w:b/>
        </w:rPr>
        <w:t>Indicadores</w:t>
      </w:r>
      <w:bookmarkEnd w:id="114"/>
      <w:r w:rsidR="00A9417D">
        <w:rPr>
          <w:rFonts w:ascii="Arial" w:hAnsi="Arial" w:cs="Arial"/>
          <w:b/>
        </w:rPr>
        <w:t>:</w:t>
      </w:r>
    </w:p>
    <w:p w:rsidR="007D155B" w:rsidRPr="00FB048E" w:rsidRDefault="007D155B" w:rsidP="00FB048E">
      <w:pPr>
        <w:pStyle w:val="ListParagraph"/>
        <w:spacing w:line="276" w:lineRule="auto"/>
        <w:jc w:val="both"/>
        <w:rPr>
          <w:rFonts w:ascii="Arial" w:eastAsia="Calibri" w:hAnsi="Arial" w:cs="Arial"/>
        </w:rPr>
      </w:pPr>
      <w:r w:rsidRPr="00FB048E">
        <w:rPr>
          <w:rFonts w:ascii="Arial" w:eastAsia="Calibri" w:hAnsi="Arial" w:cs="Arial"/>
        </w:rPr>
        <w:t>Prejuízo financeiro, replanejamento de cronogramas, novas datas de entregas, atrasos nas atividades, paralisação do projeto e ate mesmo a não implantação do sistema na data prevista.</w:t>
      </w:r>
    </w:p>
    <w:p w:rsidR="007D155B" w:rsidRPr="007D155B" w:rsidRDefault="007D155B" w:rsidP="005D161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5" w:name="_Toc350845049"/>
      <w:r w:rsidRPr="007D155B">
        <w:rPr>
          <w:rFonts w:ascii="Arial" w:eastAsia="Calibri" w:hAnsi="Arial" w:cs="Arial"/>
          <w:b/>
        </w:rPr>
        <w:t>Estratégia de Diminuição</w:t>
      </w:r>
      <w:bookmarkEnd w:id="115"/>
      <w:r w:rsidR="005D161F">
        <w:rPr>
          <w:rFonts w:ascii="Arial" w:hAnsi="Arial" w:cs="Arial"/>
          <w:b/>
        </w:rPr>
        <w:t>:</w:t>
      </w:r>
    </w:p>
    <w:p w:rsidR="007D155B" w:rsidRPr="00E40FAD" w:rsidRDefault="007D155B" w:rsidP="00E40FAD">
      <w:pPr>
        <w:pStyle w:val="ListParagraph"/>
        <w:spacing w:line="276" w:lineRule="auto"/>
        <w:jc w:val="both"/>
        <w:rPr>
          <w:rFonts w:ascii="Arial" w:eastAsia="Calibri" w:hAnsi="Arial" w:cs="Arial"/>
        </w:rPr>
      </w:pPr>
      <w:r w:rsidRPr="00E40FAD">
        <w:rPr>
          <w:rFonts w:ascii="Arial" w:eastAsia="Calibri" w:hAnsi="Arial" w:cs="Arial"/>
        </w:rPr>
        <w:t>Realizar uma gestão de controle de prazos para dar suporte à utilização e gerenciamento da infraestrutura dos softwares para o desenvolvimento do projeto.</w:t>
      </w:r>
    </w:p>
    <w:p w:rsidR="007D155B" w:rsidRPr="007D155B" w:rsidRDefault="007D155B" w:rsidP="00C95E22">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6" w:name="_Toc350845050"/>
      <w:r w:rsidRPr="007D155B">
        <w:rPr>
          <w:rFonts w:ascii="Arial" w:eastAsia="Calibri" w:hAnsi="Arial" w:cs="Arial"/>
          <w:b/>
        </w:rPr>
        <w:t>Plano de Contingência</w:t>
      </w:r>
      <w:bookmarkEnd w:id="116"/>
      <w:r w:rsidR="00C95E22">
        <w:rPr>
          <w:rFonts w:ascii="Arial" w:hAnsi="Arial" w:cs="Arial"/>
          <w:b/>
        </w:rPr>
        <w:t>:</w:t>
      </w:r>
    </w:p>
    <w:p w:rsidR="007D155B" w:rsidRPr="00C95E22" w:rsidRDefault="007D155B" w:rsidP="00C95E22">
      <w:pPr>
        <w:pStyle w:val="ListParagraph"/>
        <w:spacing w:line="276" w:lineRule="auto"/>
        <w:jc w:val="both"/>
        <w:rPr>
          <w:rFonts w:ascii="Arial" w:eastAsia="Calibri" w:hAnsi="Arial" w:cs="Arial"/>
        </w:rPr>
      </w:pPr>
      <w:r w:rsidRPr="00C95E22">
        <w:rPr>
          <w:rFonts w:ascii="Arial" w:eastAsia="Calibri" w:hAnsi="Arial" w:cs="Arial"/>
        </w:rPr>
        <w:t>Elaborar um plano de Gerencia de configuração, para ajudar no gerenciamento do ambiente de infraestrutura de TI que será utilizado a partir do dia da implantação do sistema.</w:t>
      </w:r>
    </w:p>
    <w:p w:rsidR="007D155B" w:rsidRPr="007D155B" w:rsidRDefault="007D155B" w:rsidP="0008672F">
      <w:pPr>
        <w:pStyle w:val="ListParagraph"/>
        <w:spacing w:line="276" w:lineRule="auto"/>
        <w:jc w:val="both"/>
        <w:rPr>
          <w:rFonts w:ascii="Arial" w:eastAsia="Calibri" w:hAnsi="Arial" w:cs="Arial"/>
          <w:b/>
        </w:rPr>
      </w:pPr>
    </w:p>
    <w:p w:rsidR="007D155B" w:rsidRPr="007D155B" w:rsidRDefault="007D155B" w:rsidP="0008672F">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7" w:name="_Toc350845051"/>
      <w:r w:rsidRPr="007D155B">
        <w:rPr>
          <w:rFonts w:ascii="Arial" w:eastAsia="Calibri" w:hAnsi="Arial" w:cs="Arial"/>
          <w:b/>
        </w:rPr>
        <w:t xml:space="preserve">RISCO </w:t>
      </w:r>
      <w:r w:rsidR="0008672F">
        <w:rPr>
          <w:rFonts w:ascii="Arial" w:hAnsi="Arial" w:cs="Arial"/>
          <w:b/>
        </w:rPr>
        <w:t xml:space="preserve">N° </w:t>
      </w:r>
      <w:r w:rsidRPr="007D155B">
        <w:rPr>
          <w:rFonts w:ascii="Arial" w:eastAsia="Calibri" w:hAnsi="Arial" w:cs="Arial"/>
          <w:b/>
        </w:rPr>
        <w:t xml:space="preserve">21 - </w:t>
      </w:r>
      <w:r w:rsidR="0008672F" w:rsidRPr="0008672F">
        <w:rPr>
          <w:rFonts w:ascii="Arial" w:hAnsi="Arial" w:cs="Arial"/>
          <w:b/>
          <w:u w:val="single"/>
        </w:rPr>
        <w:t>LEIS QUE OBRIGUEM A ALTERAÇÃO DO ESCOPO</w:t>
      </w:r>
      <w:r w:rsidRPr="007D155B">
        <w:rPr>
          <w:rFonts w:ascii="Arial" w:eastAsia="Calibri" w:hAnsi="Arial" w:cs="Arial"/>
          <w:b/>
        </w:rPr>
        <w:t>.</w:t>
      </w:r>
      <w:bookmarkEnd w:id="117"/>
    </w:p>
    <w:p w:rsidR="007D155B" w:rsidRPr="00C13F0A" w:rsidRDefault="007D155B" w:rsidP="00C13F0A">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C13F0A" w:rsidTr="00C071F4">
        <w:tc>
          <w:tcPr>
            <w:tcW w:w="1008"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Número</w:t>
            </w:r>
          </w:p>
        </w:tc>
        <w:tc>
          <w:tcPr>
            <w:tcW w:w="2340"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Tipo</w:t>
            </w:r>
          </w:p>
        </w:tc>
        <w:tc>
          <w:tcPr>
            <w:tcW w:w="3356"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Probabilidade</w:t>
            </w:r>
          </w:p>
        </w:tc>
        <w:tc>
          <w:tcPr>
            <w:tcW w:w="2350"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Impacto</w:t>
            </w:r>
          </w:p>
        </w:tc>
      </w:tr>
      <w:tr w:rsidR="007D155B" w:rsidRPr="00C13F0A" w:rsidTr="00C071F4">
        <w:tc>
          <w:tcPr>
            <w:tcW w:w="1008"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21</w:t>
            </w:r>
          </w:p>
        </w:tc>
        <w:tc>
          <w:tcPr>
            <w:tcW w:w="2340"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Técnico</w:t>
            </w:r>
          </w:p>
        </w:tc>
        <w:tc>
          <w:tcPr>
            <w:tcW w:w="3356"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1</w:t>
            </w:r>
          </w:p>
        </w:tc>
        <w:tc>
          <w:tcPr>
            <w:tcW w:w="2350" w:type="dxa"/>
            <w:shd w:val="clear" w:color="auto" w:fill="auto"/>
          </w:tcPr>
          <w:p w:rsidR="007D155B" w:rsidRPr="00C13F0A" w:rsidRDefault="007D155B" w:rsidP="00C13F0A">
            <w:pPr>
              <w:spacing w:line="276" w:lineRule="auto"/>
              <w:jc w:val="both"/>
              <w:rPr>
                <w:rFonts w:ascii="Arial" w:eastAsia="Calibri" w:hAnsi="Arial" w:cs="Arial"/>
              </w:rPr>
            </w:pPr>
            <w:r w:rsidRPr="00C13F0A">
              <w:rPr>
                <w:rFonts w:ascii="Arial" w:eastAsia="Calibri" w:hAnsi="Arial" w:cs="Arial"/>
              </w:rPr>
              <w:t>3</w:t>
            </w:r>
          </w:p>
        </w:tc>
      </w:tr>
    </w:tbl>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8" w:name="_Toc350845052"/>
      <w:r w:rsidRPr="007D155B">
        <w:rPr>
          <w:rFonts w:ascii="Arial" w:eastAsia="Calibri" w:hAnsi="Arial" w:cs="Arial"/>
          <w:b/>
        </w:rPr>
        <w:lastRenderedPageBreak/>
        <w:t>Descrição do Risco</w:t>
      </w:r>
      <w:bookmarkEnd w:id="118"/>
      <w:r w:rsidR="00C13F0A">
        <w:rPr>
          <w:rFonts w:ascii="Arial" w:hAnsi="Arial" w:cs="Arial"/>
          <w:b/>
        </w:rPr>
        <w:t>:</w:t>
      </w:r>
    </w:p>
    <w:p w:rsidR="007D155B" w:rsidRPr="00C13F0A" w:rsidRDefault="007D155B" w:rsidP="00C13F0A">
      <w:pPr>
        <w:pStyle w:val="ListParagraph"/>
        <w:spacing w:line="276" w:lineRule="auto"/>
        <w:jc w:val="both"/>
        <w:rPr>
          <w:rFonts w:ascii="Arial" w:eastAsia="Calibri" w:hAnsi="Arial" w:cs="Arial"/>
        </w:rPr>
      </w:pPr>
      <w:r w:rsidRPr="00C13F0A">
        <w:rPr>
          <w:rFonts w:ascii="Arial" w:eastAsia="Calibri" w:hAnsi="Arial" w:cs="Arial"/>
        </w:rPr>
        <w:t>Leis que obriguem a alteração do escopo.</w:t>
      </w:r>
    </w:p>
    <w:p w:rsidR="007D155B" w:rsidRPr="007D155B" w:rsidRDefault="007D155B" w:rsidP="00757B68">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19" w:name="_Toc350845053"/>
      <w:r w:rsidRPr="007D155B">
        <w:rPr>
          <w:rFonts w:ascii="Arial" w:eastAsia="Calibri" w:hAnsi="Arial" w:cs="Arial"/>
          <w:b/>
        </w:rPr>
        <w:t>Descrição do Impacto</w:t>
      </w:r>
      <w:bookmarkEnd w:id="119"/>
      <w:r w:rsidR="00757B68">
        <w:rPr>
          <w:rFonts w:ascii="Arial" w:hAnsi="Arial" w:cs="Arial"/>
          <w:b/>
        </w:rPr>
        <w:t>:</w:t>
      </w:r>
    </w:p>
    <w:p w:rsidR="007D155B" w:rsidRPr="00757B68" w:rsidRDefault="007D155B" w:rsidP="00757B68">
      <w:pPr>
        <w:pStyle w:val="ListParagraph"/>
        <w:spacing w:line="276" w:lineRule="auto"/>
        <w:jc w:val="both"/>
        <w:rPr>
          <w:rFonts w:ascii="Arial" w:eastAsia="Calibri" w:hAnsi="Arial" w:cs="Arial"/>
        </w:rPr>
      </w:pPr>
      <w:r w:rsidRPr="00757B68">
        <w:rPr>
          <w:rFonts w:ascii="Arial" w:eastAsia="Calibri" w:hAnsi="Arial" w:cs="Arial"/>
        </w:rPr>
        <w:t>Leis que obriguem a alteração do escopo. Alteração do escopo do projeto e retrabalho.</w:t>
      </w:r>
    </w:p>
    <w:p w:rsidR="007D155B" w:rsidRPr="007D155B" w:rsidRDefault="007D155B" w:rsidP="00757B68">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0" w:name="_Toc350845054"/>
      <w:r w:rsidRPr="007D155B">
        <w:rPr>
          <w:rFonts w:ascii="Arial" w:eastAsia="Calibri" w:hAnsi="Arial" w:cs="Arial"/>
          <w:b/>
        </w:rPr>
        <w:t>Indicadores</w:t>
      </w:r>
      <w:bookmarkEnd w:id="120"/>
      <w:r w:rsidR="00757B68">
        <w:rPr>
          <w:rFonts w:ascii="Arial" w:hAnsi="Arial" w:cs="Arial"/>
          <w:b/>
        </w:rPr>
        <w:t>:</w:t>
      </w:r>
    </w:p>
    <w:p w:rsidR="007D155B" w:rsidRPr="00757B68" w:rsidRDefault="007D155B" w:rsidP="00757B68">
      <w:pPr>
        <w:pStyle w:val="ListParagraph"/>
        <w:spacing w:line="276" w:lineRule="auto"/>
        <w:jc w:val="both"/>
        <w:rPr>
          <w:rFonts w:ascii="Arial" w:eastAsia="Calibri" w:hAnsi="Arial" w:cs="Arial"/>
        </w:rPr>
      </w:pPr>
      <w:r w:rsidRPr="00757B68">
        <w:rPr>
          <w:rFonts w:ascii="Arial" w:eastAsia="Calibri" w:hAnsi="Arial" w:cs="Arial"/>
        </w:rPr>
        <w:t>Prejuízo financeiro, replanejamento de cronogramas, novas datas de Realizar uma gestão de controle de prazos para dar suporte à utilização e gerenciamento da infraestrutura dos softwares para o desenvolvimento do projeto.entregas, atrasos nas atividades, paralisação do projeto e ate mesmo a não implantação do sistema na data prevista.</w:t>
      </w:r>
    </w:p>
    <w:p w:rsidR="007D155B" w:rsidRPr="007D155B" w:rsidRDefault="007D155B" w:rsidP="0053706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1" w:name="_Toc350845055"/>
      <w:r w:rsidRPr="007D155B">
        <w:rPr>
          <w:rFonts w:ascii="Arial" w:eastAsia="Calibri" w:hAnsi="Arial" w:cs="Arial"/>
          <w:b/>
        </w:rPr>
        <w:t>Estratégia de Diminuição</w:t>
      </w:r>
      <w:bookmarkEnd w:id="121"/>
      <w:r w:rsidR="0053706D">
        <w:rPr>
          <w:rFonts w:ascii="Arial" w:hAnsi="Arial" w:cs="Arial"/>
          <w:b/>
        </w:rPr>
        <w:t>:</w:t>
      </w:r>
    </w:p>
    <w:p w:rsidR="007D155B" w:rsidRPr="0053706D" w:rsidRDefault="007D155B" w:rsidP="0053706D">
      <w:pPr>
        <w:pStyle w:val="ListParagraph"/>
        <w:spacing w:line="276" w:lineRule="auto"/>
        <w:jc w:val="both"/>
        <w:rPr>
          <w:rFonts w:ascii="Arial" w:eastAsia="Calibri" w:hAnsi="Arial" w:cs="Arial"/>
        </w:rPr>
      </w:pPr>
      <w:r w:rsidRPr="0053706D">
        <w:rPr>
          <w:rFonts w:ascii="Arial" w:eastAsia="Calibri" w:hAnsi="Arial" w:cs="Arial"/>
        </w:rPr>
        <w:t>Respeitar o estatuto de defesa do torcedor, utilizar a legislação vigente e buscar informações de interesse ao processo é ao Congresso Nacional, onde são elaborados os projetos e promulgadas as leis que podem produzir impactos nos interesses da administração tributaria.</w:t>
      </w:r>
    </w:p>
    <w:p w:rsidR="007D155B" w:rsidRPr="007D155B" w:rsidRDefault="007D155B" w:rsidP="00192438">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2" w:name="_Toc350845056"/>
      <w:r w:rsidRPr="007D155B">
        <w:rPr>
          <w:rFonts w:ascii="Arial" w:eastAsia="Calibri" w:hAnsi="Arial" w:cs="Arial"/>
          <w:b/>
        </w:rPr>
        <w:t>Plano de Contingência</w:t>
      </w:r>
      <w:bookmarkEnd w:id="122"/>
      <w:r w:rsidR="00192438">
        <w:rPr>
          <w:rFonts w:ascii="Arial" w:hAnsi="Arial" w:cs="Arial"/>
          <w:b/>
        </w:rPr>
        <w:t>:</w:t>
      </w:r>
    </w:p>
    <w:p w:rsidR="007D155B" w:rsidRPr="008507F2" w:rsidRDefault="007D155B" w:rsidP="008507F2">
      <w:pPr>
        <w:pStyle w:val="ListParagraph"/>
        <w:spacing w:line="276" w:lineRule="auto"/>
        <w:jc w:val="both"/>
        <w:rPr>
          <w:rFonts w:ascii="Arial" w:eastAsia="Calibri" w:hAnsi="Arial" w:cs="Arial"/>
        </w:rPr>
      </w:pPr>
      <w:r w:rsidRPr="008507F2">
        <w:rPr>
          <w:rFonts w:ascii="Arial" w:eastAsia="Calibri" w:hAnsi="Arial" w:cs="Arial"/>
        </w:rPr>
        <w:t>Respeitar o estatuto de defesa do torcedor</w:t>
      </w:r>
      <w:r w:rsidR="00161301">
        <w:rPr>
          <w:rFonts w:ascii="Arial" w:eastAsia="Calibri" w:hAnsi="Arial" w:cs="Arial"/>
        </w:rPr>
        <w:t xml:space="preserve">, </w:t>
      </w:r>
      <w:r w:rsidRPr="008507F2">
        <w:rPr>
          <w:rFonts w:ascii="Arial" w:eastAsia="Calibri" w:hAnsi="Arial" w:cs="Arial"/>
        </w:rPr>
        <w:t xml:space="preserve">analisar a legislação vigente e sempre buscar informações de interesse ao processo é ao Congresso Nacional, onde são elaborados os projetos e promulgadas as leis que podem produzir impactos nos interesses da administração tributaria. </w:t>
      </w:r>
    </w:p>
    <w:p w:rsidR="007D155B" w:rsidRPr="008507F2" w:rsidRDefault="007D155B" w:rsidP="00C01DB5">
      <w:pPr>
        <w:pStyle w:val="ListParagraph"/>
        <w:spacing w:line="276" w:lineRule="auto"/>
        <w:jc w:val="both"/>
        <w:rPr>
          <w:rFonts w:ascii="Arial" w:eastAsia="Calibri" w:hAnsi="Arial" w:cs="Arial"/>
        </w:rPr>
      </w:pPr>
    </w:p>
    <w:p w:rsidR="007D155B" w:rsidRPr="007D155B" w:rsidRDefault="007D155B" w:rsidP="00C01DB5">
      <w:pPr>
        <w:pStyle w:val="ListParagraph"/>
        <w:spacing w:line="276" w:lineRule="auto"/>
        <w:jc w:val="both"/>
        <w:rPr>
          <w:rFonts w:ascii="Arial" w:eastAsia="Calibri" w:hAnsi="Arial" w:cs="Arial"/>
          <w:b/>
        </w:rPr>
      </w:pPr>
    </w:p>
    <w:p w:rsidR="007D155B" w:rsidRPr="00C01DB5" w:rsidRDefault="007D155B" w:rsidP="00C66FF5">
      <w:pPr>
        <w:pStyle w:val="ListParagraph"/>
        <w:numPr>
          <w:ilvl w:val="0"/>
          <w:numId w:val="6"/>
        </w:numPr>
        <w:spacing w:line="276" w:lineRule="auto"/>
        <w:jc w:val="both"/>
        <w:rPr>
          <w:rFonts w:ascii="Arial" w:eastAsia="Calibri" w:hAnsi="Arial" w:cs="Arial"/>
          <w:b/>
          <w:u w:val="single"/>
        </w:rPr>
      </w:pPr>
      <w:bookmarkStart w:id="123" w:name="_Toc350845057"/>
      <w:r w:rsidRPr="007D155B">
        <w:rPr>
          <w:rFonts w:ascii="Arial" w:eastAsia="Calibri" w:hAnsi="Arial" w:cs="Arial"/>
          <w:b/>
        </w:rPr>
        <w:t xml:space="preserve">RISCO </w:t>
      </w:r>
      <w:r w:rsidR="00C01DB5">
        <w:rPr>
          <w:rFonts w:ascii="Arial" w:hAnsi="Arial" w:cs="Arial"/>
          <w:b/>
        </w:rPr>
        <w:t xml:space="preserve">N° </w:t>
      </w:r>
      <w:r w:rsidRPr="007D155B">
        <w:rPr>
          <w:rFonts w:ascii="Arial" w:eastAsia="Calibri" w:hAnsi="Arial" w:cs="Arial"/>
          <w:b/>
        </w:rPr>
        <w:t xml:space="preserve">22 - </w:t>
      </w:r>
      <w:r w:rsidR="00C01DB5" w:rsidRPr="00C01DB5">
        <w:rPr>
          <w:rFonts w:ascii="Arial" w:hAnsi="Arial" w:cs="Arial"/>
          <w:b/>
          <w:u w:val="single"/>
        </w:rPr>
        <w:t>INCOMPATIBILIDADE ENTRE DISPOSITIVOS.</w:t>
      </w:r>
      <w:bookmarkEnd w:id="123"/>
    </w:p>
    <w:p w:rsidR="007D155B" w:rsidRPr="007D155B" w:rsidRDefault="007D155B" w:rsidP="00CA6E7D">
      <w:pPr>
        <w:pStyle w:val="ListParagraph"/>
        <w:spacing w:line="276" w:lineRule="auto"/>
        <w:jc w:val="both"/>
        <w:rPr>
          <w:rFonts w:ascii="Arial" w:eastAsia="Calibri" w:hAnsi="Arial" w:cs="Arial"/>
          <w:b/>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CA6E7D" w:rsidTr="00C071F4">
        <w:tc>
          <w:tcPr>
            <w:tcW w:w="1008"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Número</w:t>
            </w:r>
          </w:p>
        </w:tc>
        <w:tc>
          <w:tcPr>
            <w:tcW w:w="2340"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Tipo</w:t>
            </w:r>
          </w:p>
        </w:tc>
        <w:tc>
          <w:tcPr>
            <w:tcW w:w="3356"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Probabilidade</w:t>
            </w:r>
          </w:p>
        </w:tc>
        <w:tc>
          <w:tcPr>
            <w:tcW w:w="2350"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Impacto</w:t>
            </w:r>
          </w:p>
        </w:tc>
      </w:tr>
      <w:tr w:rsidR="007D155B" w:rsidRPr="00CA6E7D" w:rsidTr="00C071F4">
        <w:tc>
          <w:tcPr>
            <w:tcW w:w="1008"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22</w:t>
            </w:r>
          </w:p>
        </w:tc>
        <w:tc>
          <w:tcPr>
            <w:tcW w:w="2340"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Técnico</w:t>
            </w:r>
          </w:p>
        </w:tc>
        <w:tc>
          <w:tcPr>
            <w:tcW w:w="3356"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2</w:t>
            </w:r>
          </w:p>
        </w:tc>
        <w:tc>
          <w:tcPr>
            <w:tcW w:w="2350" w:type="dxa"/>
            <w:shd w:val="clear" w:color="auto" w:fill="auto"/>
          </w:tcPr>
          <w:p w:rsidR="007D155B" w:rsidRPr="00CA6E7D" w:rsidRDefault="007D155B" w:rsidP="00CA6E7D">
            <w:pPr>
              <w:spacing w:line="276" w:lineRule="auto"/>
              <w:jc w:val="both"/>
              <w:rPr>
                <w:rFonts w:ascii="Arial" w:eastAsia="Calibri" w:hAnsi="Arial" w:cs="Arial"/>
              </w:rPr>
            </w:pPr>
            <w:r w:rsidRPr="00CA6E7D">
              <w:rPr>
                <w:rFonts w:ascii="Arial" w:eastAsia="Calibri" w:hAnsi="Arial" w:cs="Arial"/>
              </w:rPr>
              <w:t>2</w:t>
            </w:r>
          </w:p>
        </w:tc>
      </w:tr>
    </w:tbl>
    <w:p w:rsidR="007D155B" w:rsidRPr="00CA6E7D" w:rsidRDefault="007D155B" w:rsidP="00CA6E7D">
      <w:pPr>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4" w:name="_Toc350845058"/>
      <w:r w:rsidRPr="007D155B">
        <w:rPr>
          <w:rFonts w:ascii="Arial" w:eastAsia="Calibri" w:hAnsi="Arial" w:cs="Arial"/>
          <w:b/>
        </w:rPr>
        <w:t>Descrição do Risco</w:t>
      </w:r>
      <w:bookmarkEnd w:id="124"/>
      <w:r w:rsidR="00CA6E7D">
        <w:rPr>
          <w:rFonts w:ascii="Arial" w:hAnsi="Arial" w:cs="Arial"/>
          <w:b/>
        </w:rPr>
        <w:t>:</w:t>
      </w:r>
    </w:p>
    <w:p w:rsidR="007D155B" w:rsidRDefault="007D155B" w:rsidP="00CA6E7D">
      <w:pPr>
        <w:pStyle w:val="ListParagraph"/>
        <w:spacing w:line="276" w:lineRule="auto"/>
        <w:jc w:val="both"/>
        <w:rPr>
          <w:rFonts w:ascii="Arial" w:hAnsi="Arial" w:cs="Arial"/>
        </w:rPr>
      </w:pPr>
      <w:r w:rsidRPr="00CA6E7D">
        <w:rPr>
          <w:rFonts w:ascii="Arial" w:eastAsia="Calibri" w:hAnsi="Arial" w:cs="Arial"/>
        </w:rPr>
        <w:t>Incompatibilidade entre dispositivos e sistemas.</w:t>
      </w:r>
    </w:p>
    <w:p w:rsidR="00CA6E7D" w:rsidRPr="00CA6E7D" w:rsidRDefault="00CA6E7D" w:rsidP="00CA6E7D">
      <w:pPr>
        <w:pStyle w:val="ListParagraph"/>
        <w:spacing w:line="276" w:lineRule="auto"/>
        <w:jc w:val="both"/>
        <w:rPr>
          <w:rFonts w:ascii="Arial" w:eastAsia="Calibri" w:hAnsi="Arial" w:cs="Arial"/>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5" w:name="_Toc350845059"/>
      <w:r w:rsidRPr="007D155B">
        <w:rPr>
          <w:rFonts w:ascii="Arial" w:eastAsia="Calibri" w:hAnsi="Arial" w:cs="Arial"/>
          <w:b/>
        </w:rPr>
        <w:t>Descrição do Impacto</w:t>
      </w:r>
      <w:bookmarkEnd w:id="125"/>
      <w:r w:rsidR="00CA6E7D">
        <w:rPr>
          <w:rFonts w:ascii="Arial" w:hAnsi="Arial" w:cs="Arial"/>
          <w:b/>
        </w:rPr>
        <w:t>:</w:t>
      </w:r>
    </w:p>
    <w:p w:rsidR="007D155B" w:rsidRPr="00CA6E7D" w:rsidRDefault="007D155B" w:rsidP="00CA6E7D">
      <w:pPr>
        <w:pStyle w:val="ListParagraph"/>
        <w:spacing w:line="276" w:lineRule="auto"/>
        <w:jc w:val="both"/>
        <w:rPr>
          <w:rFonts w:ascii="Arial" w:eastAsia="Calibri" w:hAnsi="Arial" w:cs="Arial"/>
        </w:rPr>
      </w:pPr>
      <w:r w:rsidRPr="00CA6E7D">
        <w:rPr>
          <w:rFonts w:ascii="Arial" w:eastAsia="Calibri" w:hAnsi="Arial" w:cs="Arial"/>
        </w:rPr>
        <w:t>Incompatibilidade entre dispositivos e sistemas. O sistema não poderá ser implantado se todos os softwares não estiverem instalados e operacionais na data de implantação.</w:t>
      </w:r>
    </w:p>
    <w:p w:rsidR="007D155B" w:rsidRDefault="007D155B" w:rsidP="00613DE4">
      <w:pPr>
        <w:pStyle w:val="ListParagraph"/>
        <w:spacing w:line="276" w:lineRule="auto"/>
        <w:jc w:val="both"/>
        <w:rPr>
          <w:rFonts w:ascii="Arial"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6" w:name="_Toc350845060"/>
      <w:r w:rsidRPr="007D155B">
        <w:rPr>
          <w:rFonts w:ascii="Arial" w:eastAsia="Calibri" w:hAnsi="Arial" w:cs="Arial"/>
          <w:b/>
        </w:rPr>
        <w:t>Indicadores</w:t>
      </w:r>
      <w:bookmarkEnd w:id="126"/>
      <w:r w:rsidR="00613DE4">
        <w:rPr>
          <w:rFonts w:ascii="Arial" w:hAnsi="Arial" w:cs="Arial"/>
          <w:b/>
        </w:rPr>
        <w:t>:</w:t>
      </w:r>
    </w:p>
    <w:p w:rsidR="007D155B" w:rsidRPr="00613DE4" w:rsidRDefault="007D155B" w:rsidP="00613DE4">
      <w:pPr>
        <w:pStyle w:val="ListParagraph"/>
        <w:spacing w:line="276" w:lineRule="auto"/>
        <w:jc w:val="both"/>
        <w:rPr>
          <w:rFonts w:ascii="Arial" w:eastAsia="Calibri" w:hAnsi="Arial" w:cs="Arial"/>
        </w:rPr>
      </w:pPr>
      <w:r w:rsidRPr="00613DE4">
        <w:rPr>
          <w:rFonts w:ascii="Arial" w:eastAsia="Calibri" w:hAnsi="Arial" w:cs="Arial"/>
        </w:rPr>
        <w:t>Inadequação das ferramentas de hardware e de software disponibilizadas para realização das atividades do projeto causando incompatibilidade entre elas. Prejuízo financeiro, replanejamento de cronogramas, novas datas de entregas, atrasos nas atividades, paralisação do projeto e ate mesmo a não implantação do sistema na data prevista.</w:t>
      </w:r>
    </w:p>
    <w:p w:rsidR="007D155B" w:rsidRPr="007D155B" w:rsidRDefault="007D155B" w:rsidP="00414150">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7" w:name="_Toc350845061"/>
      <w:r w:rsidRPr="007D155B">
        <w:rPr>
          <w:rFonts w:ascii="Arial" w:eastAsia="Calibri" w:hAnsi="Arial" w:cs="Arial"/>
          <w:b/>
        </w:rPr>
        <w:t>Estratégia de Diminuição</w:t>
      </w:r>
      <w:bookmarkEnd w:id="127"/>
      <w:r w:rsidR="00414150">
        <w:rPr>
          <w:rFonts w:ascii="Arial" w:hAnsi="Arial" w:cs="Arial"/>
          <w:b/>
        </w:rPr>
        <w:t>:</w:t>
      </w:r>
    </w:p>
    <w:p w:rsidR="007D155B" w:rsidRPr="00414150" w:rsidRDefault="007D155B" w:rsidP="00414150">
      <w:pPr>
        <w:pStyle w:val="ListParagraph"/>
        <w:spacing w:line="276" w:lineRule="auto"/>
        <w:jc w:val="both"/>
        <w:rPr>
          <w:rFonts w:ascii="Arial" w:eastAsia="Calibri" w:hAnsi="Arial" w:cs="Arial"/>
        </w:rPr>
      </w:pPr>
      <w:r w:rsidRPr="00414150">
        <w:rPr>
          <w:rFonts w:ascii="Arial" w:eastAsia="Calibri" w:hAnsi="Arial" w:cs="Arial"/>
        </w:rPr>
        <w:t>Realizar testes de sistemas e testes integrados.</w:t>
      </w:r>
    </w:p>
    <w:p w:rsidR="007D155B" w:rsidRPr="007D155B" w:rsidRDefault="007D155B" w:rsidP="00B46558">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8" w:name="_Toc350845062"/>
      <w:r w:rsidRPr="007D155B">
        <w:rPr>
          <w:rFonts w:ascii="Arial" w:eastAsia="Calibri" w:hAnsi="Arial" w:cs="Arial"/>
          <w:b/>
        </w:rPr>
        <w:t>Plano de Contingência</w:t>
      </w:r>
      <w:bookmarkEnd w:id="128"/>
      <w:r w:rsidR="00B46558">
        <w:rPr>
          <w:rFonts w:ascii="Arial" w:hAnsi="Arial" w:cs="Arial"/>
          <w:b/>
        </w:rPr>
        <w:t>:</w:t>
      </w:r>
    </w:p>
    <w:p w:rsidR="007D155B" w:rsidRPr="00B46558" w:rsidRDefault="007D155B" w:rsidP="00B46558">
      <w:pPr>
        <w:pStyle w:val="ListParagraph"/>
        <w:spacing w:line="276" w:lineRule="auto"/>
        <w:jc w:val="both"/>
        <w:rPr>
          <w:rFonts w:ascii="Arial" w:eastAsia="Calibri" w:hAnsi="Arial" w:cs="Arial"/>
        </w:rPr>
      </w:pPr>
      <w:r w:rsidRPr="00B46558">
        <w:rPr>
          <w:rFonts w:ascii="Arial" w:eastAsia="Calibri" w:hAnsi="Arial" w:cs="Arial"/>
        </w:rPr>
        <w:t>Elaborar um plano de teste que englobe todas as interfaces do sistema.</w:t>
      </w:r>
    </w:p>
    <w:p w:rsidR="007D155B" w:rsidRDefault="007D155B" w:rsidP="000819F5">
      <w:pPr>
        <w:pStyle w:val="ListParagraph"/>
        <w:spacing w:line="276" w:lineRule="auto"/>
        <w:jc w:val="both"/>
        <w:rPr>
          <w:rFonts w:ascii="Arial" w:hAnsi="Arial" w:cs="Arial"/>
          <w:b/>
        </w:rPr>
      </w:pPr>
    </w:p>
    <w:p w:rsidR="000819F5" w:rsidRPr="007D155B" w:rsidRDefault="000819F5" w:rsidP="000819F5">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29" w:name="_Toc350845063"/>
      <w:r w:rsidRPr="007D155B">
        <w:rPr>
          <w:rFonts w:ascii="Arial" w:eastAsia="Calibri" w:hAnsi="Arial" w:cs="Arial"/>
          <w:b/>
        </w:rPr>
        <w:lastRenderedPageBreak/>
        <w:t xml:space="preserve">RISCO </w:t>
      </w:r>
      <w:r w:rsidR="000819F5">
        <w:rPr>
          <w:rFonts w:ascii="Arial" w:hAnsi="Arial" w:cs="Arial"/>
          <w:b/>
        </w:rPr>
        <w:t xml:space="preserve">N° </w:t>
      </w:r>
      <w:r w:rsidRPr="007D155B">
        <w:rPr>
          <w:rFonts w:ascii="Arial" w:eastAsia="Calibri" w:hAnsi="Arial" w:cs="Arial"/>
          <w:b/>
        </w:rPr>
        <w:t xml:space="preserve">23 - </w:t>
      </w:r>
      <w:r w:rsidR="000819F5" w:rsidRPr="000819F5">
        <w:rPr>
          <w:rFonts w:ascii="Arial" w:hAnsi="Arial" w:cs="Arial"/>
          <w:b/>
          <w:u w:val="single"/>
        </w:rPr>
        <w:t>ACESSO SIMULTÂNEO DE MILHARES DE USUÁRIOS</w:t>
      </w:r>
      <w:bookmarkEnd w:id="129"/>
    </w:p>
    <w:p w:rsidR="007D155B" w:rsidRPr="000819F5" w:rsidRDefault="007D155B" w:rsidP="000819F5">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0819F5" w:rsidTr="00C071F4">
        <w:tc>
          <w:tcPr>
            <w:tcW w:w="1008"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Número</w:t>
            </w:r>
          </w:p>
        </w:tc>
        <w:tc>
          <w:tcPr>
            <w:tcW w:w="2340"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Tipo</w:t>
            </w:r>
          </w:p>
        </w:tc>
        <w:tc>
          <w:tcPr>
            <w:tcW w:w="3356"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Probabilidade</w:t>
            </w:r>
          </w:p>
        </w:tc>
        <w:tc>
          <w:tcPr>
            <w:tcW w:w="2350"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Impacto</w:t>
            </w:r>
          </w:p>
        </w:tc>
      </w:tr>
      <w:tr w:rsidR="007D155B" w:rsidRPr="000819F5" w:rsidTr="00C071F4">
        <w:tc>
          <w:tcPr>
            <w:tcW w:w="1008"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23</w:t>
            </w:r>
          </w:p>
        </w:tc>
        <w:tc>
          <w:tcPr>
            <w:tcW w:w="2340"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Técnico</w:t>
            </w:r>
          </w:p>
        </w:tc>
        <w:tc>
          <w:tcPr>
            <w:tcW w:w="3356"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1</w:t>
            </w:r>
          </w:p>
        </w:tc>
        <w:tc>
          <w:tcPr>
            <w:tcW w:w="2350" w:type="dxa"/>
            <w:shd w:val="clear" w:color="auto" w:fill="auto"/>
          </w:tcPr>
          <w:p w:rsidR="007D155B" w:rsidRPr="000819F5" w:rsidRDefault="007D155B" w:rsidP="000819F5">
            <w:pPr>
              <w:spacing w:line="276" w:lineRule="auto"/>
              <w:jc w:val="both"/>
              <w:rPr>
                <w:rFonts w:ascii="Arial" w:eastAsia="Calibri" w:hAnsi="Arial" w:cs="Arial"/>
              </w:rPr>
            </w:pPr>
            <w:r w:rsidRPr="000819F5">
              <w:rPr>
                <w:rFonts w:ascii="Arial" w:eastAsia="Calibri" w:hAnsi="Arial" w:cs="Arial"/>
              </w:rPr>
              <w:t>3</w:t>
            </w:r>
          </w:p>
        </w:tc>
      </w:tr>
    </w:tbl>
    <w:p w:rsidR="007D155B" w:rsidRPr="007D155B" w:rsidRDefault="007D155B" w:rsidP="000819F5">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0" w:name="_Toc350845064"/>
      <w:r w:rsidRPr="007D155B">
        <w:rPr>
          <w:rFonts w:ascii="Arial" w:eastAsia="Calibri" w:hAnsi="Arial" w:cs="Arial"/>
          <w:b/>
        </w:rPr>
        <w:t>Descrição do Risco</w:t>
      </w:r>
      <w:bookmarkEnd w:id="130"/>
      <w:r w:rsidR="000819F5">
        <w:rPr>
          <w:rFonts w:ascii="Arial" w:hAnsi="Arial" w:cs="Arial"/>
          <w:b/>
        </w:rPr>
        <w:t>:</w:t>
      </w:r>
    </w:p>
    <w:p w:rsidR="007D155B" w:rsidRPr="000819F5" w:rsidRDefault="007D155B" w:rsidP="000819F5">
      <w:pPr>
        <w:pStyle w:val="ListParagraph"/>
        <w:spacing w:line="276" w:lineRule="auto"/>
        <w:jc w:val="both"/>
        <w:rPr>
          <w:rFonts w:ascii="Arial" w:eastAsia="Calibri" w:hAnsi="Arial" w:cs="Arial"/>
        </w:rPr>
      </w:pPr>
      <w:r w:rsidRPr="000819F5">
        <w:rPr>
          <w:rFonts w:ascii="Arial" w:eastAsia="Calibri" w:hAnsi="Arial" w:cs="Arial"/>
        </w:rPr>
        <w:t>Dificuldade de configurar o sistema para suportar o acesso simultâneo de milhares de usuários.</w:t>
      </w:r>
    </w:p>
    <w:p w:rsidR="007D155B" w:rsidRPr="007D155B" w:rsidRDefault="007D155B" w:rsidP="00AD42E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1" w:name="_Toc350845065"/>
      <w:r w:rsidRPr="007D155B">
        <w:rPr>
          <w:rFonts w:ascii="Arial" w:eastAsia="Calibri" w:hAnsi="Arial" w:cs="Arial"/>
          <w:b/>
        </w:rPr>
        <w:t>Descrição do Impacto</w:t>
      </w:r>
      <w:bookmarkEnd w:id="131"/>
      <w:r w:rsidR="00AD42EB">
        <w:rPr>
          <w:rFonts w:ascii="Arial" w:hAnsi="Arial" w:cs="Arial"/>
          <w:b/>
        </w:rPr>
        <w:t>:</w:t>
      </w:r>
    </w:p>
    <w:p w:rsidR="007D155B" w:rsidRPr="00AD42EB" w:rsidRDefault="007D155B" w:rsidP="00AD42EB">
      <w:pPr>
        <w:pStyle w:val="ListParagraph"/>
        <w:spacing w:line="276" w:lineRule="auto"/>
        <w:jc w:val="both"/>
        <w:rPr>
          <w:rFonts w:ascii="Arial" w:eastAsia="Calibri" w:hAnsi="Arial" w:cs="Arial"/>
        </w:rPr>
      </w:pPr>
      <w:r w:rsidRPr="00AD42EB">
        <w:rPr>
          <w:rFonts w:ascii="Arial" w:eastAsia="Calibri" w:hAnsi="Arial" w:cs="Arial"/>
        </w:rPr>
        <w:t>Indisponibilidade da configuração de infraestrutura de hardware e software para suportar milhares de acessos simultâneos realizados pelos usuários do sistema.</w:t>
      </w:r>
    </w:p>
    <w:p w:rsidR="007D155B" w:rsidRPr="007D155B" w:rsidRDefault="007D155B" w:rsidP="002D4199">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2" w:name="_Toc350845066"/>
      <w:r w:rsidRPr="007D155B">
        <w:rPr>
          <w:rFonts w:ascii="Arial" w:eastAsia="Calibri" w:hAnsi="Arial" w:cs="Arial"/>
          <w:b/>
        </w:rPr>
        <w:t>Indicadores</w:t>
      </w:r>
      <w:bookmarkEnd w:id="132"/>
      <w:r w:rsidR="002D4199">
        <w:rPr>
          <w:rFonts w:ascii="Arial" w:hAnsi="Arial" w:cs="Arial"/>
          <w:b/>
        </w:rPr>
        <w:t>:</w:t>
      </w:r>
    </w:p>
    <w:p w:rsidR="007D155B" w:rsidRPr="002D4199" w:rsidRDefault="007D155B" w:rsidP="002D4199">
      <w:pPr>
        <w:pStyle w:val="ListParagraph"/>
        <w:spacing w:line="276" w:lineRule="auto"/>
        <w:jc w:val="both"/>
        <w:rPr>
          <w:rFonts w:ascii="Arial" w:eastAsia="Calibri" w:hAnsi="Arial" w:cs="Arial"/>
        </w:rPr>
      </w:pPr>
      <w:r w:rsidRPr="002D4199">
        <w:rPr>
          <w:rFonts w:ascii="Arial" w:eastAsia="Calibri" w:hAnsi="Arial" w:cs="Arial"/>
        </w:rPr>
        <w:t>Prejuízo financeiro, replanejamento de cronogramas, novas datas de entregas, atrasos nas atividades, paralisação do projeto e ate mesmo a não implantação do sistema na data prevista. Aumento do índice de reclamação por desrespeitar o estatuto de defesa do torcedor.</w:t>
      </w:r>
    </w:p>
    <w:p w:rsidR="007D155B" w:rsidRPr="007D155B" w:rsidRDefault="007D155B" w:rsidP="00580403">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3" w:name="_Toc350845067"/>
      <w:r w:rsidRPr="007D155B">
        <w:rPr>
          <w:rFonts w:ascii="Arial" w:eastAsia="Calibri" w:hAnsi="Arial" w:cs="Arial"/>
          <w:b/>
        </w:rPr>
        <w:t>Estratégia de Diminuição</w:t>
      </w:r>
      <w:bookmarkEnd w:id="133"/>
      <w:r w:rsidR="00580403">
        <w:rPr>
          <w:rFonts w:ascii="Arial" w:hAnsi="Arial" w:cs="Arial"/>
          <w:b/>
        </w:rPr>
        <w:t>:</w:t>
      </w:r>
    </w:p>
    <w:p w:rsidR="007D155B" w:rsidRPr="00BA7BFD" w:rsidRDefault="007D155B" w:rsidP="00BA7BFD">
      <w:pPr>
        <w:pStyle w:val="ListParagraph"/>
        <w:spacing w:line="276" w:lineRule="auto"/>
        <w:jc w:val="both"/>
        <w:rPr>
          <w:rFonts w:ascii="Arial" w:eastAsia="Calibri" w:hAnsi="Arial" w:cs="Arial"/>
        </w:rPr>
      </w:pPr>
      <w:r w:rsidRPr="00BA7BFD">
        <w:rPr>
          <w:rFonts w:ascii="Arial" w:eastAsia="Calibri" w:hAnsi="Arial" w:cs="Arial"/>
        </w:rPr>
        <w:t>Realizar testes de sistemas e testes integrados.</w:t>
      </w:r>
    </w:p>
    <w:p w:rsidR="007D155B" w:rsidRPr="007D155B" w:rsidRDefault="007D155B" w:rsidP="00436008">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4" w:name="_Toc350845068"/>
      <w:r w:rsidRPr="007D155B">
        <w:rPr>
          <w:rFonts w:ascii="Arial" w:eastAsia="Calibri" w:hAnsi="Arial" w:cs="Arial"/>
          <w:b/>
        </w:rPr>
        <w:t>Plano de Contingência</w:t>
      </w:r>
      <w:bookmarkEnd w:id="134"/>
      <w:r w:rsidR="00436008">
        <w:rPr>
          <w:rFonts w:ascii="Arial" w:hAnsi="Arial" w:cs="Arial"/>
          <w:b/>
        </w:rPr>
        <w:t>:</w:t>
      </w:r>
    </w:p>
    <w:p w:rsidR="007D155B" w:rsidRPr="00436008" w:rsidRDefault="007D155B" w:rsidP="00436008">
      <w:pPr>
        <w:pStyle w:val="ListParagraph"/>
        <w:spacing w:line="276" w:lineRule="auto"/>
        <w:jc w:val="both"/>
        <w:rPr>
          <w:rFonts w:ascii="Arial" w:eastAsia="Calibri" w:hAnsi="Arial" w:cs="Arial"/>
        </w:rPr>
      </w:pPr>
      <w:r w:rsidRPr="00436008">
        <w:rPr>
          <w:rFonts w:ascii="Arial" w:eastAsia="Calibri" w:hAnsi="Arial" w:cs="Arial"/>
        </w:rPr>
        <w:t>Elaborar um plano de teste que englobe todas as interfaces do sistema. Elaborar um plano de Gerencia de configuração, para ajudar no gerenciamento do ambiente de infraestrutura de TI que será utilizado a partir do dia da implantação do sistema.</w:t>
      </w:r>
    </w:p>
    <w:p w:rsidR="007D155B" w:rsidRDefault="007D155B" w:rsidP="007609E3">
      <w:pPr>
        <w:pStyle w:val="ListParagraph"/>
        <w:spacing w:line="276" w:lineRule="auto"/>
        <w:jc w:val="both"/>
        <w:rPr>
          <w:rFonts w:ascii="Arial" w:hAnsi="Arial" w:cs="Arial"/>
          <w:b/>
        </w:rPr>
      </w:pPr>
    </w:p>
    <w:p w:rsidR="007609E3" w:rsidRPr="007D155B" w:rsidRDefault="007609E3" w:rsidP="007609E3">
      <w:pPr>
        <w:pStyle w:val="ListParagraph"/>
        <w:spacing w:line="276" w:lineRule="auto"/>
        <w:jc w:val="both"/>
        <w:rPr>
          <w:rFonts w:ascii="Arial" w:eastAsia="Calibri" w:hAnsi="Arial" w:cs="Arial"/>
          <w:b/>
        </w:rPr>
      </w:pPr>
    </w:p>
    <w:p w:rsidR="007D155B" w:rsidRPr="007609E3" w:rsidRDefault="007D155B" w:rsidP="00C66FF5">
      <w:pPr>
        <w:pStyle w:val="ListParagraph"/>
        <w:numPr>
          <w:ilvl w:val="0"/>
          <w:numId w:val="6"/>
        </w:numPr>
        <w:spacing w:line="276" w:lineRule="auto"/>
        <w:jc w:val="both"/>
        <w:rPr>
          <w:rFonts w:ascii="Arial" w:eastAsia="Calibri" w:hAnsi="Arial" w:cs="Arial"/>
          <w:b/>
          <w:u w:val="single"/>
        </w:rPr>
      </w:pPr>
      <w:bookmarkStart w:id="135" w:name="_Toc350845069"/>
      <w:r w:rsidRPr="007D155B">
        <w:rPr>
          <w:rFonts w:ascii="Arial" w:eastAsia="Calibri" w:hAnsi="Arial" w:cs="Arial"/>
          <w:b/>
        </w:rPr>
        <w:t xml:space="preserve">RISCO </w:t>
      </w:r>
      <w:r w:rsidR="007609E3">
        <w:rPr>
          <w:rFonts w:ascii="Arial" w:hAnsi="Arial" w:cs="Arial"/>
          <w:b/>
        </w:rPr>
        <w:t xml:space="preserve">N° </w:t>
      </w:r>
      <w:r w:rsidRPr="007D155B">
        <w:rPr>
          <w:rFonts w:ascii="Arial" w:eastAsia="Calibri" w:hAnsi="Arial" w:cs="Arial"/>
          <w:b/>
        </w:rPr>
        <w:t xml:space="preserve">24 - </w:t>
      </w:r>
      <w:r w:rsidR="007609E3" w:rsidRPr="007609E3">
        <w:rPr>
          <w:rFonts w:ascii="Arial" w:hAnsi="Arial" w:cs="Arial"/>
          <w:b/>
          <w:u w:val="single"/>
        </w:rPr>
        <w:t>RETRABALHO AJUSTES A PARTIR DOS TESTES.</w:t>
      </w:r>
      <w:bookmarkEnd w:id="135"/>
    </w:p>
    <w:p w:rsidR="007D155B" w:rsidRPr="009513FD" w:rsidRDefault="007D155B" w:rsidP="00C83ADC">
      <w:pPr>
        <w:pStyle w:val="ListParagraph"/>
        <w:spacing w:line="276" w:lineRule="auto"/>
        <w:jc w:val="both"/>
        <w:rPr>
          <w:rFonts w:ascii="Arial" w:eastAsia="Calibri" w:hAnsi="Arial" w:cs="Arial"/>
        </w:rPr>
      </w:pPr>
    </w:p>
    <w:tbl>
      <w:tblPr>
        <w:tblW w:w="905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340"/>
        <w:gridCol w:w="3356"/>
        <w:gridCol w:w="2350"/>
      </w:tblGrid>
      <w:tr w:rsidR="007D155B" w:rsidRPr="009513FD" w:rsidTr="00C071F4">
        <w:tc>
          <w:tcPr>
            <w:tcW w:w="1008"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Número</w:t>
            </w:r>
          </w:p>
        </w:tc>
        <w:tc>
          <w:tcPr>
            <w:tcW w:w="2340"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Tipo</w:t>
            </w:r>
          </w:p>
        </w:tc>
        <w:tc>
          <w:tcPr>
            <w:tcW w:w="3356"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Probabilidade</w:t>
            </w:r>
          </w:p>
        </w:tc>
        <w:tc>
          <w:tcPr>
            <w:tcW w:w="2350"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Impacto</w:t>
            </w:r>
          </w:p>
        </w:tc>
      </w:tr>
      <w:tr w:rsidR="007D155B" w:rsidRPr="009513FD" w:rsidTr="00C071F4">
        <w:tc>
          <w:tcPr>
            <w:tcW w:w="1008"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24</w:t>
            </w:r>
          </w:p>
        </w:tc>
        <w:tc>
          <w:tcPr>
            <w:tcW w:w="2340"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Técnico</w:t>
            </w:r>
          </w:p>
        </w:tc>
        <w:tc>
          <w:tcPr>
            <w:tcW w:w="3356"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1</w:t>
            </w:r>
          </w:p>
        </w:tc>
        <w:tc>
          <w:tcPr>
            <w:tcW w:w="2350" w:type="dxa"/>
            <w:shd w:val="clear" w:color="auto" w:fill="auto"/>
          </w:tcPr>
          <w:p w:rsidR="007D155B" w:rsidRPr="00C83ADC" w:rsidRDefault="007D155B" w:rsidP="00C83ADC">
            <w:pPr>
              <w:spacing w:line="276" w:lineRule="auto"/>
              <w:jc w:val="both"/>
              <w:rPr>
                <w:rFonts w:ascii="Arial" w:eastAsia="Calibri" w:hAnsi="Arial" w:cs="Arial"/>
              </w:rPr>
            </w:pPr>
            <w:r w:rsidRPr="00C83ADC">
              <w:rPr>
                <w:rFonts w:ascii="Arial" w:eastAsia="Calibri" w:hAnsi="Arial" w:cs="Arial"/>
              </w:rPr>
              <w:t>3</w:t>
            </w:r>
          </w:p>
        </w:tc>
      </w:tr>
    </w:tbl>
    <w:p w:rsidR="007D155B" w:rsidRPr="00C83ADC" w:rsidRDefault="007D155B" w:rsidP="00C83ADC">
      <w:pPr>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6" w:name="_Toc350845070"/>
      <w:r w:rsidRPr="007D155B">
        <w:rPr>
          <w:rFonts w:ascii="Arial" w:eastAsia="Calibri" w:hAnsi="Arial" w:cs="Arial"/>
          <w:b/>
        </w:rPr>
        <w:t>Descrição do Risco</w:t>
      </w:r>
      <w:bookmarkEnd w:id="136"/>
      <w:r w:rsidR="00C83ADC">
        <w:rPr>
          <w:rFonts w:ascii="Arial" w:hAnsi="Arial" w:cs="Arial"/>
          <w:b/>
        </w:rPr>
        <w:t>:</w:t>
      </w:r>
    </w:p>
    <w:p w:rsidR="007D155B" w:rsidRPr="00664891" w:rsidRDefault="007D155B" w:rsidP="00C83ADC">
      <w:pPr>
        <w:pStyle w:val="ListParagraph"/>
        <w:spacing w:line="276" w:lineRule="auto"/>
        <w:jc w:val="both"/>
        <w:rPr>
          <w:rFonts w:ascii="Arial" w:eastAsia="Calibri" w:hAnsi="Arial" w:cs="Arial"/>
        </w:rPr>
      </w:pPr>
      <w:r w:rsidRPr="00664891">
        <w:rPr>
          <w:rFonts w:ascii="Arial" w:eastAsia="Calibri" w:hAnsi="Arial" w:cs="Arial"/>
        </w:rPr>
        <w:t>Excessiva necessidade de retrabalho, para realizar ajustes a partir dos testes de usuários.</w:t>
      </w:r>
    </w:p>
    <w:p w:rsidR="007D155B" w:rsidRPr="007D155B" w:rsidRDefault="007D155B" w:rsidP="004266C1">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7" w:name="_Toc350845071"/>
      <w:r w:rsidRPr="007D155B">
        <w:rPr>
          <w:rFonts w:ascii="Arial" w:eastAsia="Calibri" w:hAnsi="Arial" w:cs="Arial"/>
          <w:b/>
        </w:rPr>
        <w:t>Descrição do Impacto</w:t>
      </w:r>
      <w:bookmarkEnd w:id="137"/>
      <w:r w:rsidR="004266C1">
        <w:rPr>
          <w:rFonts w:ascii="Arial" w:hAnsi="Arial" w:cs="Arial"/>
          <w:b/>
        </w:rPr>
        <w:t>:</w:t>
      </w:r>
    </w:p>
    <w:p w:rsidR="007D155B" w:rsidRPr="000E6E98" w:rsidRDefault="007D155B" w:rsidP="000E6E98">
      <w:pPr>
        <w:pStyle w:val="ListParagraph"/>
        <w:spacing w:line="276" w:lineRule="auto"/>
        <w:jc w:val="both"/>
        <w:rPr>
          <w:rFonts w:ascii="Arial" w:eastAsia="Calibri" w:hAnsi="Arial" w:cs="Arial"/>
        </w:rPr>
      </w:pPr>
      <w:r w:rsidRPr="000E6E98">
        <w:rPr>
          <w:rFonts w:ascii="Arial" w:eastAsia="Calibri" w:hAnsi="Arial" w:cs="Arial"/>
        </w:rPr>
        <w:t>Necessidade de retrabalho, para realizar ajustes a partir dos testes de usuários. Causando prejuízos financeiros.</w:t>
      </w:r>
    </w:p>
    <w:p w:rsidR="007D155B" w:rsidRPr="007D155B" w:rsidRDefault="007D155B" w:rsidP="00EC6C0B">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8" w:name="_Toc350845072"/>
      <w:r w:rsidRPr="007D155B">
        <w:rPr>
          <w:rFonts w:ascii="Arial" w:eastAsia="Calibri" w:hAnsi="Arial" w:cs="Arial"/>
          <w:b/>
        </w:rPr>
        <w:t>Indicadores</w:t>
      </w:r>
      <w:bookmarkEnd w:id="138"/>
      <w:r w:rsidR="00EC6C0B">
        <w:rPr>
          <w:rFonts w:ascii="Arial" w:hAnsi="Arial" w:cs="Arial"/>
          <w:b/>
        </w:rPr>
        <w:t>:</w:t>
      </w:r>
    </w:p>
    <w:p w:rsidR="007D155B" w:rsidRPr="00961D15" w:rsidRDefault="007D155B" w:rsidP="00961D15">
      <w:pPr>
        <w:pStyle w:val="ListParagraph"/>
        <w:spacing w:line="276" w:lineRule="auto"/>
        <w:jc w:val="both"/>
        <w:rPr>
          <w:rFonts w:ascii="Arial" w:eastAsia="Calibri" w:hAnsi="Arial" w:cs="Arial"/>
        </w:rPr>
      </w:pPr>
      <w:r w:rsidRPr="00961D15">
        <w:rPr>
          <w:rFonts w:ascii="Arial" w:eastAsia="Calibri" w:hAnsi="Arial" w:cs="Arial"/>
        </w:rPr>
        <w:t>Prejuízo financeiro, replanejamento de cronogramas, novas datas de entregas, atrasos nas atividades, paralisação do projeto e ate mesmo a não implantação do sistema na data prevista.</w:t>
      </w:r>
    </w:p>
    <w:p w:rsidR="007D155B" w:rsidRPr="007D155B" w:rsidRDefault="007D155B" w:rsidP="00F438DD">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39" w:name="_Toc350845073"/>
      <w:r w:rsidRPr="007D155B">
        <w:rPr>
          <w:rFonts w:ascii="Arial" w:eastAsia="Calibri" w:hAnsi="Arial" w:cs="Arial"/>
          <w:b/>
        </w:rPr>
        <w:t>Estratégia de Diminuição</w:t>
      </w:r>
      <w:bookmarkEnd w:id="139"/>
      <w:r w:rsidR="00F438DD">
        <w:rPr>
          <w:rFonts w:ascii="Arial" w:hAnsi="Arial" w:cs="Arial"/>
          <w:b/>
        </w:rPr>
        <w:t>:</w:t>
      </w:r>
    </w:p>
    <w:p w:rsidR="007D155B" w:rsidRPr="00F438DD" w:rsidRDefault="007D155B" w:rsidP="00F438DD">
      <w:pPr>
        <w:pStyle w:val="ListParagraph"/>
        <w:spacing w:line="276" w:lineRule="auto"/>
        <w:jc w:val="both"/>
        <w:rPr>
          <w:rFonts w:ascii="Arial" w:eastAsia="Calibri" w:hAnsi="Arial" w:cs="Arial"/>
        </w:rPr>
      </w:pPr>
      <w:r w:rsidRPr="00F438DD">
        <w:rPr>
          <w:rFonts w:ascii="Arial" w:eastAsia="Calibri" w:hAnsi="Arial" w:cs="Arial"/>
        </w:rPr>
        <w:t>Promover rastreabilidade dos requisitos do projeto, realizar testes de todos os artefatos produzidos.</w:t>
      </w:r>
    </w:p>
    <w:p w:rsidR="007D155B" w:rsidRPr="007D155B" w:rsidRDefault="007D155B" w:rsidP="009D10F5">
      <w:pPr>
        <w:pStyle w:val="ListParagraph"/>
        <w:spacing w:line="276" w:lineRule="auto"/>
        <w:jc w:val="both"/>
        <w:rPr>
          <w:rFonts w:ascii="Arial" w:eastAsia="Calibri" w:hAnsi="Arial" w:cs="Arial"/>
          <w:b/>
        </w:rPr>
      </w:pPr>
    </w:p>
    <w:p w:rsidR="007D155B" w:rsidRPr="007D155B" w:rsidRDefault="007D155B" w:rsidP="00C66FF5">
      <w:pPr>
        <w:pStyle w:val="ListParagraph"/>
        <w:numPr>
          <w:ilvl w:val="0"/>
          <w:numId w:val="6"/>
        </w:numPr>
        <w:spacing w:line="276" w:lineRule="auto"/>
        <w:jc w:val="both"/>
        <w:rPr>
          <w:rFonts w:ascii="Arial" w:eastAsia="Calibri" w:hAnsi="Arial" w:cs="Arial"/>
          <w:b/>
        </w:rPr>
      </w:pPr>
      <w:bookmarkStart w:id="140" w:name="_Toc350845074"/>
      <w:r w:rsidRPr="007D155B">
        <w:rPr>
          <w:rFonts w:ascii="Arial" w:eastAsia="Calibri" w:hAnsi="Arial" w:cs="Arial"/>
          <w:b/>
        </w:rPr>
        <w:t>Plano de Contingência</w:t>
      </w:r>
      <w:bookmarkEnd w:id="140"/>
      <w:r w:rsidR="009D10F5">
        <w:rPr>
          <w:rFonts w:ascii="Arial" w:hAnsi="Arial" w:cs="Arial"/>
          <w:b/>
        </w:rPr>
        <w:t>:</w:t>
      </w:r>
    </w:p>
    <w:p w:rsidR="007D155B" w:rsidRDefault="007D155B" w:rsidP="009D10F5">
      <w:pPr>
        <w:pStyle w:val="ListParagraph"/>
        <w:spacing w:line="276" w:lineRule="auto"/>
        <w:jc w:val="both"/>
        <w:rPr>
          <w:rFonts w:ascii="Arial" w:hAnsi="Arial" w:cs="Arial"/>
        </w:rPr>
      </w:pPr>
      <w:r w:rsidRPr="009D10F5">
        <w:rPr>
          <w:rFonts w:ascii="Arial" w:eastAsia="Calibri" w:hAnsi="Arial" w:cs="Arial"/>
        </w:rPr>
        <w:t>Realizar uma engenharia de requisitos para compreender melhor o problema a ser resolvido.</w:t>
      </w:r>
    </w:p>
    <w:p w:rsidR="00A4617B" w:rsidRDefault="00A4617B" w:rsidP="009D10F5">
      <w:pPr>
        <w:pStyle w:val="ListParagraph"/>
        <w:spacing w:line="276" w:lineRule="auto"/>
        <w:jc w:val="both"/>
        <w:rPr>
          <w:rFonts w:ascii="Arial" w:hAnsi="Arial" w:cs="Arial"/>
        </w:rPr>
      </w:pPr>
    </w:p>
    <w:p w:rsidR="00A4617B" w:rsidRPr="0091527E" w:rsidRDefault="00A4617B" w:rsidP="00A4617B">
      <w:pPr>
        <w:pBdr>
          <w:top w:val="single" w:sz="4" w:space="1" w:color="auto"/>
          <w:left w:val="single" w:sz="4" w:space="4" w:color="auto"/>
          <w:bottom w:val="single" w:sz="4" w:space="1" w:color="auto"/>
          <w:right w:val="single" w:sz="4" w:space="4" w:color="auto"/>
        </w:pBdr>
        <w:jc w:val="both"/>
        <w:rPr>
          <w:rFonts w:ascii="Arial Black" w:hAnsi="Arial Black" w:cs="Arial"/>
        </w:rPr>
      </w:pPr>
      <w:r w:rsidRPr="0091527E">
        <w:rPr>
          <w:rFonts w:ascii="Arial Black" w:hAnsi="Arial Black" w:cs="Arial"/>
        </w:rPr>
        <w:lastRenderedPageBreak/>
        <w:t>I</w:t>
      </w:r>
      <w:r>
        <w:rPr>
          <w:rFonts w:ascii="Arial Black" w:hAnsi="Arial Black" w:cs="Arial"/>
        </w:rPr>
        <w:t>V</w:t>
      </w:r>
      <w:r w:rsidRPr="0091527E">
        <w:rPr>
          <w:rFonts w:ascii="Arial Black" w:hAnsi="Arial Black" w:cs="Arial"/>
        </w:rPr>
        <w:t xml:space="preserve">. </w:t>
      </w:r>
      <w:r>
        <w:rPr>
          <w:rFonts w:ascii="Arial Black" w:hAnsi="Arial Black" w:cs="Arial"/>
        </w:rPr>
        <w:t xml:space="preserve">PLANEJAMENTO DE </w:t>
      </w:r>
      <w:r w:rsidRPr="0091527E">
        <w:rPr>
          <w:rFonts w:ascii="Arial Black" w:hAnsi="Arial Black" w:cs="Arial"/>
        </w:rPr>
        <w:t xml:space="preserve">RISCOS: </w:t>
      </w:r>
    </w:p>
    <w:p w:rsidR="00A4617B" w:rsidRDefault="00A4617B" w:rsidP="009D10F5">
      <w:pPr>
        <w:pStyle w:val="ListParagraph"/>
        <w:spacing w:line="276" w:lineRule="auto"/>
        <w:jc w:val="both"/>
        <w:rPr>
          <w:rFonts w:ascii="Arial" w:hAnsi="Arial" w:cs="Arial"/>
        </w:rPr>
      </w:pPr>
    </w:p>
    <w:p w:rsidR="00BD23EA" w:rsidRDefault="00BD23EA" w:rsidP="00BD23EA">
      <w:pPr>
        <w:jc w:val="both"/>
        <w:rPr>
          <w:rFonts w:ascii="Calibri" w:eastAsia="Calibri" w:hAnsi="Calibri" w:cs="Times New Roman"/>
        </w:rPr>
      </w:pPr>
      <w:r>
        <w:rPr>
          <w:rFonts w:ascii="Arial" w:hAnsi="Arial" w:cs="Arial"/>
        </w:rPr>
        <w:tab/>
      </w:r>
      <w:r w:rsidRPr="00BD23EA">
        <w:rPr>
          <w:rFonts w:ascii="Arial" w:eastAsia="Calibri" w:hAnsi="Arial" w:cs="Arial"/>
        </w:rPr>
        <w:t xml:space="preserve">Visando a identificação dos riscos, serão realizadas entrevistas estruturadas com os participantes mais experientes do projeto com apoio de checklist’s. Como base para as entrevistas estruturadas, será utilizado o documento “Taxonomy-Based Risk Identification”, desenvolvido pelo SEI (Software Engineering Institute) da Universidade de Carnegie Mellon, pode ser encontrado no apêndice B (Taxonomy-Based Questionnaire), uma serie de perguntas para direcionar o levantamento e a identificação dos riscos. Assim buscando envolver as partes interessadas conforme políticas e </w:t>
      </w:r>
      <w:r w:rsidRPr="00BD23EA">
        <w:rPr>
          <w:rFonts w:ascii="Arial" w:hAnsi="Arial" w:cs="Arial"/>
        </w:rPr>
        <w:t>praticas utilizada</w:t>
      </w:r>
      <w:r w:rsidRPr="00BD23EA">
        <w:rPr>
          <w:rFonts w:ascii="Arial" w:eastAsia="Calibri" w:hAnsi="Arial" w:cs="Arial"/>
        </w:rPr>
        <w:t xml:space="preserve"> pelo projeto.</w:t>
      </w:r>
      <w:r>
        <w:rPr>
          <w:rFonts w:ascii="Arial" w:hAnsi="Arial" w:cs="Arial"/>
        </w:rPr>
        <w:t xml:space="preserve"> Assim </w:t>
      </w:r>
      <w:r w:rsidRPr="00BD23EA">
        <w:rPr>
          <w:rFonts w:ascii="Arial" w:hAnsi="Arial" w:cs="Arial"/>
        </w:rPr>
        <w:t>f</w:t>
      </w:r>
      <w:r w:rsidRPr="00BD23EA">
        <w:rPr>
          <w:rFonts w:ascii="Arial" w:eastAsia="Calibri" w:hAnsi="Arial" w:cs="Arial"/>
        </w:rPr>
        <w:t>oram definidos métodos de peso diferentes entre probabilidade e impacto para gerar uma análise quantitativa:</w:t>
      </w:r>
    </w:p>
    <w:p w:rsidR="00BD23EA" w:rsidRPr="00BD23EA" w:rsidRDefault="00BD23EA" w:rsidP="00BD23EA">
      <w:pPr>
        <w:spacing w:line="276" w:lineRule="auto"/>
        <w:jc w:val="both"/>
        <w:rPr>
          <w:rFonts w:ascii="Arial" w:eastAsia="Calibri"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559"/>
        <w:gridCol w:w="1417"/>
      </w:tblGrid>
      <w:tr w:rsidR="00BD23EA" w:rsidTr="00BD23EA">
        <w:trPr>
          <w:jc w:val="center"/>
        </w:trPr>
        <w:tc>
          <w:tcPr>
            <w:tcW w:w="1101" w:type="dxa"/>
            <w:shd w:val="clear" w:color="auto" w:fill="D9D9D9"/>
          </w:tcPr>
          <w:p w:rsidR="00BD23EA" w:rsidRDefault="00BD23EA" w:rsidP="00C071F4">
            <w:pPr>
              <w:rPr>
                <w:rFonts w:ascii="Calibri" w:eastAsia="Calibri" w:hAnsi="Calibri" w:cs="Times New Roman"/>
              </w:rPr>
            </w:pPr>
            <w:r>
              <w:t>Categoria</w:t>
            </w:r>
          </w:p>
        </w:tc>
        <w:tc>
          <w:tcPr>
            <w:tcW w:w="1559" w:type="dxa"/>
            <w:shd w:val="clear" w:color="auto" w:fill="D9D9D9"/>
          </w:tcPr>
          <w:p w:rsidR="00BD23EA" w:rsidRDefault="00BD23EA" w:rsidP="00C071F4">
            <w:pPr>
              <w:rPr>
                <w:rFonts w:ascii="Calibri" w:eastAsia="Calibri" w:hAnsi="Calibri" w:cs="Times New Roman"/>
              </w:rPr>
            </w:pPr>
            <w:r>
              <w:rPr>
                <w:rFonts w:ascii="Calibri" w:eastAsia="Calibri" w:hAnsi="Calibri" w:cs="Times New Roman"/>
              </w:rPr>
              <w:t>Probabilidade</w:t>
            </w:r>
          </w:p>
        </w:tc>
        <w:tc>
          <w:tcPr>
            <w:tcW w:w="1417" w:type="dxa"/>
            <w:shd w:val="clear" w:color="auto" w:fill="D9D9D9"/>
          </w:tcPr>
          <w:p w:rsidR="00BD23EA" w:rsidRDefault="00BD23EA" w:rsidP="00C071F4">
            <w:pPr>
              <w:rPr>
                <w:rFonts w:ascii="Calibri" w:eastAsia="Calibri" w:hAnsi="Calibri" w:cs="Times New Roman"/>
              </w:rPr>
            </w:pPr>
            <w:r>
              <w:rPr>
                <w:rFonts w:ascii="Calibri" w:eastAsia="Calibri" w:hAnsi="Calibri" w:cs="Times New Roman"/>
              </w:rPr>
              <w:t>Impacto</w:t>
            </w:r>
          </w:p>
        </w:tc>
      </w:tr>
      <w:tr w:rsidR="00BD23EA" w:rsidTr="00BD23EA">
        <w:trPr>
          <w:jc w:val="center"/>
        </w:trPr>
        <w:tc>
          <w:tcPr>
            <w:tcW w:w="1101" w:type="dxa"/>
          </w:tcPr>
          <w:p w:rsidR="00BD23EA" w:rsidRDefault="00BD23EA" w:rsidP="00C071F4">
            <w:pPr>
              <w:rPr>
                <w:rFonts w:ascii="Calibri" w:eastAsia="Calibri" w:hAnsi="Calibri" w:cs="Times New Roman"/>
              </w:rPr>
            </w:pPr>
            <w:r>
              <w:rPr>
                <w:rFonts w:ascii="Calibri" w:eastAsia="Calibri" w:hAnsi="Calibri" w:cs="Times New Roman"/>
              </w:rPr>
              <w:t>Baixo</w:t>
            </w:r>
          </w:p>
        </w:tc>
        <w:tc>
          <w:tcPr>
            <w:tcW w:w="1559" w:type="dxa"/>
          </w:tcPr>
          <w:p w:rsidR="00BD23EA" w:rsidRDefault="00BD23EA" w:rsidP="00C071F4">
            <w:pPr>
              <w:rPr>
                <w:rFonts w:ascii="Calibri" w:eastAsia="Calibri" w:hAnsi="Calibri" w:cs="Times New Roman"/>
              </w:rPr>
            </w:pPr>
            <w:r>
              <w:rPr>
                <w:rFonts w:ascii="Calibri" w:eastAsia="Calibri" w:hAnsi="Calibri" w:cs="Times New Roman"/>
              </w:rPr>
              <w:t>1</w:t>
            </w:r>
          </w:p>
        </w:tc>
        <w:tc>
          <w:tcPr>
            <w:tcW w:w="1417" w:type="dxa"/>
          </w:tcPr>
          <w:p w:rsidR="00BD23EA" w:rsidRDefault="00BD23EA" w:rsidP="00C071F4">
            <w:pPr>
              <w:rPr>
                <w:rFonts w:ascii="Calibri" w:eastAsia="Calibri" w:hAnsi="Calibri" w:cs="Times New Roman"/>
              </w:rPr>
            </w:pPr>
            <w:r>
              <w:rPr>
                <w:rFonts w:ascii="Calibri" w:eastAsia="Calibri" w:hAnsi="Calibri" w:cs="Times New Roman"/>
              </w:rPr>
              <w:t>1</w:t>
            </w:r>
          </w:p>
        </w:tc>
      </w:tr>
      <w:tr w:rsidR="00BD23EA" w:rsidTr="00BD23EA">
        <w:trPr>
          <w:jc w:val="center"/>
        </w:trPr>
        <w:tc>
          <w:tcPr>
            <w:tcW w:w="1101" w:type="dxa"/>
          </w:tcPr>
          <w:p w:rsidR="00BD23EA" w:rsidRDefault="00BD23EA" w:rsidP="00C071F4">
            <w:pPr>
              <w:rPr>
                <w:rFonts w:ascii="Calibri" w:eastAsia="Calibri" w:hAnsi="Calibri" w:cs="Times New Roman"/>
              </w:rPr>
            </w:pPr>
            <w:r>
              <w:rPr>
                <w:rFonts w:ascii="Calibri" w:eastAsia="Calibri" w:hAnsi="Calibri" w:cs="Times New Roman"/>
              </w:rPr>
              <w:t>Médio</w:t>
            </w:r>
          </w:p>
        </w:tc>
        <w:tc>
          <w:tcPr>
            <w:tcW w:w="1559" w:type="dxa"/>
          </w:tcPr>
          <w:p w:rsidR="00BD23EA" w:rsidRDefault="00BD23EA" w:rsidP="00C071F4">
            <w:pPr>
              <w:rPr>
                <w:rFonts w:ascii="Calibri" w:eastAsia="Calibri" w:hAnsi="Calibri" w:cs="Times New Roman"/>
              </w:rPr>
            </w:pPr>
            <w:r>
              <w:rPr>
                <w:rFonts w:ascii="Calibri" w:eastAsia="Calibri" w:hAnsi="Calibri" w:cs="Times New Roman"/>
              </w:rPr>
              <w:t>2</w:t>
            </w:r>
          </w:p>
        </w:tc>
        <w:tc>
          <w:tcPr>
            <w:tcW w:w="1417" w:type="dxa"/>
          </w:tcPr>
          <w:p w:rsidR="00BD23EA" w:rsidRDefault="00BD23EA" w:rsidP="00C071F4">
            <w:pPr>
              <w:rPr>
                <w:rFonts w:ascii="Calibri" w:eastAsia="Calibri" w:hAnsi="Calibri" w:cs="Times New Roman"/>
              </w:rPr>
            </w:pPr>
            <w:r>
              <w:rPr>
                <w:rFonts w:ascii="Calibri" w:eastAsia="Calibri" w:hAnsi="Calibri" w:cs="Times New Roman"/>
              </w:rPr>
              <w:t>2</w:t>
            </w:r>
          </w:p>
        </w:tc>
      </w:tr>
      <w:tr w:rsidR="00BD23EA" w:rsidTr="00BD23EA">
        <w:trPr>
          <w:jc w:val="center"/>
        </w:trPr>
        <w:tc>
          <w:tcPr>
            <w:tcW w:w="1101" w:type="dxa"/>
          </w:tcPr>
          <w:p w:rsidR="00BD23EA" w:rsidRDefault="00BD23EA" w:rsidP="00C071F4">
            <w:pPr>
              <w:rPr>
                <w:rFonts w:ascii="Calibri" w:eastAsia="Calibri" w:hAnsi="Calibri" w:cs="Times New Roman"/>
              </w:rPr>
            </w:pPr>
            <w:r>
              <w:rPr>
                <w:rFonts w:ascii="Calibri" w:eastAsia="Calibri" w:hAnsi="Calibri" w:cs="Times New Roman"/>
              </w:rPr>
              <w:t>Alto</w:t>
            </w:r>
          </w:p>
        </w:tc>
        <w:tc>
          <w:tcPr>
            <w:tcW w:w="1559" w:type="dxa"/>
          </w:tcPr>
          <w:p w:rsidR="00BD23EA" w:rsidRDefault="00BD23EA" w:rsidP="00C071F4">
            <w:pPr>
              <w:rPr>
                <w:rFonts w:ascii="Calibri" w:eastAsia="Calibri" w:hAnsi="Calibri" w:cs="Times New Roman"/>
              </w:rPr>
            </w:pPr>
            <w:r>
              <w:rPr>
                <w:rFonts w:ascii="Calibri" w:eastAsia="Calibri" w:hAnsi="Calibri" w:cs="Times New Roman"/>
              </w:rPr>
              <w:t>3</w:t>
            </w:r>
          </w:p>
        </w:tc>
        <w:tc>
          <w:tcPr>
            <w:tcW w:w="1417" w:type="dxa"/>
          </w:tcPr>
          <w:p w:rsidR="00BD23EA" w:rsidRDefault="00BD23EA" w:rsidP="00C071F4">
            <w:pPr>
              <w:rPr>
                <w:rFonts w:ascii="Calibri" w:eastAsia="Calibri" w:hAnsi="Calibri" w:cs="Times New Roman"/>
              </w:rPr>
            </w:pPr>
            <w:r>
              <w:rPr>
                <w:rFonts w:ascii="Calibri" w:eastAsia="Calibri" w:hAnsi="Calibri" w:cs="Times New Roman"/>
              </w:rPr>
              <w:t>3</w:t>
            </w:r>
          </w:p>
        </w:tc>
      </w:tr>
    </w:tbl>
    <w:p w:rsidR="00A4617B" w:rsidRDefault="00A4617B" w:rsidP="009D10F5">
      <w:pPr>
        <w:pStyle w:val="ListParagraph"/>
        <w:spacing w:line="276" w:lineRule="auto"/>
        <w:jc w:val="both"/>
        <w:rPr>
          <w:rFonts w:ascii="Arial" w:hAnsi="Arial" w:cs="Arial"/>
        </w:rPr>
      </w:pPr>
    </w:p>
    <w:p w:rsidR="00A4617B" w:rsidRPr="009D10F5" w:rsidRDefault="00A4617B" w:rsidP="009D10F5">
      <w:pPr>
        <w:pStyle w:val="ListParagraph"/>
        <w:spacing w:line="276" w:lineRule="auto"/>
        <w:jc w:val="both"/>
        <w:rPr>
          <w:rFonts w:ascii="Arial" w:eastAsia="Calibri" w:hAnsi="Arial" w:cs="Arial"/>
        </w:rPr>
      </w:pPr>
    </w:p>
    <w:p w:rsidR="00BD23EA" w:rsidRPr="0091527E" w:rsidRDefault="00BD23EA" w:rsidP="00BD23E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00C95BAA">
        <w:rPr>
          <w:rFonts w:ascii="Arial Black" w:hAnsi="Arial Black" w:cs="Arial"/>
        </w:rPr>
        <w:t xml:space="preserve"> </w:t>
      </w:r>
      <w:r>
        <w:rPr>
          <w:rFonts w:ascii="Arial Black" w:hAnsi="Arial Black" w:cs="Arial"/>
        </w:rPr>
        <w:t>LISTA DE RISCOS GEN</w:t>
      </w:r>
      <w:r w:rsidR="00B42BC3">
        <w:rPr>
          <w:rFonts w:ascii="Arial Black" w:hAnsi="Arial Black" w:cs="Arial"/>
        </w:rPr>
        <w:t>REN</w:t>
      </w:r>
      <w:r>
        <w:rPr>
          <w:rFonts w:ascii="Arial Black" w:hAnsi="Arial Black" w:cs="Arial"/>
        </w:rPr>
        <w:t>CIADOS:</w:t>
      </w:r>
    </w:p>
    <w:p w:rsidR="007D155B" w:rsidRDefault="007D155B" w:rsidP="00A4617B">
      <w:pPr>
        <w:pStyle w:val="ListParagraph"/>
        <w:spacing w:line="276" w:lineRule="auto"/>
        <w:jc w:val="both"/>
        <w:rPr>
          <w:rFonts w:ascii="Arial" w:hAnsi="Arial" w:cs="Arial"/>
          <w:b/>
        </w:rPr>
      </w:pPr>
    </w:p>
    <w:p w:rsidR="00B42BC3" w:rsidRDefault="00B42BC3" w:rsidP="00A4617B">
      <w:pPr>
        <w:pStyle w:val="ListParagraph"/>
        <w:spacing w:line="276" w:lineRule="auto"/>
        <w:jc w:val="both"/>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537"/>
        <w:gridCol w:w="2993"/>
      </w:tblGrid>
      <w:tr w:rsidR="00B42BC3" w:rsidTr="00B42BC3">
        <w:trPr>
          <w:jc w:val="center"/>
        </w:trPr>
        <w:tc>
          <w:tcPr>
            <w:tcW w:w="2448" w:type="dxa"/>
            <w:shd w:val="clear" w:color="auto" w:fill="D9D9D9"/>
          </w:tcPr>
          <w:p w:rsidR="00B42BC3" w:rsidRDefault="00B42BC3" w:rsidP="00C071F4">
            <w:pPr>
              <w:rPr>
                <w:rFonts w:ascii="Calibri" w:eastAsia="Calibri" w:hAnsi="Calibri" w:cs="Times New Roman"/>
              </w:rPr>
            </w:pPr>
            <w:r>
              <w:rPr>
                <w:rFonts w:ascii="Calibri" w:eastAsia="Calibri" w:hAnsi="Calibri" w:cs="Times New Roman"/>
              </w:rPr>
              <w:t>Risco</w:t>
            </w:r>
          </w:p>
        </w:tc>
        <w:tc>
          <w:tcPr>
            <w:tcW w:w="3537" w:type="dxa"/>
            <w:shd w:val="clear" w:color="auto" w:fill="D9D9D9"/>
          </w:tcPr>
          <w:p w:rsidR="00B42BC3" w:rsidRDefault="00B42BC3" w:rsidP="00C071F4">
            <w:pPr>
              <w:rPr>
                <w:rFonts w:ascii="Calibri" w:eastAsia="Calibri" w:hAnsi="Calibri" w:cs="Times New Roman"/>
              </w:rPr>
            </w:pPr>
            <w:r>
              <w:rPr>
                <w:rFonts w:ascii="Calibri" w:eastAsia="Calibri" w:hAnsi="Calibri" w:cs="Times New Roman"/>
              </w:rPr>
              <w:t>Probabilidade</w:t>
            </w:r>
          </w:p>
        </w:tc>
        <w:tc>
          <w:tcPr>
            <w:tcW w:w="2993" w:type="dxa"/>
            <w:shd w:val="clear" w:color="auto" w:fill="D9D9D9"/>
          </w:tcPr>
          <w:p w:rsidR="00B42BC3" w:rsidRDefault="00B42BC3" w:rsidP="00C071F4">
            <w:pPr>
              <w:rPr>
                <w:rFonts w:ascii="Calibri" w:eastAsia="Calibri" w:hAnsi="Calibri" w:cs="Times New Roman"/>
              </w:rPr>
            </w:pPr>
            <w:r>
              <w:rPr>
                <w:rFonts w:ascii="Calibri" w:eastAsia="Calibri" w:hAnsi="Calibri" w:cs="Times New Roman"/>
              </w:rPr>
              <w:t>Impacto</w:t>
            </w:r>
          </w:p>
        </w:tc>
      </w:tr>
      <w:tr w:rsidR="00B42BC3" w:rsidTr="00B42BC3">
        <w:trPr>
          <w:jc w:val="center"/>
        </w:trPr>
        <w:tc>
          <w:tcPr>
            <w:tcW w:w="2448"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16</w:t>
            </w:r>
          </w:p>
        </w:tc>
        <w:tc>
          <w:tcPr>
            <w:tcW w:w="3537"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c>
          <w:tcPr>
            <w:tcW w:w="2993"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13</w:t>
            </w:r>
          </w:p>
        </w:tc>
        <w:tc>
          <w:tcPr>
            <w:tcW w:w="3537"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2</w:t>
            </w:r>
          </w:p>
        </w:tc>
        <w:tc>
          <w:tcPr>
            <w:tcW w:w="2993" w:type="dxa"/>
            <w:shd w:val="clear" w:color="auto" w:fill="FFFFFF"/>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14</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20</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22</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17</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18</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19</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23</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24</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r>
      <w:tr w:rsidR="00B42BC3" w:rsidTr="00B42BC3">
        <w:trPr>
          <w:jc w:val="center"/>
        </w:trPr>
        <w:tc>
          <w:tcPr>
            <w:tcW w:w="2448"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4</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5</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6</w:t>
            </w:r>
          </w:p>
        </w:tc>
        <w:tc>
          <w:tcPr>
            <w:tcW w:w="3537"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Pr="00AA2057" w:rsidRDefault="00B42BC3" w:rsidP="00C071F4">
            <w:pPr>
              <w:jc w:val="center"/>
              <w:rPr>
                <w:rFonts w:ascii="Calibri" w:eastAsia="Calibri" w:hAnsi="Calibri" w:cs="Times New Roman"/>
              </w:rPr>
            </w:pPr>
            <w:r>
              <w:rPr>
                <w:rFonts w:ascii="Calibri" w:eastAsia="Calibri" w:hAnsi="Calibri" w:cs="Times New Roman"/>
              </w:rPr>
              <w:t>2</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7</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8</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9</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10</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11</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12</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1</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r w:rsidR="00B42BC3" w:rsidTr="00B42BC3">
        <w:trPr>
          <w:jc w:val="center"/>
        </w:trPr>
        <w:tc>
          <w:tcPr>
            <w:tcW w:w="2448"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20</w:t>
            </w:r>
          </w:p>
        </w:tc>
        <w:tc>
          <w:tcPr>
            <w:tcW w:w="3537"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2</w:t>
            </w:r>
          </w:p>
        </w:tc>
        <w:tc>
          <w:tcPr>
            <w:tcW w:w="2993" w:type="dxa"/>
            <w:shd w:val="clear" w:color="auto" w:fill="auto"/>
          </w:tcPr>
          <w:p w:rsidR="00B42BC3" w:rsidRDefault="00B42BC3" w:rsidP="00C071F4">
            <w:pPr>
              <w:jc w:val="center"/>
              <w:rPr>
                <w:rFonts w:ascii="Calibri" w:eastAsia="Calibri" w:hAnsi="Calibri" w:cs="Times New Roman"/>
              </w:rPr>
            </w:pPr>
            <w:r>
              <w:rPr>
                <w:rFonts w:ascii="Calibri" w:eastAsia="Calibri" w:hAnsi="Calibri" w:cs="Times New Roman"/>
              </w:rPr>
              <w:t>3</w:t>
            </w:r>
          </w:p>
        </w:tc>
      </w:tr>
    </w:tbl>
    <w:p w:rsidR="00B42BC3" w:rsidRDefault="00B42BC3" w:rsidP="00A4617B">
      <w:pPr>
        <w:pStyle w:val="ListParagraph"/>
        <w:spacing w:line="276" w:lineRule="auto"/>
        <w:jc w:val="both"/>
        <w:rPr>
          <w:rFonts w:ascii="Arial" w:hAnsi="Arial" w:cs="Arial"/>
          <w:b/>
        </w:rPr>
      </w:pPr>
    </w:p>
    <w:p w:rsidR="00B42BC3" w:rsidRPr="009D10F5" w:rsidRDefault="00B42BC3" w:rsidP="00B42BC3">
      <w:pPr>
        <w:pStyle w:val="ListParagraph"/>
        <w:spacing w:line="276" w:lineRule="auto"/>
        <w:jc w:val="both"/>
        <w:rPr>
          <w:rFonts w:ascii="Arial" w:eastAsia="Calibri" w:hAnsi="Arial" w:cs="Arial"/>
        </w:rPr>
      </w:pPr>
    </w:p>
    <w:p w:rsidR="00B42BC3" w:rsidRPr="0091527E" w:rsidRDefault="00B42BC3" w:rsidP="00B42BC3">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 LISTA DE RISCOS NÃO-GENRENCIADOS:</w:t>
      </w:r>
    </w:p>
    <w:p w:rsidR="00B42BC3" w:rsidRDefault="00B42BC3" w:rsidP="00B42BC3">
      <w:pPr>
        <w:pStyle w:val="ListParagraph"/>
        <w:spacing w:line="276" w:lineRule="auto"/>
        <w:jc w:val="both"/>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6890"/>
      </w:tblGrid>
      <w:tr w:rsidR="00B42BC3" w:rsidTr="00B42BC3">
        <w:trPr>
          <w:jc w:val="center"/>
        </w:trPr>
        <w:tc>
          <w:tcPr>
            <w:tcW w:w="2088" w:type="dxa"/>
            <w:shd w:val="clear" w:color="auto" w:fill="D9D9D9"/>
          </w:tcPr>
          <w:p w:rsidR="00B42BC3" w:rsidRPr="00BA435B" w:rsidRDefault="00B42BC3" w:rsidP="00C071F4">
            <w:pPr>
              <w:rPr>
                <w:rFonts w:ascii="Calibri" w:eastAsia="Calibri" w:hAnsi="Calibri" w:cs="Times New Roman"/>
              </w:rPr>
            </w:pPr>
            <w:r w:rsidRPr="00BA435B">
              <w:rPr>
                <w:rFonts w:ascii="Calibri" w:eastAsia="Calibri" w:hAnsi="Calibri" w:cs="Times New Roman"/>
              </w:rPr>
              <w:t>Risco</w:t>
            </w:r>
          </w:p>
        </w:tc>
        <w:tc>
          <w:tcPr>
            <w:tcW w:w="6890" w:type="dxa"/>
            <w:shd w:val="clear" w:color="auto" w:fill="D9D9D9"/>
          </w:tcPr>
          <w:p w:rsidR="00B42BC3" w:rsidRPr="00BA435B" w:rsidRDefault="00B42BC3" w:rsidP="00C071F4">
            <w:pPr>
              <w:rPr>
                <w:rFonts w:ascii="Calibri" w:eastAsia="Calibri" w:hAnsi="Calibri" w:cs="Times New Roman"/>
              </w:rPr>
            </w:pPr>
            <w:r w:rsidRPr="00BA435B">
              <w:rPr>
                <w:rFonts w:ascii="Calibri" w:eastAsia="Calibri" w:hAnsi="Calibri" w:cs="Times New Roman"/>
              </w:rPr>
              <w:t>Motivos</w:t>
            </w:r>
          </w:p>
        </w:tc>
      </w:tr>
      <w:tr w:rsidR="00B42BC3" w:rsidTr="00B42BC3">
        <w:trPr>
          <w:jc w:val="center"/>
        </w:trPr>
        <w:tc>
          <w:tcPr>
            <w:tcW w:w="2088" w:type="dxa"/>
            <w:shd w:val="clear" w:color="auto" w:fill="auto"/>
          </w:tcPr>
          <w:p w:rsidR="00B42BC3" w:rsidRPr="00B046AD" w:rsidRDefault="00B42BC3" w:rsidP="00C071F4">
            <w:pPr>
              <w:jc w:val="both"/>
              <w:rPr>
                <w:rFonts w:ascii="Calibri" w:eastAsia="Calibri" w:hAnsi="Calibri" w:cs="Times New Roman"/>
              </w:rPr>
            </w:pPr>
            <w:r>
              <w:rPr>
                <w:rFonts w:ascii="Calibri" w:eastAsia="Calibri" w:hAnsi="Calibri" w:cs="Times New Roman"/>
              </w:rPr>
              <w:t>Falta de Verba</w:t>
            </w:r>
          </w:p>
        </w:tc>
        <w:tc>
          <w:tcPr>
            <w:tcW w:w="6890" w:type="dxa"/>
            <w:shd w:val="clear" w:color="auto" w:fill="auto"/>
          </w:tcPr>
          <w:p w:rsidR="00B42BC3" w:rsidRPr="00BA435B" w:rsidRDefault="00B42BC3" w:rsidP="00C071F4">
            <w:pPr>
              <w:jc w:val="both"/>
              <w:rPr>
                <w:rFonts w:ascii="Calibri" w:eastAsia="Calibri" w:hAnsi="Calibri" w:cs="Times New Roman"/>
              </w:rPr>
            </w:pPr>
            <w:r>
              <w:rPr>
                <w:rFonts w:ascii="Calibri" w:eastAsia="Calibri" w:hAnsi="Calibri" w:cs="Times New Roman"/>
              </w:rPr>
              <w:t>Contrato bem definido com o cliente, em caso de não pagamento do projeto pode-se buscar por meios legais.</w:t>
            </w:r>
          </w:p>
        </w:tc>
      </w:tr>
    </w:tbl>
    <w:p w:rsidR="00395A0D" w:rsidRDefault="00395A0D" w:rsidP="00395A0D">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70528"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6"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395A0D" w:rsidRPr="0089090D" w:rsidRDefault="00395A0D" w:rsidP="00395A0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395A0D" w:rsidRPr="0089090D" w:rsidRDefault="00395A0D" w:rsidP="00395A0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395A0D" w:rsidRPr="0089090D" w:rsidRDefault="00395A0D" w:rsidP="00395A0D">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395A0D" w:rsidRDefault="00395A0D" w:rsidP="00395A0D">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395A0D" w:rsidRDefault="00395A0D" w:rsidP="00395A0D">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395A0D" w:rsidRPr="006D6CC7" w:rsidRDefault="00395A0D" w:rsidP="00395A0D">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395A0D" w:rsidRDefault="00395A0D" w:rsidP="00395A0D">
      <w:pPr>
        <w:jc w:val="both"/>
        <w:rPr>
          <w:rFonts w:ascii="Arial" w:hAnsi="Arial" w:cs="Arial"/>
          <w:b/>
        </w:rPr>
      </w:pPr>
    </w:p>
    <w:p w:rsidR="00395A0D" w:rsidRDefault="00395A0D" w:rsidP="00395A0D">
      <w:pPr>
        <w:jc w:val="both"/>
        <w:rPr>
          <w:rFonts w:ascii="Arial" w:hAnsi="Arial" w:cs="Arial"/>
          <w:b/>
        </w:rPr>
      </w:pPr>
    </w:p>
    <w:p w:rsidR="00395A0D" w:rsidRDefault="00395A0D" w:rsidP="00395A0D">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395A0D" w:rsidRPr="004D0B4A" w:rsidRDefault="00395A0D" w:rsidP="00395A0D">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w:t>
      </w:r>
      <w:r w:rsidRPr="0091527E">
        <w:rPr>
          <w:rFonts w:ascii="Arial Black" w:hAnsi="Arial Black" w:cs="Arial"/>
          <w:b/>
          <w:highlight w:val="yellow"/>
        </w:rPr>
        <w:t>.</w:t>
      </w:r>
      <w:r>
        <w:rPr>
          <w:rFonts w:ascii="Arial Black" w:hAnsi="Arial Black" w:cs="Arial"/>
          <w:b/>
        </w:rPr>
        <w:t>0</w:t>
      </w:r>
    </w:p>
    <w:p w:rsidR="00395A0D" w:rsidRDefault="00395A0D" w:rsidP="00395A0D">
      <w:pPr>
        <w:jc w:val="both"/>
        <w:rPr>
          <w:rFonts w:ascii="Arial Black" w:hAnsi="Arial Black" w:cs="Arial"/>
          <w:b/>
        </w:rPr>
      </w:pPr>
      <w:r w:rsidRPr="00CB4106">
        <w:rPr>
          <w:rFonts w:ascii="Arial Black" w:hAnsi="Arial Black" w:cs="Arial"/>
          <w:b/>
        </w:rPr>
        <w:t xml:space="preserve">- Atividade </w:t>
      </w:r>
      <w:r>
        <w:rPr>
          <w:rFonts w:ascii="Arial Black" w:hAnsi="Arial Black" w:cs="Arial"/>
          <w:b/>
        </w:rPr>
        <w:t>2</w:t>
      </w:r>
      <w:r w:rsidRPr="00CB4106">
        <w:rPr>
          <w:rFonts w:ascii="Arial Black" w:hAnsi="Arial Black" w:cs="Arial"/>
          <w:b/>
        </w:rPr>
        <w:t>.</w:t>
      </w:r>
      <w:r>
        <w:rPr>
          <w:rFonts w:ascii="Arial Black" w:hAnsi="Arial Black" w:cs="Arial"/>
          <w:b/>
        </w:rPr>
        <w:t>0</w:t>
      </w:r>
      <w:r w:rsidRPr="00CB4106">
        <w:rPr>
          <w:rFonts w:ascii="Arial Black" w:hAnsi="Arial Black" w:cs="Arial"/>
          <w:b/>
        </w:rPr>
        <w:t xml:space="preserve">: </w:t>
      </w:r>
      <w:r w:rsidRPr="00395A0D">
        <w:rPr>
          <w:rFonts w:ascii="Arial Black" w:hAnsi="Arial Black" w:cs="Arial"/>
          <w:b/>
        </w:rPr>
        <w:t>Proposta do Modelo de Processo de Desenvolvimento de Software</w:t>
      </w:r>
    </w:p>
    <w:p w:rsidR="00395A0D" w:rsidRPr="00D92B68" w:rsidRDefault="00395A0D" w:rsidP="00395A0D">
      <w:pPr>
        <w:jc w:val="both"/>
        <w:rPr>
          <w:rFonts w:ascii="Arial" w:hAnsi="Arial" w:cs="Arial"/>
          <w:b/>
        </w:rPr>
      </w:pPr>
    </w:p>
    <w:p w:rsidR="00395A0D" w:rsidRPr="00D92B68" w:rsidRDefault="00395A0D" w:rsidP="00395A0D">
      <w:pPr>
        <w:jc w:val="both"/>
        <w:rPr>
          <w:rFonts w:ascii="Arial" w:hAnsi="Arial" w:cs="Arial"/>
          <w:b/>
        </w:rPr>
      </w:pPr>
    </w:p>
    <w:p w:rsidR="00395A0D" w:rsidRDefault="00395A0D" w:rsidP="00395A0D">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395A0D" w:rsidRDefault="00395A0D" w:rsidP="00395A0D">
      <w:pPr>
        <w:jc w:val="both"/>
        <w:rPr>
          <w:rFonts w:ascii="Arial Black" w:hAnsi="Arial Black" w:cs="Arial"/>
        </w:rPr>
      </w:pPr>
    </w:p>
    <w:p w:rsidR="00395A0D" w:rsidRDefault="00395A0D" w:rsidP="00395A0D">
      <w:pPr>
        <w:spacing w:line="276" w:lineRule="auto"/>
        <w:jc w:val="both"/>
        <w:rPr>
          <w:rFonts w:ascii="Arial" w:hAnsi="Arial" w:cs="Arial"/>
        </w:rPr>
      </w:pPr>
      <w:r>
        <w:rPr>
          <w:rFonts w:ascii="Arial" w:hAnsi="Arial" w:cs="Arial"/>
        </w:rPr>
        <w:tab/>
        <w:t xml:space="preserve">O </w:t>
      </w:r>
      <w:r w:rsidRPr="00395A0D">
        <w:rPr>
          <w:rFonts w:ascii="Arial" w:hAnsi="Arial" w:cs="Arial"/>
        </w:rPr>
        <w:t>Processo de</w:t>
      </w:r>
      <w:r>
        <w:t xml:space="preserve"> </w:t>
      </w:r>
      <w:r w:rsidRPr="00395A0D">
        <w:rPr>
          <w:rFonts w:ascii="Arial" w:hAnsi="Arial" w:cs="Arial"/>
        </w:rPr>
        <w:t xml:space="preserve">software, ou processo de engenharia de software, é uma </w:t>
      </w:r>
      <w:r>
        <w:rPr>
          <w:rFonts w:ascii="Arial" w:hAnsi="Arial" w:cs="Arial"/>
        </w:rPr>
        <w:t>sequê</w:t>
      </w:r>
      <w:r w:rsidRPr="00395A0D">
        <w:rPr>
          <w:rFonts w:ascii="Arial" w:hAnsi="Arial" w:cs="Arial"/>
        </w:rPr>
        <w:t>ncia coerente de práticas que objetiva o desenvolvimento ou evolução de sistemas de</w:t>
      </w:r>
      <w:r w:rsidRPr="00395A0D">
        <w:t> </w:t>
      </w:r>
      <w:r w:rsidRPr="00395A0D">
        <w:rPr>
          <w:rFonts w:ascii="Arial" w:hAnsi="Arial" w:cs="Arial"/>
        </w:rPr>
        <w:t>software. Estas práticas englobam as atividades de especificação, projeto, implementação, testes e caracterizam-se pela interação de ferramentas, pessoas e métodos.</w:t>
      </w:r>
    </w:p>
    <w:p w:rsidR="00C7038F" w:rsidRPr="002B5741" w:rsidRDefault="00C7038F" w:rsidP="002B5741">
      <w:pPr>
        <w:spacing w:line="276" w:lineRule="auto"/>
        <w:jc w:val="both"/>
        <w:rPr>
          <w:rFonts w:ascii="Arial" w:hAnsi="Arial" w:cs="Arial"/>
        </w:rPr>
      </w:pPr>
      <w:r w:rsidRPr="00C7038F">
        <w:rPr>
          <w:rFonts w:ascii="Arial" w:hAnsi="Arial" w:cs="Arial"/>
        </w:rPr>
        <w:tab/>
      </w:r>
      <w:r w:rsidRPr="002B5741">
        <w:rPr>
          <w:rFonts w:ascii="Arial" w:hAnsi="Arial" w:cs="Arial"/>
        </w:rPr>
        <w:t xml:space="preserve">Um modelo de </w:t>
      </w:r>
      <w:hyperlink r:id="rId23" w:tooltip="Processo de desenvolvimento de software" w:history="1">
        <w:r w:rsidRPr="002B5741">
          <w:rPr>
            <w:rFonts w:ascii="Arial" w:hAnsi="Arial" w:cs="Arial"/>
          </w:rPr>
          <w:t>processo de desenvolvimento de software</w:t>
        </w:r>
      </w:hyperlink>
      <w:r w:rsidRPr="002B5741">
        <w:rPr>
          <w:rFonts w:ascii="Arial" w:hAnsi="Arial" w:cs="Arial"/>
        </w:rPr>
        <w:t>, ou simplesmente modelo de processo, pode ser visto como uma representação, ou abstração dos objetos e atividades envolvidas no processo de software. Além disso, oferece uma forma mais abrangente e fácil de representar o gerenciamento de processo de software e consequentemente o progresso do projeto.</w:t>
      </w:r>
    </w:p>
    <w:p w:rsidR="00395A0D" w:rsidRDefault="00395A0D" w:rsidP="00395A0D">
      <w:pPr>
        <w:jc w:val="both"/>
        <w:rPr>
          <w:rFonts w:ascii="Arial" w:hAnsi="Arial" w:cs="Arial"/>
          <w:b/>
        </w:rPr>
      </w:pPr>
    </w:p>
    <w:p w:rsidR="002B5741" w:rsidRPr="00D92B68" w:rsidRDefault="002B5741" w:rsidP="00395A0D">
      <w:pPr>
        <w:jc w:val="both"/>
        <w:rPr>
          <w:rFonts w:ascii="Arial" w:hAnsi="Arial" w:cs="Arial"/>
          <w:b/>
        </w:rPr>
      </w:pPr>
    </w:p>
    <w:p w:rsidR="00395A0D" w:rsidRDefault="00395A0D" w:rsidP="00395A0D">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PROCESSO DE DESENVOLVIMENTO RAD</w:t>
      </w:r>
      <w:r w:rsidRPr="005B5FFB">
        <w:rPr>
          <w:rFonts w:ascii="Arial Black" w:hAnsi="Arial Black" w:cs="Arial"/>
        </w:rPr>
        <w:t>:</w:t>
      </w:r>
    </w:p>
    <w:p w:rsidR="00395A0D" w:rsidRDefault="00395A0D" w:rsidP="00395A0D">
      <w:pPr>
        <w:jc w:val="both"/>
        <w:rPr>
          <w:rFonts w:ascii="Arial Black" w:hAnsi="Arial Black" w:cs="Arial"/>
        </w:rPr>
      </w:pPr>
    </w:p>
    <w:p w:rsidR="002B5741" w:rsidRPr="002B5741" w:rsidRDefault="002B5741" w:rsidP="002B5741">
      <w:pPr>
        <w:spacing w:line="276" w:lineRule="auto"/>
        <w:jc w:val="both"/>
        <w:rPr>
          <w:rFonts w:ascii="Arial" w:hAnsi="Arial" w:cs="Arial"/>
        </w:rPr>
      </w:pPr>
      <w:r>
        <w:rPr>
          <w:rFonts w:ascii="Arial" w:hAnsi="Arial" w:cs="Arial"/>
        </w:rPr>
        <w:tab/>
      </w:r>
      <w:r w:rsidRPr="002B5741">
        <w:rPr>
          <w:rFonts w:ascii="Arial" w:hAnsi="Arial" w:cs="Arial"/>
        </w:rPr>
        <w:t xml:space="preserve">O </w:t>
      </w:r>
      <w:r w:rsidRPr="002B5741">
        <w:rPr>
          <w:rFonts w:ascii="Arial" w:hAnsi="Arial" w:cs="Arial"/>
          <w:i/>
          <w:iCs/>
        </w:rPr>
        <w:t>Rapid Application Development</w:t>
      </w:r>
      <w:r w:rsidRPr="002B5741">
        <w:rPr>
          <w:rFonts w:ascii="Arial" w:hAnsi="Arial" w:cs="Arial"/>
        </w:rPr>
        <w:t xml:space="preserve"> (RAD) é um modelo de processo de </w:t>
      </w:r>
      <w:r w:rsidRPr="002B5741">
        <w:rPr>
          <w:rFonts w:ascii="Arial" w:hAnsi="Arial" w:cs="Arial"/>
          <w:i/>
          <w:iCs/>
        </w:rPr>
        <w:t>software</w:t>
      </w:r>
      <w:r w:rsidRPr="002B5741">
        <w:rPr>
          <w:rFonts w:ascii="Arial" w:hAnsi="Arial" w:cs="Arial"/>
        </w:rPr>
        <w:t xml:space="preserve"> incremental que enfatiza um ciclo de desenvolvimento curto. O Modelo RAD é uma adaptação, de alta velocidade, do modelo em cascata, no qual a agilidade é conseguida com o uso de uma abordagem de construção baseada em componentes. Porém o processo RAD necessita que os requisitos sejam bem compreendidos e o objetivo do projeto seja restrito, para garantir o sucesso do projeto.</w:t>
      </w:r>
      <w:r w:rsidR="00AB406E">
        <w:rPr>
          <w:rFonts w:ascii="Arial" w:hAnsi="Arial" w:cs="Arial"/>
        </w:rPr>
        <w:t xml:space="preserve"> </w:t>
      </w:r>
      <w:r w:rsidRPr="002B5741">
        <w:rPr>
          <w:rFonts w:ascii="Arial" w:hAnsi="Arial" w:cs="Arial"/>
        </w:rPr>
        <w:t>A figura 1 ilustra o Modelo RAD. As etapas do Modelo RAD apresentam as seguintes definições:</w:t>
      </w:r>
    </w:p>
    <w:p w:rsidR="00395A0D" w:rsidRDefault="00395A0D" w:rsidP="00A4617B">
      <w:pPr>
        <w:pStyle w:val="ListParagraph"/>
        <w:spacing w:line="276" w:lineRule="auto"/>
        <w:jc w:val="both"/>
        <w:rPr>
          <w:rFonts w:ascii="Arial" w:hAnsi="Arial" w:cs="Arial"/>
          <w:b/>
        </w:rPr>
      </w:pPr>
    </w:p>
    <w:p w:rsidR="002B5741" w:rsidRDefault="002B5741" w:rsidP="00C66FF5">
      <w:pPr>
        <w:pStyle w:val="ListParagraph"/>
        <w:numPr>
          <w:ilvl w:val="0"/>
          <w:numId w:val="6"/>
        </w:numPr>
        <w:spacing w:line="276" w:lineRule="auto"/>
        <w:jc w:val="both"/>
        <w:rPr>
          <w:rFonts w:ascii="Arial" w:hAnsi="Arial" w:cs="Arial"/>
        </w:rPr>
      </w:pPr>
      <w:r w:rsidRPr="002B5741">
        <w:rPr>
          <w:rFonts w:ascii="Arial" w:hAnsi="Arial" w:cs="Arial"/>
          <w:b/>
        </w:rPr>
        <w:t>Comunicação:</w:t>
      </w:r>
      <w:r w:rsidRPr="002B5741">
        <w:rPr>
          <w:rFonts w:ascii="Arial" w:hAnsi="Arial" w:cs="Arial"/>
        </w:rPr>
        <w:t xml:space="preserve"> trabalha para entender os problemas do negócio e as características de informação que o </w:t>
      </w:r>
      <w:r w:rsidRPr="002B5741">
        <w:rPr>
          <w:rFonts w:ascii="Arial" w:hAnsi="Arial" w:cs="Arial"/>
          <w:i/>
          <w:iCs/>
        </w:rPr>
        <w:t>software</w:t>
      </w:r>
      <w:r w:rsidRPr="002B5741">
        <w:rPr>
          <w:rFonts w:ascii="Arial" w:hAnsi="Arial" w:cs="Arial"/>
        </w:rPr>
        <w:t xml:space="preserve"> precisa acomodar;</w:t>
      </w:r>
    </w:p>
    <w:p w:rsidR="003C198F" w:rsidRDefault="003C198F" w:rsidP="003C198F">
      <w:pPr>
        <w:pStyle w:val="ListParagraph"/>
        <w:spacing w:line="276" w:lineRule="auto"/>
        <w:jc w:val="both"/>
        <w:rPr>
          <w:rFonts w:ascii="Arial" w:hAnsi="Arial" w:cs="Arial"/>
        </w:rPr>
      </w:pPr>
    </w:p>
    <w:p w:rsidR="002B5741" w:rsidRDefault="002B5741" w:rsidP="00C66FF5">
      <w:pPr>
        <w:pStyle w:val="ListParagraph"/>
        <w:numPr>
          <w:ilvl w:val="0"/>
          <w:numId w:val="6"/>
        </w:numPr>
        <w:spacing w:line="276" w:lineRule="auto"/>
        <w:jc w:val="both"/>
        <w:rPr>
          <w:rFonts w:ascii="Arial" w:hAnsi="Arial" w:cs="Arial"/>
        </w:rPr>
      </w:pPr>
      <w:r w:rsidRPr="002B5741">
        <w:rPr>
          <w:rFonts w:ascii="Arial" w:hAnsi="Arial" w:cs="Arial"/>
          <w:b/>
        </w:rPr>
        <w:t>Planejamento:</w:t>
      </w:r>
      <w:r w:rsidRPr="002B5741">
        <w:rPr>
          <w:rFonts w:ascii="Arial" w:hAnsi="Arial" w:cs="Arial"/>
        </w:rPr>
        <w:t xml:space="preserve"> o planejamento é essencial, porque várias equipes de software trabalham em paralelo em diferentes funções do sistema;</w:t>
      </w:r>
    </w:p>
    <w:p w:rsidR="003C198F" w:rsidRPr="003C198F" w:rsidRDefault="003C198F" w:rsidP="003C198F">
      <w:pPr>
        <w:pStyle w:val="ListParagraph"/>
        <w:rPr>
          <w:rFonts w:ascii="Arial" w:hAnsi="Arial" w:cs="Arial"/>
        </w:rPr>
      </w:pPr>
    </w:p>
    <w:p w:rsidR="002B5741" w:rsidRDefault="002B5741" w:rsidP="00C66FF5">
      <w:pPr>
        <w:pStyle w:val="ListParagraph"/>
        <w:numPr>
          <w:ilvl w:val="0"/>
          <w:numId w:val="6"/>
        </w:numPr>
        <w:spacing w:line="276" w:lineRule="auto"/>
        <w:jc w:val="both"/>
        <w:rPr>
          <w:rFonts w:ascii="Arial" w:hAnsi="Arial" w:cs="Arial"/>
        </w:rPr>
      </w:pPr>
      <w:r w:rsidRPr="002B5741">
        <w:rPr>
          <w:rFonts w:ascii="Arial" w:hAnsi="Arial" w:cs="Arial"/>
          <w:b/>
        </w:rPr>
        <w:t>Modelagem:</w:t>
      </w:r>
      <w:r w:rsidRPr="002B5741">
        <w:rPr>
          <w:rFonts w:ascii="Arial" w:hAnsi="Arial" w:cs="Arial"/>
        </w:rPr>
        <w:t xml:space="preserve"> abrange três das principais fases: modelagem do negócio, modelagem dos dados e modelagem do processo. Também estabelece representações de projeto que servem como base para a atividade de construção do RAD;</w:t>
      </w:r>
    </w:p>
    <w:p w:rsidR="003C198F" w:rsidRPr="003C198F" w:rsidRDefault="003C198F" w:rsidP="003C198F">
      <w:pPr>
        <w:pStyle w:val="ListParagraph"/>
        <w:rPr>
          <w:rFonts w:ascii="Arial" w:hAnsi="Arial" w:cs="Arial"/>
        </w:rPr>
      </w:pPr>
    </w:p>
    <w:p w:rsidR="002B5741" w:rsidRDefault="002B5741" w:rsidP="00C66FF5">
      <w:pPr>
        <w:pStyle w:val="ListParagraph"/>
        <w:numPr>
          <w:ilvl w:val="0"/>
          <w:numId w:val="6"/>
        </w:numPr>
        <w:spacing w:line="276" w:lineRule="auto"/>
        <w:jc w:val="both"/>
        <w:rPr>
          <w:rFonts w:ascii="Arial" w:hAnsi="Arial" w:cs="Arial"/>
        </w:rPr>
      </w:pPr>
      <w:r w:rsidRPr="002B5741">
        <w:rPr>
          <w:rFonts w:ascii="Arial" w:hAnsi="Arial" w:cs="Arial"/>
          <w:b/>
        </w:rPr>
        <w:t>Construção:</w:t>
      </w:r>
      <w:r w:rsidRPr="002B5741">
        <w:rPr>
          <w:rFonts w:ascii="Arial" w:hAnsi="Arial" w:cs="Arial"/>
        </w:rPr>
        <w:t xml:space="preserve"> enfatiza o uso de componentes de </w:t>
      </w:r>
      <w:r w:rsidRPr="002B5741">
        <w:rPr>
          <w:rFonts w:ascii="Arial" w:hAnsi="Arial" w:cs="Arial"/>
          <w:i/>
          <w:iCs/>
        </w:rPr>
        <w:t>software</w:t>
      </w:r>
      <w:r w:rsidRPr="002B5741">
        <w:rPr>
          <w:rFonts w:ascii="Arial" w:hAnsi="Arial" w:cs="Arial"/>
        </w:rPr>
        <w:t xml:space="preserve"> preexistentes e a aplicação da geração automática de código;</w:t>
      </w:r>
    </w:p>
    <w:p w:rsidR="003C198F" w:rsidRPr="003C198F" w:rsidRDefault="003C198F" w:rsidP="003C198F">
      <w:pPr>
        <w:pStyle w:val="ListParagraph"/>
        <w:rPr>
          <w:rFonts w:ascii="Arial" w:hAnsi="Arial" w:cs="Arial"/>
        </w:rPr>
      </w:pPr>
    </w:p>
    <w:p w:rsidR="002B5741" w:rsidRPr="002B5741" w:rsidRDefault="002B5741" w:rsidP="00C66FF5">
      <w:pPr>
        <w:pStyle w:val="ListParagraph"/>
        <w:numPr>
          <w:ilvl w:val="0"/>
          <w:numId w:val="6"/>
        </w:numPr>
        <w:spacing w:line="276" w:lineRule="auto"/>
        <w:jc w:val="both"/>
        <w:rPr>
          <w:rFonts w:ascii="Arial" w:hAnsi="Arial" w:cs="Arial"/>
        </w:rPr>
      </w:pPr>
      <w:r w:rsidRPr="002B5741">
        <w:rPr>
          <w:rFonts w:ascii="Arial" w:hAnsi="Arial" w:cs="Arial"/>
          <w:b/>
        </w:rPr>
        <w:t>Implantação:</w:t>
      </w:r>
      <w:r w:rsidRPr="002B5741">
        <w:rPr>
          <w:rFonts w:ascii="Arial" w:hAnsi="Arial" w:cs="Arial"/>
        </w:rPr>
        <w:t xml:space="preserve"> estabelece a base para iterações subsequentes, se necessárias.</w:t>
      </w:r>
    </w:p>
    <w:p w:rsidR="002B5741" w:rsidRDefault="002B5741" w:rsidP="00A4617B">
      <w:pPr>
        <w:pStyle w:val="ListParagraph"/>
        <w:spacing w:line="276" w:lineRule="auto"/>
        <w:jc w:val="both"/>
        <w:rPr>
          <w:rFonts w:ascii="Arial" w:hAnsi="Arial" w:cs="Arial"/>
          <w:b/>
        </w:rPr>
      </w:pPr>
    </w:p>
    <w:p w:rsidR="00AB406E" w:rsidRDefault="00AB406E" w:rsidP="00AB406E">
      <w:pPr>
        <w:pStyle w:val="ListParagraph"/>
        <w:spacing w:line="276" w:lineRule="auto"/>
        <w:jc w:val="center"/>
      </w:pPr>
      <w:r>
        <w:object w:dxaOrig="9195" w:dyaOrig="6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294.75pt" o:ole="" o:bordertopcolor="this" o:borderleftcolor="this" o:borderbottomcolor="this" o:borderrightcolor="this">
            <v:imagedata r:id="rId24" o:title=""/>
          </v:shape>
          <o:OLEObject Type="Embed" ProgID="PBrush" ShapeID="_x0000_i1025" DrawAspect="Content" ObjectID="_1560619440" r:id="rId25"/>
        </w:object>
      </w:r>
    </w:p>
    <w:p w:rsidR="00AB406E" w:rsidRPr="002A48AD" w:rsidRDefault="00AB406E" w:rsidP="00AB406E">
      <w:pPr>
        <w:jc w:val="center"/>
        <w:rPr>
          <w:sz w:val="20"/>
          <w:szCs w:val="20"/>
        </w:rPr>
      </w:pPr>
      <w:r w:rsidRPr="002A48AD">
        <w:rPr>
          <w:sz w:val="20"/>
          <w:szCs w:val="20"/>
        </w:rPr>
        <w:t>Figura 1: Modelo RAD.</w:t>
      </w:r>
      <w:r>
        <w:rPr>
          <w:sz w:val="20"/>
          <w:szCs w:val="20"/>
        </w:rPr>
        <w:t xml:space="preserve"> </w:t>
      </w:r>
      <w:r w:rsidRPr="002A48AD">
        <w:rPr>
          <w:sz w:val="20"/>
          <w:szCs w:val="20"/>
        </w:rPr>
        <w:t>Fonte: PRESSMAN (2010).</w:t>
      </w:r>
    </w:p>
    <w:p w:rsidR="00AB406E" w:rsidRDefault="00AB406E" w:rsidP="00AB406E">
      <w:pPr>
        <w:pStyle w:val="ListParagraph"/>
        <w:spacing w:line="276" w:lineRule="auto"/>
        <w:jc w:val="center"/>
        <w:rPr>
          <w:rFonts w:ascii="Arial" w:hAnsi="Arial" w:cs="Arial"/>
          <w:b/>
        </w:rPr>
      </w:pPr>
    </w:p>
    <w:p w:rsidR="00AB406E" w:rsidRDefault="00AB406E" w:rsidP="00AB406E">
      <w:pPr>
        <w:pStyle w:val="ListParagraph"/>
        <w:spacing w:line="276" w:lineRule="auto"/>
        <w:jc w:val="center"/>
        <w:rPr>
          <w:rFonts w:ascii="Arial" w:hAnsi="Arial" w:cs="Arial"/>
          <w:b/>
        </w:rPr>
      </w:pPr>
    </w:p>
    <w:p w:rsidR="00AB406E" w:rsidRDefault="00AB406E" w:rsidP="00AB406E">
      <w:pPr>
        <w:pStyle w:val="ListParagraph"/>
        <w:spacing w:line="276" w:lineRule="auto"/>
        <w:jc w:val="center"/>
        <w:rPr>
          <w:rFonts w:ascii="Arial" w:hAnsi="Arial" w:cs="Arial"/>
          <w:b/>
        </w:rPr>
      </w:pPr>
    </w:p>
    <w:p w:rsidR="00AB406E" w:rsidRPr="00AB406E" w:rsidRDefault="00AB406E" w:rsidP="00AB406E">
      <w:pPr>
        <w:spacing w:line="276" w:lineRule="auto"/>
        <w:jc w:val="both"/>
        <w:rPr>
          <w:rFonts w:ascii="Arial" w:hAnsi="Arial" w:cs="Arial"/>
        </w:rPr>
      </w:pPr>
      <w:r>
        <w:rPr>
          <w:rFonts w:ascii="Arial" w:hAnsi="Arial" w:cs="Arial"/>
        </w:rPr>
        <w:tab/>
      </w:r>
      <w:r w:rsidRPr="00AB406E">
        <w:rPr>
          <w:rFonts w:ascii="Arial" w:hAnsi="Arial" w:cs="Arial"/>
        </w:rPr>
        <w:t>As desvantagens básicas do Modelo RAD, são apresentadas abaixo:</w:t>
      </w:r>
    </w:p>
    <w:p w:rsidR="00AB406E" w:rsidRPr="00AB406E" w:rsidRDefault="00AB406E" w:rsidP="00AB406E">
      <w:pPr>
        <w:spacing w:line="276" w:lineRule="auto"/>
        <w:jc w:val="both"/>
        <w:rPr>
          <w:rFonts w:ascii="Arial" w:hAnsi="Arial" w:cs="Arial"/>
        </w:rPr>
      </w:pPr>
    </w:p>
    <w:p w:rsidR="00AB406E" w:rsidRDefault="00AB406E" w:rsidP="00C66FF5">
      <w:pPr>
        <w:pStyle w:val="ListParagraph"/>
        <w:numPr>
          <w:ilvl w:val="0"/>
          <w:numId w:val="7"/>
        </w:numPr>
        <w:spacing w:line="276" w:lineRule="auto"/>
        <w:jc w:val="both"/>
        <w:rPr>
          <w:rFonts w:ascii="Arial" w:hAnsi="Arial" w:cs="Arial"/>
        </w:rPr>
      </w:pPr>
      <w:r w:rsidRPr="00AB406E">
        <w:rPr>
          <w:rFonts w:ascii="Arial" w:hAnsi="Arial" w:cs="Arial"/>
        </w:rPr>
        <w:t>Para projetos grandes, mas passíveis de sofrer aumento, o RAD exige recursos humanos suficientes para criar um número adequado de equipes;</w:t>
      </w:r>
    </w:p>
    <w:p w:rsidR="00AB406E" w:rsidRPr="00AB406E" w:rsidRDefault="00AB406E" w:rsidP="00AB406E">
      <w:pPr>
        <w:pStyle w:val="ListParagraph"/>
        <w:spacing w:line="276" w:lineRule="auto"/>
        <w:jc w:val="both"/>
        <w:rPr>
          <w:rFonts w:ascii="Arial" w:hAnsi="Arial" w:cs="Arial"/>
        </w:rPr>
      </w:pPr>
    </w:p>
    <w:p w:rsidR="00AB406E" w:rsidRDefault="00AB406E" w:rsidP="00C66FF5">
      <w:pPr>
        <w:pStyle w:val="ListParagraph"/>
        <w:numPr>
          <w:ilvl w:val="0"/>
          <w:numId w:val="7"/>
        </w:numPr>
        <w:spacing w:line="276" w:lineRule="auto"/>
        <w:jc w:val="both"/>
        <w:rPr>
          <w:rFonts w:ascii="Arial" w:hAnsi="Arial" w:cs="Arial"/>
        </w:rPr>
      </w:pPr>
      <w:r w:rsidRPr="00AB406E">
        <w:rPr>
          <w:rFonts w:ascii="Arial" w:hAnsi="Arial" w:cs="Arial"/>
        </w:rPr>
        <w:t>Se desenvolvedores e clientes não estiverem comprometidos com as atividades os projetos RAD falharão;</w:t>
      </w:r>
    </w:p>
    <w:p w:rsidR="00AB406E" w:rsidRPr="00AB406E" w:rsidRDefault="00AB406E" w:rsidP="00AB406E">
      <w:pPr>
        <w:pStyle w:val="ListParagraph"/>
        <w:rPr>
          <w:rFonts w:ascii="Arial" w:hAnsi="Arial" w:cs="Arial"/>
        </w:rPr>
      </w:pPr>
    </w:p>
    <w:p w:rsidR="00AB406E" w:rsidRDefault="00AB406E" w:rsidP="00C66FF5">
      <w:pPr>
        <w:pStyle w:val="ListParagraph"/>
        <w:numPr>
          <w:ilvl w:val="0"/>
          <w:numId w:val="7"/>
        </w:numPr>
        <w:spacing w:line="276" w:lineRule="auto"/>
        <w:jc w:val="both"/>
        <w:rPr>
          <w:rFonts w:ascii="Arial" w:hAnsi="Arial" w:cs="Arial"/>
        </w:rPr>
      </w:pPr>
      <w:r w:rsidRPr="00AB406E">
        <w:rPr>
          <w:rFonts w:ascii="Arial" w:hAnsi="Arial" w:cs="Arial"/>
        </w:rPr>
        <w:t>Se o sistema não puder ser adequadamente modularizado, a construção dos componentes será problemática;</w:t>
      </w:r>
    </w:p>
    <w:p w:rsidR="00AB406E" w:rsidRPr="00AB406E" w:rsidRDefault="00AB406E" w:rsidP="00AB406E">
      <w:pPr>
        <w:pStyle w:val="ListParagraph"/>
        <w:rPr>
          <w:rFonts w:ascii="Arial" w:hAnsi="Arial" w:cs="Arial"/>
        </w:rPr>
      </w:pPr>
    </w:p>
    <w:p w:rsidR="00AB406E" w:rsidRDefault="00AB406E" w:rsidP="00C66FF5">
      <w:pPr>
        <w:pStyle w:val="ListParagraph"/>
        <w:numPr>
          <w:ilvl w:val="0"/>
          <w:numId w:val="7"/>
        </w:numPr>
        <w:spacing w:line="276" w:lineRule="auto"/>
        <w:jc w:val="both"/>
        <w:rPr>
          <w:rFonts w:ascii="Arial" w:hAnsi="Arial" w:cs="Arial"/>
        </w:rPr>
      </w:pPr>
      <w:r w:rsidRPr="00AB406E">
        <w:rPr>
          <w:rFonts w:ascii="Arial" w:hAnsi="Arial" w:cs="Arial"/>
        </w:rPr>
        <w:t>Caso necessário ajustes nas interfaces dos componentes do sistema, a abordagem RAD pode não funcionar;</w:t>
      </w:r>
    </w:p>
    <w:p w:rsidR="00AB406E" w:rsidRPr="00AB406E" w:rsidRDefault="00AB406E" w:rsidP="00AB406E">
      <w:pPr>
        <w:pStyle w:val="ListParagraph"/>
        <w:rPr>
          <w:rFonts w:ascii="Arial" w:hAnsi="Arial" w:cs="Arial"/>
        </w:rPr>
      </w:pPr>
    </w:p>
    <w:p w:rsidR="00AB406E" w:rsidRDefault="00AB406E" w:rsidP="00C66FF5">
      <w:pPr>
        <w:pStyle w:val="ListParagraph"/>
        <w:numPr>
          <w:ilvl w:val="0"/>
          <w:numId w:val="7"/>
        </w:numPr>
        <w:spacing w:line="276" w:lineRule="auto"/>
        <w:jc w:val="both"/>
        <w:rPr>
          <w:rFonts w:ascii="Arial" w:hAnsi="Arial" w:cs="Arial"/>
        </w:rPr>
      </w:pPr>
      <w:r w:rsidRPr="00AB406E">
        <w:rPr>
          <w:rFonts w:ascii="Arial" w:hAnsi="Arial" w:cs="Arial"/>
        </w:rPr>
        <w:t>O RAD pode não ser adequado quando os riscos técnicos são altos.</w:t>
      </w:r>
    </w:p>
    <w:p w:rsidR="008E511E" w:rsidRPr="008E511E" w:rsidRDefault="008E511E" w:rsidP="008E511E">
      <w:pPr>
        <w:pStyle w:val="ListParagrap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Default="008E511E" w:rsidP="008E511E">
      <w:pPr>
        <w:spacing w:line="276" w:lineRule="auto"/>
        <w:jc w:val="both"/>
        <w:rPr>
          <w:rFonts w:ascii="Arial" w:hAnsi="Arial" w:cs="Arial"/>
        </w:rPr>
      </w:pPr>
    </w:p>
    <w:p w:rsidR="008E511E" w:rsidRPr="008E511E" w:rsidRDefault="008E511E" w:rsidP="008E511E">
      <w:pPr>
        <w:spacing w:line="276" w:lineRule="auto"/>
        <w:jc w:val="both"/>
        <w:rPr>
          <w:rFonts w:ascii="Arial" w:hAnsi="Arial" w:cs="Arial"/>
        </w:rPr>
      </w:pPr>
    </w:p>
    <w:p w:rsidR="008E511E" w:rsidRDefault="008E511E" w:rsidP="008E511E">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72576"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7"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8E511E" w:rsidRPr="0089090D" w:rsidRDefault="008E511E" w:rsidP="008E511E">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8E511E" w:rsidRPr="0089090D" w:rsidRDefault="008E511E" w:rsidP="008E511E">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8E511E" w:rsidRPr="0089090D" w:rsidRDefault="008E511E" w:rsidP="008E511E">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8E511E" w:rsidRDefault="008E511E" w:rsidP="008E511E">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8E511E" w:rsidRDefault="008E511E" w:rsidP="008E511E">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8E511E" w:rsidRPr="006D6CC7" w:rsidRDefault="008E511E" w:rsidP="008E511E">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8E511E" w:rsidRDefault="008E511E" w:rsidP="008E511E">
      <w:pPr>
        <w:jc w:val="both"/>
        <w:rPr>
          <w:rFonts w:ascii="Arial" w:hAnsi="Arial" w:cs="Arial"/>
          <w:b/>
        </w:rPr>
      </w:pPr>
    </w:p>
    <w:p w:rsidR="008E511E" w:rsidRDefault="008E511E" w:rsidP="008E511E">
      <w:pPr>
        <w:jc w:val="both"/>
        <w:rPr>
          <w:rFonts w:ascii="Arial" w:hAnsi="Arial" w:cs="Arial"/>
          <w:b/>
        </w:rPr>
      </w:pPr>
    </w:p>
    <w:p w:rsidR="008E511E" w:rsidRDefault="008E511E" w:rsidP="008E511E">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8E511E" w:rsidRPr="004D0B4A" w:rsidRDefault="008E511E" w:rsidP="008E511E">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w:t>
      </w:r>
      <w:r w:rsidRPr="0091527E">
        <w:rPr>
          <w:rFonts w:ascii="Arial Black" w:hAnsi="Arial Black" w:cs="Arial"/>
          <w:b/>
          <w:highlight w:val="yellow"/>
        </w:rPr>
        <w:t>.</w:t>
      </w:r>
      <w:r>
        <w:rPr>
          <w:rFonts w:ascii="Arial Black" w:hAnsi="Arial Black" w:cs="Arial"/>
          <w:b/>
        </w:rPr>
        <w:t>1</w:t>
      </w:r>
    </w:p>
    <w:p w:rsidR="008E511E" w:rsidRPr="00D92B68" w:rsidRDefault="008E511E" w:rsidP="008E511E">
      <w:pPr>
        <w:jc w:val="both"/>
        <w:rPr>
          <w:rFonts w:ascii="Arial" w:hAnsi="Arial" w:cs="Arial"/>
          <w:b/>
        </w:rPr>
      </w:pPr>
      <w:r w:rsidRPr="00CB4106">
        <w:rPr>
          <w:rFonts w:ascii="Arial Black" w:hAnsi="Arial Black" w:cs="Arial"/>
          <w:b/>
        </w:rPr>
        <w:t xml:space="preserve">- Atividade </w:t>
      </w:r>
      <w:r>
        <w:rPr>
          <w:rFonts w:ascii="Arial Black" w:hAnsi="Arial Black" w:cs="Arial"/>
          <w:b/>
        </w:rPr>
        <w:t>2</w:t>
      </w:r>
      <w:r w:rsidRPr="00CB4106">
        <w:rPr>
          <w:rFonts w:ascii="Arial Black" w:hAnsi="Arial Black" w:cs="Arial"/>
          <w:b/>
        </w:rPr>
        <w:t>.</w:t>
      </w:r>
      <w:r>
        <w:rPr>
          <w:rFonts w:ascii="Arial Black" w:hAnsi="Arial Black" w:cs="Arial"/>
          <w:b/>
        </w:rPr>
        <w:t>1</w:t>
      </w:r>
      <w:r w:rsidRPr="00CB4106">
        <w:rPr>
          <w:rFonts w:ascii="Arial Black" w:hAnsi="Arial Black" w:cs="Arial"/>
          <w:b/>
        </w:rPr>
        <w:t xml:space="preserve">: </w:t>
      </w:r>
      <w:r>
        <w:rPr>
          <w:rFonts w:ascii="Arial Black" w:hAnsi="Arial Black" w:cs="Arial"/>
          <w:b/>
        </w:rPr>
        <w:t xml:space="preserve">Engenharia de Requisitos </w:t>
      </w:r>
      <w:r w:rsidR="003A0F56">
        <w:rPr>
          <w:rFonts w:ascii="Arial Black" w:hAnsi="Arial Black" w:cs="Arial"/>
          <w:b/>
        </w:rPr>
        <w:t>-</w:t>
      </w:r>
      <w:r>
        <w:rPr>
          <w:rFonts w:ascii="Arial Black" w:hAnsi="Arial Black" w:cs="Arial"/>
          <w:b/>
        </w:rPr>
        <w:t xml:space="preserve"> Análise &amp; P</w:t>
      </w:r>
      <w:r w:rsidRPr="00395A0D">
        <w:rPr>
          <w:rFonts w:ascii="Arial Black" w:hAnsi="Arial Black" w:cs="Arial"/>
          <w:b/>
        </w:rPr>
        <w:t>roposta</w:t>
      </w:r>
    </w:p>
    <w:p w:rsidR="008E511E" w:rsidRPr="00D92B68" w:rsidRDefault="008E511E" w:rsidP="008E511E">
      <w:pPr>
        <w:jc w:val="both"/>
        <w:rPr>
          <w:rFonts w:ascii="Arial" w:hAnsi="Arial" w:cs="Arial"/>
          <w:b/>
        </w:rPr>
      </w:pPr>
    </w:p>
    <w:p w:rsidR="008E511E" w:rsidRDefault="008E511E" w:rsidP="008E511E">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8E511E" w:rsidRDefault="008E511E" w:rsidP="008E511E">
      <w:pPr>
        <w:spacing w:line="276" w:lineRule="auto"/>
        <w:jc w:val="both"/>
        <w:rPr>
          <w:rFonts w:ascii="Arial" w:hAnsi="Arial" w:cs="Arial"/>
        </w:rPr>
      </w:pPr>
    </w:p>
    <w:p w:rsidR="00E5216B" w:rsidRDefault="00360BEF" w:rsidP="00360BEF">
      <w:pPr>
        <w:spacing w:line="276" w:lineRule="auto"/>
        <w:jc w:val="both"/>
        <w:rPr>
          <w:rFonts w:ascii="Arial" w:hAnsi="Arial" w:cs="Arial"/>
        </w:rPr>
      </w:pPr>
      <w:r>
        <w:rPr>
          <w:rFonts w:ascii="Arial" w:hAnsi="Arial" w:cs="Arial"/>
        </w:rPr>
        <w:tab/>
        <w:t>Segundo Pressman, a</w:t>
      </w:r>
      <w:r w:rsidRPr="00360BEF">
        <w:rPr>
          <w:rFonts w:ascii="Arial" w:hAnsi="Arial" w:cs="Arial"/>
        </w:rPr>
        <w:t xml:space="preserve"> engenharia de requisitos ajuda os engenheiros de software a compreender melhor o problema que irão trabalhar para solucionar. Engloba um conjunto de tarefas que levam ao entendimento do impacto no negócio, o que o </w:t>
      </w:r>
      <w:r>
        <w:rPr>
          <w:rFonts w:ascii="Arial" w:hAnsi="Arial" w:cs="Arial"/>
        </w:rPr>
        <w:t>cliente</w:t>
      </w:r>
      <w:r w:rsidRPr="00360BEF">
        <w:rPr>
          <w:rFonts w:ascii="Arial" w:hAnsi="Arial" w:cs="Arial"/>
        </w:rPr>
        <w:t xml:space="preserve"> </w:t>
      </w:r>
      <w:r>
        <w:rPr>
          <w:rFonts w:ascii="Arial" w:hAnsi="Arial" w:cs="Arial"/>
        </w:rPr>
        <w:t>quer</w:t>
      </w:r>
      <w:r w:rsidRPr="00360BEF">
        <w:rPr>
          <w:rFonts w:ascii="Arial" w:hAnsi="Arial" w:cs="Arial"/>
        </w:rPr>
        <w:t xml:space="preserve"> e como o usuário final irá interagir com o sistema de software</w:t>
      </w:r>
      <w:r>
        <w:rPr>
          <w:rFonts w:ascii="Arial" w:hAnsi="Arial" w:cs="Arial"/>
        </w:rPr>
        <w:t xml:space="preserve">. </w:t>
      </w:r>
    </w:p>
    <w:p w:rsidR="00360BEF" w:rsidRDefault="00360BEF" w:rsidP="00360BEF">
      <w:pPr>
        <w:spacing w:line="276" w:lineRule="auto"/>
        <w:jc w:val="both"/>
        <w:rPr>
          <w:rFonts w:ascii="Arial" w:hAnsi="Arial" w:cs="Arial"/>
        </w:rPr>
      </w:pPr>
      <w:r>
        <w:rPr>
          <w:rFonts w:ascii="Arial" w:hAnsi="Arial" w:cs="Arial"/>
        </w:rPr>
        <w:tab/>
        <w:t xml:space="preserve">A premissa fundamental para os engenheiros de software é projetar e construir um programa de computador elegante que resolva o problema errado não serve às necessidades de </w:t>
      </w:r>
      <w:r w:rsidR="00620543">
        <w:rPr>
          <w:rFonts w:ascii="Arial" w:hAnsi="Arial" w:cs="Arial"/>
        </w:rPr>
        <w:t>ninguém. Essa é a razão por que é importante entender o que o cliente deseja antes de começar a projetar e construir um sistema baseado em computador.</w:t>
      </w:r>
    </w:p>
    <w:p w:rsidR="00360BEF" w:rsidRDefault="00360BEF" w:rsidP="00360BEF">
      <w:pPr>
        <w:spacing w:line="276" w:lineRule="auto"/>
        <w:jc w:val="both"/>
        <w:rPr>
          <w:rFonts w:ascii="Arial" w:hAnsi="Arial" w:cs="Arial"/>
        </w:rPr>
      </w:pPr>
      <w:r>
        <w:rPr>
          <w:rFonts w:ascii="Arial" w:hAnsi="Arial" w:cs="Arial"/>
        </w:rPr>
        <w:tab/>
      </w:r>
      <w:r w:rsidR="00B80665">
        <w:rPr>
          <w:rFonts w:ascii="Arial" w:hAnsi="Arial" w:cs="Arial"/>
        </w:rPr>
        <w:t>A engenharia de requisitos é organizada pelas seguintes tarefas, concepção ou escopo do problema, levantamento e definição de requisitos com o cliente, negociação com o cliente, especificação dos requisitos, validação e gestão dos requisitos.</w:t>
      </w:r>
    </w:p>
    <w:p w:rsidR="00172269" w:rsidRDefault="00172269" w:rsidP="00172269">
      <w:pPr>
        <w:spacing w:line="276" w:lineRule="auto"/>
        <w:jc w:val="both"/>
        <w:rPr>
          <w:rFonts w:ascii="Arial" w:hAnsi="Arial" w:cs="Arial"/>
        </w:rPr>
      </w:pPr>
    </w:p>
    <w:p w:rsidR="00172269" w:rsidRPr="00D92B68" w:rsidRDefault="00172269" w:rsidP="00172269">
      <w:pPr>
        <w:jc w:val="both"/>
        <w:rPr>
          <w:rFonts w:ascii="Arial" w:hAnsi="Arial" w:cs="Arial"/>
          <w:b/>
        </w:rPr>
      </w:pPr>
    </w:p>
    <w:p w:rsidR="00172269" w:rsidRPr="00967101" w:rsidRDefault="00172269" w:rsidP="00967101">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Tarefa 01 - Escopo</w:t>
      </w:r>
    </w:p>
    <w:p w:rsidR="00172269" w:rsidRDefault="00172269" w:rsidP="00172269">
      <w:pPr>
        <w:spacing w:line="276" w:lineRule="auto"/>
        <w:jc w:val="both"/>
        <w:rPr>
          <w:rFonts w:ascii="Arial" w:hAnsi="Arial" w:cs="Arial"/>
        </w:rPr>
      </w:pPr>
    </w:p>
    <w:p w:rsidR="00967101" w:rsidRDefault="00C76161" w:rsidP="00172269">
      <w:pPr>
        <w:spacing w:line="276" w:lineRule="auto"/>
        <w:jc w:val="both"/>
        <w:rPr>
          <w:rFonts w:ascii="Arial" w:hAnsi="Arial" w:cs="Arial"/>
        </w:rPr>
      </w:pPr>
      <w:r>
        <w:rPr>
          <w:rFonts w:ascii="Arial" w:hAnsi="Arial" w:cs="Arial"/>
        </w:rPr>
        <w:tab/>
        <w:t xml:space="preserve">Problema apresentado pelo cliente: "O desenvolvimento de um software, para controlar a venda de ingressos, acesso e identificação dos torcedores nas </w:t>
      </w:r>
      <w:r w:rsidRPr="00407FB5">
        <w:rPr>
          <w:rFonts w:ascii="Arial" w:hAnsi="Arial" w:cs="Arial"/>
        </w:rPr>
        <w:t xml:space="preserve">entradas </w:t>
      </w:r>
      <w:r>
        <w:rPr>
          <w:rFonts w:ascii="Arial" w:hAnsi="Arial" w:cs="Arial"/>
        </w:rPr>
        <w:t xml:space="preserve">dos estádios de futebol, </w:t>
      </w:r>
      <w:r w:rsidRPr="00407FB5">
        <w:rPr>
          <w:rFonts w:ascii="Arial" w:hAnsi="Arial" w:cs="Arial"/>
        </w:rPr>
        <w:t>para</w:t>
      </w:r>
      <w:r>
        <w:rPr>
          <w:rFonts w:ascii="Arial" w:hAnsi="Arial" w:cs="Arial"/>
        </w:rPr>
        <w:t xml:space="preserve"> torneio de futebol </w:t>
      </w:r>
      <w:r w:rsidRPr="002A6418">
        <w:rPr>
          <w:rFonts w:ascii="Arial" w:hAnsi="Arial" w:cs="Arial"/>
        </w:rPr>
        <w:t>Copa do Mundo FIFA Brasil 2014</w:t>
      </w:r>
      <w:r>
        <w:rPr>
          <w:rFonts w:ascii="Arial" w:hAnsi="Arial" w:cs="Arial"/>
        </w:rPr>
        <w:t>”</w:t>
      </w:r>
      <w:r w:rsidRPr="002A6418">
        <w:rPr>
          <w:rFonts w:ascii="Arial" w:hAnsi="Arial" w:cs="Arial"/>
        </w:rPr>
        <w:t>.</w:t>
      </w:r>
    </w:p>
    <w:p w:rsidR="002A7C9A" w:rsidRDefault="002A7C9A" w:rsidP="00172269">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172269" w:rsidRDefault="00172269" w:rsidP="00172269">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II</w:t>
      </w:r>
      <w:r w:rsidRPr="005B5FFB">
        <w:rPr>
          <w:rFonts w:ascii="Arial Black" w:hAnsi="Arial Black" w:cs="Arial"/>
        </w:rPr>
        <w:t xml:space="preserve">. </w:t>
      </w:r>
      <w:r>
        <w:rPr>
          <w:rFonts w:ascii="Arial Black" w:hAnsi="Arial Black" w:cs="Arial"/>
        </w:rPr>
        <w:t>Tarefa 02 – Levantamento de Requisitos</w:t>
      </w:r>
    </w:p>
    <w:p w:rsidR="00235B31" w:rsidRDefault="00235B31" w:rsidP="00235B31">
      <w:pPr>
        <w:spacing w:line="276" w:lineRule="auto"/>
        <w:jc w:val="both"/>
        <w:rPr>
          <w:rFonts w:ascii="Arial" w:hAnsi="Arial" w:cs="Arial"/>
        </w:rPr>
      </w:pPr>
    </w:p>
    <w:p w:rsidR="008D5586" w:rsidRDefault="008D5586" w:rsidP="00235B31">
      <w:pPr>
        <w:spacing w:line="276" w:lineRule="auto"/>
        <w:jc w:val="both"/>
        <w:rPr>
          <w:rFonts w:ascii="Arial" w:hAnsi="Arial" w:cs="Arial"/>
        </w:rPr>
      </w:pPr>
    </w:p>
    <w:p w:rsidR="00456FA9" w:rsidRDefault="00456FA9" w:rsidP="007E58A9">
      <w:pPr>
        <w:pStyle w:val="ListParagraph"/>
        <w:numPr>
          <w:ilvl w:val="0"/>
          <w:numId w:val="31"/>
        </w:numPr>
        <w:spacing w:line="276" w:lineRule="auto"/>
        <w:jc w:val="both"/>
        <w:rPr>
          <w:rFonts w:ascii="Arial" w:hAnsi="Arial" w:cs="Arial"/>
          <w:b/>
        </w:rPr>
      </w:pPr>
      <w:r w:rsidRPr="00456FA9">
        <w:rPr>
          <w:rFonts w:ascii="Arial" w:hAnsi="Arial" w:cs="Arial"/>
          <w:b/>
        </w:rPr>
        <w:t>Requisitos Essenciais</w:t>
      </w:r>
      <w:r w:rsidR="00C80264">
        <w:rPr>
          <w:rFonts w:ascii="Arial" w:hAnsi="Arial" w:cs="Arial"/>
          <w:b/>
        </w:rPr>
        <w:t>:</w:t>
      </w:r>
    </w:p>
    <w:p w:rsidR="00456FA9" w:rsidRDefault="00456FA9" w:rsidP="00456FA9">
      <w:pPr>
        <w:pStyle w:val="ListParagraph"/>
        <w:spacing w:line="276" w:lineRule="auto"/>
        <w:jc w:val="both"/>
        <w:rPr>
          <w:rFonts w:ascii="Arial" w:hAnsi="Arial" w:cs="Arial"/>
          <w:b/>
        </w:rPr>
      </w:pPr>
    </w:p>
    <w:p w:rsidR="00456FA9" w:rsidRPr="00456FA9" w:rsidRDefault="00456FA9" w:rsidP="007E58A9">
      <w:pPr>
        <w:pStyle w:val="ListParagraph"/>
        <w:numPr>
          <w:ilvl w:val="1"/>
          <w:numId w:val="32"/>
        </w:numPr>
        <w:spacing w:line="276" w:lineRule="auto"/>
        <w:jc w:val="both"/>
        <w:rPr>
          <w:rFonts w:ascii="Arial" w:eastAsia="Calibri" w:hAnsi="Arial" w:cs="Arial"/>
        </w:rPr>
      </w:pPr>
      <w:r w:rsidRPr="00456FA9">
        <w:rPr>
          <w:rFonts w:ascii="Arial" w:hAnsi="Arial" w:cs="Arial"/>
        </w:rPr>
        <w:t>Cadastro de Cliente Sistema SAIB®.</w:t>
      </w:r>
    </w:p>
    <w:p w:rsidR="00557242" w:rsidRDefault="00456FA9" w:rsidP="007E58A9">
      <w:pPr>
        <w:pStyle w:val="ListParagraph"/>
        <w:numPr>
          <w:ilvl w:val="1"/>
          <w:numId w:val="32"/>
        </w:numPr>
        <w:spacing w:line="276" w:lineRule="auto"/>
        <w:jc w:val="both"/>
        <w:rPr>
          <w:rFonts w:ascii="Arial" w:hAnsi="Arial" w:cs="Arial"/>
        </w:rPr>
      </w:pPr>
      <w:r>
        <w:rPr>
          <w:rFonts w:ascii="Arial" w:hAnsi="Arial" w:cs="Arial"/>
        </w:rPr>
        <w:t>Compra dos Ingressos após Cadastro do Cliente.</w:t>
      </w:r>
    </w:p>
    <w:p w:rsidR="00456FA9" w:rsidRDefault="00456FA9" w:rsidP="007E58A9">
      <w:pPr>
        <w:pStyle w:val="ListParagraph"/>
        <w:numPr>
          <w:ilvl w:val="1"/>
          <w:numId w:val="32"/>
        </w:numPr>
        <w:spacing w:line="276" w:lineRule="auto"/>
        <w:jc w:val="both"/>
        <w:rPr>
          <w:rFonts w:ascii="Arial" w:hAnsi="Arial" w:cs="Arial"/>
        </w:rPr>
      </w:pPr>
      <w:r>
        <w:rPr>
          <w:rFonts w:ascii="Arial" w:hAnsi="Arial" w:cs="Arial"/>
        </w:rPr>
        <w:t>Gestão de Cadastro de Clientes.</w:t>
      </w:r>
    </w:p>
    <w:p w:rsidR="00456FA9" w:rsidRDefault="00456FA9" w:rsidP="007E58A9">
      <w:pPr>
        <w:pStyle w:val="ListParagraph"/>
        <w:numPr>
          <w:ilvl w:val="1"/>
          <w:numId w:val="32"/>
        </w:numPr>
        <w:spacing w:line="276" w:lineRule="auto"/>
        <w:jc w:val="both"/>
        <w:rPr>
          <w:rFonts w:ascii="Arial" w:hAnsi="Arial" w:cs="Arial"/>
        </w:rPr>
      </w:pPr>
      <w:r>
        <w:rPr>
          <w:rFonts w:ascii="Arial" w:hAnsi="Arial" w:cs="Arial"/>
        </w:rPr>
        <w:t>Gestão de Compra de Ingressos.</w:t>
      </w:r>
    </w:p>
    <w:p w:rsidR="00A20B4B" w:rsidRDefault="00A20B4B" w:rsidP="007E58A9">
      <w:pPr>
        <w:pStyle w:val="ListParagraph"/>
        <w:numPr>
          <w:ilvl w:val="1"/>
          <w:numId w:val="32"/>
        </w:numPr>
        <w:spacing w:line="276" w:lineRule="auto"/>
        <w:jc w:val="both"/>
        <w:rPr>
          <w:rFonts w:ascii="Arial" w:hAnsi="Arial" w:cs="Arial"/>
        </w:rPr>
      </w:pPr>
      <w:r>
        <w:rPr>
          <w:rFonts w:ascii="Arial" w:hAnsi="Arial" w:cs="Arial"/>
        </w:rPr>
        <w:t>Calculo do Valor de Ingresso.</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IDE Eclipse;</w:t>
      </w:r>
    </w:p>
    <w:p w:rsidR="002A7C9A" w:rsidRDefault="002A7C9A" w:rsidP="007E58A9">
      <w:pPr>
        <w:pStyle w:val="ListParagraph"/>
        <w:numPr>
          <w:ilvl w:val="1"/>
          <w:numId w:val="32"/>
        </w:numPr>
        <w:spacing w:line="276" w:lineRule="auto"/>
        <w:jc w:val="both"/>
        <w:rPr>
          <w:rFonts w:ascii="Arial" w:hAnsi="Arial" w:cs="Arial"/>
          <w:lang w:val="en-US"/>
        </w:rPr>
      </w:pPr>
      <w:proofErr w:type="spellStart"/>
      <w:r w:rsidRPr="002A7C9A">
        <w:rPr>
          <w:rFonts w:ascii="Arial" w:hAnsi="Arial" w:cs="Arial"/>
          <w:lang w:val="en-US"/>
        </w:rPr>
        <w:t>Servidor</w:t>
      </w:r>
      <w:proofErr w:type="spellEnd"/>
      <w:r w:rsidRPr="002A7C9A">
        <w:rPr>
          <w:rFonts w:ascii="Arial" w:hAnsi="Arial" w:cs="Arial"/>
          <w:lang w:val="en-US"/>
        </w:rPr>
        <w:t xml:space="preserve"> Apache Tomcat 6.0.29</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jdk1.6.0_22</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jre6</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lastRenderedPageBreak/>
        <w:t>MySQL</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Springs</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Prime faces</w:t>
      </w:r>
    </w:p>
    <w:p w:rsid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JPA</w:t>
      </w:r>
    </w:p>
    <w:p w:rsidR="002A7C9A" w:rsidRPr="002A7C9A" w:rsidRDefault="002A7C9A" w:rsidP="007E58A9">
      <w:pPr>
        <w:pStyle w:val="ListParagraph"/>
        <w:numPr>
          <w:ilvl w:val="1"/>
          <w:numId w:val="32"/>
        </w:numPr>
        <w:spacing w:line="276" w:lineRule="auto"/>
        <w:jc w:val="both"/>
        <w:rPr>
          <w:rFonts w:ascii="Arial" w:hAnsi="Arial" w:cs="Arial"/>
          <w:lang w:val="en-US"/>
        </w:rPr>
      </w:pPr>
      <w:r w:rsidRPr="002A7C9A">
        <w:rPr>
          <w:rFonts w:ascii="Arial" w:hAnsi="Arial" w:cs="Arial"/>
          <w:lang w:val="en-US"/>
        </w:rPr>
        <w:t>Hibernate</w:t>
      </w:r>
    </w:p>
    <w:p w:rsidR="008D5586" w:rsidRPr="002A7C9A" w:rsidRDefault="008D5586" w:rsidP="00235B31">
      <w:pPr>
        <w:spacing w:line="276" w:lineRule="auto"/>
        <w:jc w:val="both"/>
        <w:rPr>
          <w:rFonts w:ascii="Arial" w:hAnsi="Arial" w:cs="Arial"/>
          <w:lang w:val="en-US"/>
        </w:rPr>
      </w:pPr>
    </w:p>
    <w:p w:rsidR="008D5586" w:rsidRPr="002A7C9A" w:rsidRDefault="008D5586" w:rsidP="00235B31">
      <w:pPr>
        <w:spacing w:line="276" w:lineRule="auto"/>
        <w:jc w:val="both"/>
        <w:rPr>
          <w:rFonts w:ascii="Arial" w:hAnsi="Arial" w:cs="Arial"/>
          <w:lang w:val="en-US"/>
        </w:rPr>
      </w:pPr>
    </w:p>
    <w:p w:rsidR="00456FA9" w:rsidRDefault="00456FA9" w:rsidP="007E58A9">
      <w:pPr>
        <w:pStyle w:val="ListParagraph"/>
        <w:numPr>
          <w:ilvl w:val="0"/>
          <w:numId w:val="31"/>
        </w:numPr>
        <w:spacing w:line="276" w:lineRule="auto"/>
        <w:jc w:val="both"/>
        <w:rPr>
          <w:rFonts w:ascii="Arial" w:hAnsi="Arial" w:cs="Arial"/>
          <w:b/>
        </w:rPr>
      </w:pPr>
      <w:r w:rsidRPr="00456FA9">
        <w:rPr>
          <w:rFonts w:ascii="Arial" w:hAnsi="Arial" w:cs="Arial"/>
          <w:b/>
        </w:rPr>
        <w:t xml:space="preserve">Requisitos </w:t>
      </w:r>
      <w:r>
        <w:rPr>
          <w:rFonts w:ascii="Arial" w:hAnsi="Arial" w:cs="Arial"/>
          <w:b/>
        </w:rPr>
        <w:t>Importante</w:t>
      </w:r>
      <w:r w:rsidR="00C80264">
        <w:rPr>
          <w:rFonts w:ascii="Arial" w:hAnsi="Arial" w:cs="Arial"/>
          <w:b/>
        </w:rPr>
        <w:t>s:</w:t>
      </w:r>
    </w:p>
    <w:p w:rsidR="00456FA9" w:rsidRDefault="00456FA9" w:rsidP="00456FA9">
      <w:pPr>
        <w:pStyle w:val="ListParagraph"/>
        <w:spacing w:line="276" w:lineRule="auto"/>
        <w:jc w:val="both"/>
        <w:rPr>
          <w:rFonts w:ascii="Arial" w:hAnsi="Arial" w:cs="Arial"/>
          <w:b/>
        </w:rPr>
      </w:pPr>
    </w:p>
    <w:p w:rsidR="00456FA9" w:rsidRPr="00456FA9" w:rsidRDefault="00456FA9" w:rsidP="007E58A9">
      <w:pPr>
        <w:pStyle w:val="ListParagraph"/>
        <w:numPr>
          <w:ilvl w:val="1"/>
          <w:numId w:val="33"/>
        </w:numPr>
        <w:spacing w:line="276" w:lineRule="auto"/>
        <w:jc w:val="both"/>
        <w:rPr>
          <w:rFonts w:ascii="Arial" w:hAnsi="Arial" w:cs="Arial"/>
          <w:b/>
        </w:rPr>
      </w:pPr>
      <w:r w:rsidRPr="00456FA9">
        <w:rPr>
          <w:rFonts w:ascii="Arial" w:hAnsi="Arial" w:cs="Arial"/>
        </w:rPr>
        <w:t>Gestão da Entrada do Cliente no estádio de futebol</w:t>
      </w:r>
      <w:r>
        <w:rPr>
          <w:rFonts w:ascii="Arial" w:hAnsi="Arial" w:cs="Arial"/>
        </w:rPr>
        <w:t>.</w:t>
      </w:r>
    </w:p>
    <w:p w:rsidR="00456FA9" w:rsidRPr="00456FA9" w:rsidRDefault="00456FA9" w:rsidP="007E58A9">
      <w:pPr>
        <w:pStyle w:val="ListParagraph"/>
        <w:numPr>
          <w:ilvl w:val="1"/>
          <w:numId w:val="33"/>
        </w:numPr>
        <w:spacing w:line="276" w:lineRule="auto"/>
        <w:jc w:val="both"/>
        <w:rPr>
          <w:rFonts w:cs="Arial"/>
          <w:sz w:val="24"/>
        </w:rPr>
      </w:pPr>
      <w:r>
        <w:rPr>
          <w:rFonts w:ascii="Arial" w:hAnsi="Arial" w:cs="Arial"/>
        </w:rPr>
        <w:t>Cadastro da Digital do Cliente</w:t>
      </w:r>
      <w:r w:rsidR="00C80264">
        <w:rPr>
          <w:rFonts w:ascii="Arial" w:hAnsi="Arial" w:cs="Arial"/>
        </w:rPr>
        <w:t>.</w:t>
      </w:r>
    </w:p>
    <w:p w:rsidR="00456FA9" w:rsidRPr="00C80264" w:rsidRDefault="00456FA9" w:rsidP="007E58A9">
      <w:pPr>
        <w:pStyle w:val="ListParagraph"/>
        <w:numPr>
          <w:ilvl w:val="1"/>
          <w:numId w:val="33"/>
        </w:numPr>
        <w:spacing w:line="276" w:lineRule="auto"/>
        <w:jc w:val="both"/>
        <w:rPr>
          <w:rFonts w:cs="Arial"/>
          <w:sz w:val="24"/>
        </w:rPr>
      </w:pPr>
      <w:r>
        <w:rPr>
          <w:rFonts w:ascii="Arial" w:hAnsi="Arial" w:cs="Arial"/>
        </w:rPr>
        <w:t>Associação Digital vs.</w:t>
      </w:r>
      <w:r>
        <w:rPr>
          <w:rFonts w:cs="Arial"/>
          <w:sz w:val="24"/>
        </w:rPr>
        <w:t xml:space="preserve"> </w:t>
      </w:r>
      <w:r>
        <w:rPr>
          <w:rFonts w:ascii="Arial" w:hAnsi="Arial" w:cs="Arial"/>
        </w:rPr>
        <w:t>Cliente</w:t>
      </w:r>
      <w:r w:rsidR="00C80264">
        <w:rPr>
          <w:rFonts w:ascii="Arial" w:hAnsi="Arial" w:cs="Arial"/>
        </w:rPr>
        <w:t>.</w:t>
      </w:r>
    </w:p>
    <w:p w:rsidR="00C80264" w:rsidRPr="00C80264" w:rsidRDefault="00C80264" w:rsidP="007E58A9">
      <w:pPr>
        <w:pStyle w:val="ListParagraph"/>
        <w:numPr>
          <w:ilvl w:val="1"/>
          <w:numId w:val="33"/>
        </w:numPr>
        <w:spacing w:line="276" w:lineRule="auto"/>
        <w:jc w:val="both"/>
        <w:rPr>
          <w:rFonts w:cs="Arial"/>
          <w:sz w:val="24"/>
        </w:rPr>
      </w:pPr>
      <w:r>
        <w:rPr>
          <w:rFonts w:ascii="Arial" w:hAnsi="Arial" w:cs="Arial"/>
        </w:rPr>
        <w:t>Cadastro da Imagem do Cliente</w:t>
      </w:r>
    </w:p>
    <w:p w:rsidR="00C80264" w:rsidRDefault="00C80264" w:rsidP="00C80264">
      <w:pPr>
        <w:pStyle w:val="ListParagraph"/>
        <w:spacing w:line="276" w:lineRule="auto"/>
        <w:ind w:left="1440"/>
        <w:jc w:val="both"/>
        <w:rPr>
          <w:rFonts w:ascii="Arial" w:hAnsi="Arial" w:cs="Arial"/>
        </w:rPr>
      </w:pPr>
    </w:p>
    <w:p w:rsidR="008D5586" w:rsidRDefault="008D5586" w:rsidP="00C80264">
      <w:pPr>
        <w:pStyle w:val="ListParagraph"/>
        <w:spacing w:line="276" w:lineRule="auto"/>
        <w:ind w:left="1440"/>
        <w:jc w:val="both"/>
        <w:rPr>
          <w:rFonts w:ascii="Arial" w:hAnsi="Arial" w:cs="Arial"/>
        </w:rPr>
      </w:pPr>
    </w:p>
    <w:p w:rsidR="00C80264" w:rsidRDefault="00C80264" w:rsidP="007E58A9">
      <w:pPr>
        <w:pStyle w:val="ListParagraph"/>
        <w:numPr>
          <w:ilvl w:val="0"/>
          <w:numId w:val="31"/>
        </w:numPr>
        <w:spacing w:line="276" w:lineRule="auto"/>
        <w:jc w:val="both"/>
        <w:rPr>
          <w:rFonts w:ascii="Arial" w:hAnsi="Arial" w:cs="Arial"/>
          <w:b/>
        </w:rPr>
      </w:pPr>
      <w:r w:rsidRPr="00456FA9">
        <w:rPr>
          <w:rFonts w:ascii="Arial" w:hAnsi="Arial" w:cs="Arial"/>
          <w:b/>
        </w:rPr>
        <w:t xml:space="preserve">Requisitos </w:t>
      </w:r>
      <w:r>
        <w:rPr>
          <w:rFonts w:ascii="Arial" w:hAnsi="Arial" w:cs="Arial"/>
          <w:b/>
        </w:rPr>
        <w:t>Desejáveis:</w:t>
      </w:r>
    </w:p>
    <w:p w:rsidR="00A20B4B" w:rsidRPr="00A20B4B" w:rsidRDefault="00A20B4B" w:rsidP="00A20B4B">
      <w:pPr>
        <w:spacing w:line="276" w:lineRule="auto"/>
        <w:jc w:val="both"/>
        <w:rPr>
          <w:rFonts w:ascii="Arial" w:hAnsi="Arial" w:cs="Arial"/>
          <w:b/>
        </w:rPr>
      </w:pPr>
    </w:p>
    <w:p w:rsidR="00A20B4B" w:rsidRPr="00A20B4B" w:rsidRDefault="00A20B4B" w:rsidP="007E58A9">
      <w:pPr>
        <w:pStyle w:val="ListParagraph"/>
        <w:numPr>
          <w:ilvl w:val="1"/>
          <w:numId w:val="34"/>
        </w:numPr>
        <w:spacing w:line="276" w:lineRule="auto"/>
        <w:jc w:val="both"/>
        <w:rPr>
          <w:rFonts w:cs="Arial"/>
          <w:sz w:val="24"/>
        </w:rPr>
      </w:pPr>
      <w:r w:rsidRPr="00A20B4B">
        <w:rPr>
          <w:rFonts w:ascii="Arial" w:hAnsi="Arial" w:cs="Arial"/>
        </w:rPr>
        <w:t>Cadastro da Imagem do Cliente</w:t>
      </w:r>
      <w:r>
        <w:rPr>
          <w:rFonts w:ascii="Arial" w:hAnsi="Arial" w:cs="Arial"/>
        </w:rPr>
        <w:t>.</w:t>
      </w:r>
    </w:p>
    <w:p w:rsidR="00A20B4B" w:rsidRPr="00A20B4B" w:rsidRDefault="00A20B4B" w:rsidP="007E58A9">
      <w:pPr>
        <w:pStyle w:val="ListParagraph"/>
        <w:numPr>
          <w:ilvl w:val="1"/>
          <w:numId w:val="34"/>
        </w:numPr>
        <w:spacing w:line="276" w:lineRule="auto"/>
        <w:jc w:val="both"/>
        <w:rPr>
          <w:rFonts w:cs="Arial"/>
          <w:sz w:val="24"/>
        </w:rPr>
      </w:pPr>
      <w:r>
        <w:rPr>
          <w:rFonts w:cs="Arial"/>
          <w:sz w:val="24"/>
        </w:rPr>
        <w:t xml:space="preserve">Documentação do Sistema </w:t>
      </w:r>
      <w:r w:rsidRPr="00456FA9">
        <w:rPr>
          <w:rFonts w:ascii="Arial" w:hAnsi="Arial" w:cs="Arial"/>
        </w:rPr>
        <w:t>SAIB®.</w:t>
      </w:r>
    </w:p>
    <w:p w:rsidR="00A20B4B" w:rsidRPr="00A20B4B" w:rsidRDefault="00A20B4B" w:rsidP="007E58A9">
      <w:pPr>
        <w:pStyle w:val="ListParagraph"/>
        <w:numPr>
          <w:ilvl w:val="1"/>
          <w:numId w:val="34"/>
        </w:numPr>
        <w:spacing w:line="276" w:lineRule="auto"/>
        <w:jc w:val="both"/>
        <w:rPr>
          <w:rFonts w:cs="Arial"/>
          <w:sz w:val="24"/>
        </w:rPr>
      </w:pPr>
      <w:r>
        <w:rPr>
          <w:rFonts w:ascii="Arial" w:hAnsi="Arial" w:cs="Arial"/>
        </w:rPr>
        <w:t xml:space="preserve">Implantação e Suporte </w:t>
      </w:r>
      <w:r>
        <w:rPr>
          <w:rFonts w:cs="Arial"/>
          <w:sz w:val="24"/>
        </w:rPr>
        <w:t xml:space="preserve">Sistema </w:t>
      </w:r>
      <w:r w:rsidRPr="00456FA9">
        <w:rPr>
          <w:rFonts w:ascii="Arial" w:hAnsi="Arial" w:cs="Arial"/>
        </w:rPr>
        <w:t>SAIB®.</w:t>
      </w:r>
    </w:p>
    <w:p w:rsidR="00A20B4B" w:rsidRPr="00A20B4B" w:rsidRDefault="00A20B4B" w:rsidP="007E58A9">
      <w:pPr>
        <w:pStyle w:val="ListParagraph"/>
        <w:numPr>
          <w:ilvl w:val="1"/>
          <w:numId w:val="34"/>
        </w:numPr>
        <w:spacing w:line="276" w:lineRule="auto"/>
        <w:jc w:val="both"/>
        <w:rPr>
          <w:rFonts w:cs="Arial"/>
          <w:sz w:val="24"/>
        </w:rPr>
      </w:pPr>
      <w:r>
        <w:rPr>
          <w:rFonts w:cs="Arial"/>
          <w:sz w:val="24"/>
        </w:rPr>
        <w:t>Margem de Erro de 1%</w:t>
      </w:r>
    </w:p>
    <w:p w:rsidR="00172269" w:rsidRDefault="00172269" w:rsidP="00172269">
      <w:pPr>
        <w:spacing w:line="276" w:lineRule="auto"/>
        <w:jc w:val="both"/>
        <w:rPr>
          <w:rFonts w:ascii="Arial" w:hAnsi="Arial" w:cs="Arial"/>
        </w:rPr>
      </w:pPr>
    </w:p>
    <w:p w:rsidR="001178C7" w:rsidRDefault="001178C7" w:rsidP="00172269">
      <w:pPr>
        <w:spacing w:line="276" w:lineRule="auto"/>
        <w:jc w:val="both"/>
        <w:rPr>
          <w:rFonts w:ascii="Arial" w:hAnsi="Arial" w:cs="Arial"/>
        </w:rPr>
      </w:pPr>
    </w:p>
    <w:p w:rsidR="00172269" w:rsidRDefault="00172269" w:rsidP="00172269">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V</w:t>
      </w:r>
      <w:r w:rsidRPr="005B5FFB">
        <w:rPr>
          <w:rFonts w:ascii="Arial Black" w:hAnsi="Arial Black" w:cs="Arial"/>
        </w:rPr>
        <w:t xml:space="preserve">. </w:t>
      </w:r>
      <w:r>
        <w:rPr>
          <w:rFonts w:ascii="Arial Black" w:hAnsi="Arial Black" w:cs="Arial"/>
        </w:rPr>
        <w:t>Tarefa 03 – Negociação dos Requisitos</w:t>
      </w:r>
    </w:p>
    <w:p w:rsidR="00AA4D91" w:rsidRDefault="00AA4D91" w:rsidP="008E511E">
      <w:pPr>
        <w:spacing w:line="276" w:lineRule="auto"/>
        <w:jc w:val="both"/>
        <w:rPr>
          <w:rFonts w:ascii="Arial" w:hAnsi="Arial" w:cs="Arial"/>
        </w:rPr>
      </w:pPr>
    </w:p>
    <w:p w:rsidR="00AA4D91" w:rsidRDefault="00F04C3C" w:rsidP="007E58A9">
      <w:pPr>
        <w:pStyle w:val="ListParagraph"/>
        <w:numPr>
          <w:ilvl w:val="0"/>
          <w:numId w:val="35"/>
        </w:numPr>
        <w:spacing w:line="276" w:lineRule="auto"/>
        <w:jc w:val="both"/>
        <w:rPr>
          <w:rFonts w:ascii="Arial" w:hAnsi="Arial" w:cs="Arial"/>
        </w:rPr>
      </w:pPr>
      <w:r w:rsidRPr="00F04C3C">
        <w:rPr>
          <w:rFonts w:ascii="Arial" w:hAnsi="Arial" w:cs="Arial"/>
        </w:rPr>
        <w:t>Atividade 0.4: Proposta do Cronograma de Trabalho</w:t>
      </w:r>
      <w:r>
        <w:rPr>
          <w:rFonts w:ascii="Arial" w:hAnsi="Arial" w:cs="Arial"/>
        </w:rPr>
        <w:t>.</w:t>
      </w:r>
    </w:p>
    <w:p w:rsidR="00F04C3C" w:rsidRDefault="00F04C3C" w:rsidP="007E58A9">
      <w:pPr>
        <w:pStyle w:val="ListParagraph"/>
        <w:numPr>
          <w:ilvl w:val="0"/>
          <w:numId w:val="35"/>
        </w:numPr>
        <w:spacing w:line="276" w:lineRule="auto"/>
        <w:jc w:val="both"/>
        <w:rPr>
          <w:rFonts w:ascii="Arial" w:hAnsi="Arial" w:cs="Arial"/>
        </w:rPr>
      </w:pPr>
      <w:r w:rsidRPr="002B1385">
        <w:rPr>
          <w:rFonts w:ascii="Arial" w:hAnsi="Arial" w:cs="Arial"/>
        </w:rPr>
        <w:t>Atividade 1</w:t>
      </w:r>
      <w:r>
        <w:rPr>
          <w:rFonts w:ascii="Arial" w:hAnsi="Arial" w:cs="Arial"/>
        </w:rPr>
        <w:t>.0</w:t>
      </w:r>
      <w:r w:rsidRPr="002B1385">
        <w:rPr>
          <w:rFonts w:ascii="Arial" w:hAnsi="Arial" w:cs="Arial"/>
        </w:rPr>
        <w:t>: Proposta de Projeto Documento de Visão &amp; Escopo do Projeto</w:t>
      </w:r>
    </w:p>
    <w:p w:rsidR="0027607C" w:rsidRPr="0027607C" w:rsidRDefault="0027607C" w:rsidP="007E58A9">
      <w:pPr>
        <w:pStyle w:val="ListParagraph"/>
        <w:numPr>
          <w:ilvl w:val="0"/>
          <w:numId w:val="35"/>
        </w:numPr>
        <w:spacing w:line="276" w:lineRule="auto"/>
        <w:jc w:val="both"/>
        <w:rPr>
          <w:rFonts w:ascii="Arial" w:hAnsi="Arial" w:cs="Arial"/>
        </w:rPr>
      </w:pPr>
      <w:r w:rsidRPr="0027607C">
        <w:rPr>
          <w:rFonts w:ascii="Arial" w:hAnsi="Arial" w:cs="Arial"/>
        </w:rPr>
        <w:t>Atividade 2.3: Reunião 05 - Feedback Equipe/Turma</w:t>
      </w:r>
    </w:p>
    <w:p w:rsidR="0027607C" w:rsidRPr="0027607C" w:rsidRDefault="0027607C" w:rsidP="007E58A9">
      <w:pPr>
        <w:pStyle w:val="ListParagraph"/>
        <w:numPr>
          <w:ilvl w:val="0"/>
          <w:numId w:val="35"/>
        </w:numPr>
        <w:spacing w:line="276" w:lineRule="auto"/>
        <w:jc w:val="both"/>
        <w:rPr>
          <w:rFonts w:ascii="Arial" w:hAnsi="Arial" w:cs="Arial"/>
        </w:rPr>
      </w:pPr>
      <w:r w:rsidRPr="0027607C">
        <w:rPr>
          <w:rFonts w:ascii="Arial" w:hAnsi="Arial" w:cs="Arial"/>
        </w:rPr>
        <w:t>Atividade 2.4: Reunião 06 - Feedback Professor Gray Farias Moita</w:t>
      </w:r>
    </w:p>
    <w:p w:rsidR="00AA4D91" w:rsidRDefault="00AA4D91" w:rsidP="008E511E">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172269" w:rsidRDefault="00172269" w:rsidP="00172269">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Pr="005B5FFB">
        <w:rPr>
          <w:rFonts w:ascii="Arial Black" w:hAnsi="Arial Black" w:cs="Arial"/>
        </w:rPr>
        <w:t xml:space="preserve">. </w:t>
      </w:r>
      <w:r>
        <w:rPr>
          <w:rFonts w:ascii="Arial Black" w:hAnsi="Arial Black" w:cs="Arial"/>
        </w:rPr>
        <w:t>Tarefa 04 – Validação dos Requisitos</w:t>
      </w:r>
    </w:p>
    <w:p w:rsidR="00AA4D91" w:rsidRDefault="00AA4D91" w:rsidP="008E511E">
      <w:pPr>
        <w:spacing w:line="276" w:lineRule="auto"/>
        <w:jc w:val="both"/>
        <w:rPr>
          <w:rFonts w:ascii="Arial" w:hAnsi="Arial" w:cs="Arial"/>
        </w:rPr>
      </w:pPr>
    </w:p>
    <w:p w:rsidR="0027607C" w:rsidRDefault="0027607C" w:rsidP="007E58A9">
      <w:pPr>
        <w:pStyle w:val="ListParagraph"/>
        <w:numPr>
          <w:ilvl w:val="0"/>
          <w:numId w:val="36"/>
        </w:numPr>
        <w:spacing w:line="276" w:lineRule="auto"/>
        <w:jc w:val="both"/>
        <w:rPr>
          <w:rFonts w:ascii="Arial" w:hAnsi="Arial" w:cs="Arial"/>
        </w:rPr>
      </w:pPr>
      <w:r w:rsidRPr="0027607C">
        <w:rPr>
          <w:rFonts w:ascii="Arial" w:hAnsi="Arial" w:cs="Arial"/>
        </w:rPr>
        <w:t>Atividade 3.3: Reunião 07 - Feedback Equipe/Turma</w:t>
      </w:r>
    </w:p>
    <w:p w:rsidR="0027607C" w:rsidRPr="0027607C" w:rsidRDefault="0027607C" w:rsidP="007E58A9">
      <w:pPr>
        <w:pStyle w:val="ListParagraph"/>
        <w:numPr>
          <w:ilvl w:val="0"/>
          <w:numId w:val="36"/>
        </w:numPr>
        <w:spacing w:line="276" w:lineRule="auto"/>
        <w:jc w:val="both"/>
        <w:rPr>
          <w:rFonts w:ascii="Arial" w:hAnsi="Arial" w:cs="Arial"/>
        </w:rPr>
      </w:pPr>
      <w:r w:rsidRPr="0027607C">
        <w:rPr>
          <w:rFonts w:ascii="Arial" w:hAnsi="Arial" w:cs="Arial"/>
        </w:rPr>
        <w:t>Atividade 3.4: Reunião 08 - Feedback Professor Gray Farias Moita</w:t>
      </w:r>
    </w:p>
    <w:p w:rsidR="00596D2C" w:rsidRDefault="00596D2C" w:rsidP="008E511E">
      <w:pPr>
        <w:spacing w:line="276" w:lineRule="auto"/>
        <w:jc w:val="both"/>
        <w:rPr>
          <w:rFonts w:ascii="Arial" w:hAnsi="Arial" w:cs="Arial"/>
        </w:rPr>
      </w:pPr>
    </w:p>
    <w:p w:rsidR="00596D2C" w:rsidRDefault="00596D2C" w:rsidP="008E511E">
      <w:pPr>
        <w:spacing w:line="276" w:lineRule="auto"/>
        <w:jc w:val="both"/>
        <w:rPr>
          <w:rFonts w:ascii="Arial" w:hAnsi="Arial" w:cs="Arial"/>
        </w:rPr>
      </w:pPr>
    </w:p>
    <w:p w:rsidR="00172269" w:rsidRDefault="00172269" w:rsidP="00172269">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VI</w:t>
      </w:r>
      <w:r w:rsidRPr="005B5FFB">
        <w:rPr>
          <w:rFonts w:ascii="Arial Black" w:hAnsi="Arial Black" w:cs="Arial"/>
        </w:rPr>
        <w:t xml:space="preserve">. </w:t>
      </w:r>
      <w:r>
        <w:rPr>
          <w:rFonts w:ascii="Arial Black" w:hAnsi="Arial Black" w:cs="Arial"/>
        </w:rPr>
        <w:t>Tarefa 05 – Gestão dos Requisitos</w:t>
      </w:r>
    </w:p>
    <w:p w:rsidR="00AA4D91" w:rsidRDefault="00AA4D91" w:rsidP="008E511E">
      <w:pPr>
        <w:spacing w:line="276" w:lineRule="auto"/>
        <w:jc w:val="both"/>
        <w:rPr>
          <w:rFonts w:ascii="Arial" w:hAnsi="Arial" w:cs="Arial"/>
        </w:rPr>
      </w:pPr>
    </w:p>
    <w:p w:rsidR="0027607C" w:rsidRPr="0027607C" w:rsidRDefault="0027607C" w:rsidP="007E58A9">
      <w:pPr>
        <w:pStyle w:val="ListParagraph"/>
        <w:numPr>
          <w:ilvl w:val="0"/>
          <w:numId w:val="37"/>
        </w:numPr>
        <w:spacing w:line="276" w:lineRule="auto"/>
        <w:jc w:val="both"/>
        <w:rPr>
          <w:rFonts w:ascii="Arial" w:hAnsi="Arial" w:cs="Arial"/>
        </w:rPr>
      </w:pPr>
      <w:r w:rsidRPr="0027607C">
        <w:rPr>
          <w:rFonts w:ascii="Arial" w:hAnsi="Arial" w:cs="Arial"/>
        </w:rPr>
        <w:t>Atividade 2.2.1: Diagrama de Casos de Uso</w:t>
      </w:r>
    </w:p>
    <w:p w:rsidR="0027607C" w:rsidRPr="0027607C" w:rsidRDefault="0027607C" w:rsidP="007E58A9">
      <w:pPr>
        <w:pStyle w:val="ListParagraph"/>
        <w:numPr>
          <w:ilvl w:val="0"/>
          <w:numId w:val="37"/>
        </w:numPr>
        <w:spacing w:line="276" w:lineRule="auto"/>
        <w:jc w:val="both"/>
        <w:rPr>
          <w:rFonts w:ascii="Arial" w:hAnsi="Arial" w:cs="Arial"/>
        </w:rPr>
      </w:pPr>
      <w:r w:rsidRPr="0027607C">
        <w:rPr>
          <w:rFonts w:ascii="Arial" w:hAnsi="Arial" w:cs="Arial"/>
        </w:rPr>
        <w:t>Atividade 2.2.2: Diagrama de Classe</w:t>
      </w:r>
    </w:p>
    <w:p w:rsidR="0027607C" w:rsidRPr="0027607C" w:rsidRDefault="0027607C" w:rsidP="007E58A9">
      <w:pPr>
        <w:pStyle w:val="ListParagraph"/>
        <w:numPr>
          <w:ilvl w:val="0"/>
          <w:numId w:val="37"/>
        </w:numPr>
        <w:spacing w:line="276" w:lineRule="auto"/>
        <w:jc w:val="both"/>
        <w:rPr>
          <w:rFonts w:ascii="Arial" w:hAnsi="Arial" w:cs="Arial"/>
        </w:rPr>
      </w:pPr>
      <w:r w:rsidRPr="0027607C">
        <w:rPr>
          <w:rFonts w:ascii="Arial" w:hAnsi="Arial" w:cs="Arial"/>
        </w:rPr>
        <w:t>Atividade 2.2.3: Modelo de Entidade Relacionamento</w:t>
      </w:r>
    </w:p>
    <w:p w:rsidR="0027607C" w:rsidRPr="0027607C" w:rsidRDefault="0027607C" w:rsidP="007E58A9">
      <w:pPr>
        <w:pStyle w:val="ListParagraph"/>
        <w:numPr>
          <w:ilvl w:val="0"/>
          <w:numId w:val="37"/>
        </w:numPr>
        <w:spacing w:line="276" w:lineRule="auto"/>
        <w:jc w:val="both"/>
        <w:rPr>
          <w:rFonts w:ascii="Arial" w:hAnsi="Arial" w:cs="Arial"/>
        </w:rPr>
      </w:pPr>
      <w:r w:rsidRPr="0027607C">
        <w:rPr>
          <w:rFonts w:ascii="Arial" w:hAnsi="Arial" w:cs="Arial"/>
        </w:rPr>
        <w:t>Atividade 2.2.4: Diagrama de Sequência</w:t>
      </w:r>
    </w:p>
    <w:p w:rsidR="00AA4D91" w:rsidRDefault="00AA4D91" w:rsidP="008E511E">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AA4D91" w:rsidRDefault="00AA4D91" w:rsidP="00AA4D91">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74624"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8"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AA4D91" w:rsidRPr="0089090D" w:rsidRDefault="00AA4D91" w:rsidP="00AA4D9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AA4D91" w:rsidRPr="0089090D" w:rsidRDefault="00AA4D91" w:rsidP="00AA4D9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AA4D91" w:rsidRPr="0089090D" w:rsidRDefault="00AA4D91" w:rsidP="00AA4D91">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AA4D91" w:rsidRDefault="00AA4D91" w:rsidP="00AA4D91">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AA4D91" w:rsidRDefault="00AA4D91" w:rsidP="00AA4D91">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AA4D91" w:rsidRPr="006D6CC7" w:rsidRDefault="00AA4D91" w:rsidP="00AA4D91">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AA4D91" w:rsidRDefault="00AA4D91" w:rsidP="00AA4D91">
      <w:pPr>
        <w:jc w:val="both"/>
        <w:rPr>
          <w:rFonts w:ascii="Arial" w:hAnsi="Arial" w:cs="Arial"/>
          <w:b/>
        </w:rPr>
      </w:pPr>
    </w:p>
    <w:p w:rsidR="00AA4D91" w:rsidRDefault="00AA4D91" w:rsidP="00AA4D91">
      <w:pPr>
        <w:jc w:val="both"/>
        <w:rPr>
          <w:rFonts w:ascii="Arial" w:hAnsi="Arial" w:cs="Arial"/>
          <w:b/>
        </w:rPr>
      </w:pPr>
    </w:p>
    <w:p w:rsidR="00AA4D91" w:rsidRDefault="00AA4D91" w:rsidP="00AA4D91">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AA4D91" w:rsidRPr="004D0B4A" w:rsidRDefault="00AA4D91" w:rsidP="00AA4D91">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1</w:t>
      </w:r>
    </w:p>
    <w:p w:rsidR="00AA4D91" w:rsidRPr="00D92B68" w:rsidRDefault="00AA4D91" w:rsidP="00AA4D91">
      <w:pPr>
        <w:jc w:val="both"/>
        <w:rPr>
          <w:rFonts w:ascii="Arial" w:hAnsi="Arial" w:cs="Arial"/>
          <w:b/>
        </w:rPr>
      </w:pPr>
      <w:r w:rsidRPr="00CB4106">
        <w:rPr>
          <w:rFonts w:ascii="Arial Black" w:hAnsi="Arial Black" w:cs="Arial"/>
          <w:b/>
        </w:rPr>
        <w:t xml:space="preserve">- Atividade </w:t>
      </w:r>
      <w:r w:rsidR="00CF7B2E">
        <w:rPr>
          <w:rFonts w:ascii="Arial Black" w:hAnsi="Arial Black" w:cs="Arial"/>
          <w:b/>
        </w:rPr>
        <w:t>2.</w:t>
      </w:r>
      <w:r>
        <w:rPr>
          <w:rFonts w:ascii="Arial Black" w:hAnsi="Arial Black" w:cs="Arial"/>
          <w:b/>
        </w:rPr>
        <w:t>2</w:t>
      </w:r>
      <w:r w:rsidRPr="00CB4106">
        <w:rPr>
          <w:rFonts w:ascii="Arial Black" w:hAnsi="Arial Black" w:cs="Arial"/>
          <w:b/>
        </w:rPr>
        <w:t>.</w:t>
      </w:r>
      <w:r>
        <w:rPr>
          <w:rFonts w:ascii="Arial Black" w:hAnsi="Arial Black" w:cs="Arial"/>
          <w:b/>
        </w:rPr>
        <w:t>1</w:t>
      </w:r>
      <w:r w:rsidRPr="00CB4106">
        <w:rPr>
          <w:rFonts w:ascii="Arial Black" w:hAnsi="Arial Black" w:cs="Arial"/>
          <w:b/>
        </w:rPr>
        <w:t xml:space="preserve">: </w:t>
      </w:r>
      <w:r w:rsidR="00CF7B2E" w:rsidRPr="00CF7B2E">
        <w:rPr>
          <w:rFonts w:ascii="Arial Black" w:hAnsi="Arial Black" w:cs="Arial"/>
          <w:b/>
        </w:rPr>
        <w:t>Diagrama de Casos de Uso</w:t>
      </w:r>
    </w:p>
    <w:p w:rsidR="00AA4D91" w:rsidRPr="00D92B68" w:rsidRDefault="00AA4D91" w:rsidP="00AA4D91">
      <w:pPr>
        <w:jc w:val="both"/>
        <w:rPr>
          <w:rFonts w:ascii="Arial" w:hAnsi="Arial" w:cs="Arial"/>
          <w:b/>
        </w:rPr>
      </w:pPr>
    </w:p>
    <w:p w:rsidR="00AA4D91" w:rsidRDefault="00AA4D91" w:rsidP="00AA4D91">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AA4D91" w:rsidRDefault="00AA4D91" w:rsidP="008E511E">
      <w:pPr>
        <w:spacing w:line="276" w:lineRule="auto"/>
        <w:jc w:val="both"/>
        <w:rPr>
          <w:rFonts w:ascii="Arial" w:hAnsi="Arial" w:cs="Arial"/>
        </w:rPr>
      </w:pPr>
    </w:p>
    <w:p w:rsidR="00AA4D91" w:rsidRDefault="003972C0" w:rsidP="008E511E">
      <w:pPr>
        <w:spacing w:line="276" w:lineRule="auto"/>
        <w:jc w:val="both"/>
        <w:rPr>
          <w:rFonts w:ascii="Arial" w:hAnsi="Arial" w:cs="Arial"/>
        </w:rPr>
      </w:pPr>
      <w:r>
        <w:rPr>
          <w:rFonts w:ascii="Arial" w:hAnsi="Arial" w:cs="Arial"/>
        </w:rPr>
        <w:tab/>
        <w:t>O diagrama UML de Casos de Uso, procura por meio de uma linguagem simples, demonstrar o comportamento externo do sistema, buscando apresentar o sistema por uma perspectiva do usuário, demonstrando as funções e os serviços oferecidos e quais usuários poderão utilizar cada serviço.</w:t>
      </w:r>
    </w:p>
    <w:p w:rsidR="003972C0" w:rsidRDefault="003972C0" w:rsidP="008E511E">
      <w:pPr>
        <w:spacing w:line="276" w:lineRule="auto"/>
        <w:jc w:val="both"/>
        <w:rPr>
          <w:rFonts w:ascii="Arial" w:hAnsi="Arial" w:cs="Arial"/>
        </w:rPr>
      </w:pPr>
    </w:p>
    <w:p w:rsidR="003972C0" w:rsidRPr="00D92B68" w:rsidRDefault="003972C0" w:rsidP="003972C0">
      <w:pPr>
        <w:jc w:val="both"/>
        <w:rPr>
          <w:rFonts w:ascii="Arial" w:hAnsi="Arial" w:cs="Arial"/>
          <w:b/>
        </w:rPr>
      </w:pPr>
    </w:p>
    <w:p w:rsidR="003972C0" w:rsidRDefault="003972C0" w:rsidP="003972C0">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CASO DE USO N° 01</w:t>
      </w:r>
      <w:r w:rsidRPr="005B5FFB">
        <w:rPr>
          <w:rFonts w:ascii="Arial Black" w:hAnsi="Arial Black" w:cs="Arial"/>
        </w:rPr>
        <w:t>:</w:t>
      </w:r>
      <w:r>
        <w:rPr>
          <w:rFonts w:ascii="Arial Black" w:hAnsi="Arial Black" w:cs="Arial"/>
        </w:rPr>
        <w:t xml:space="preserve"> COMPRAR INGRESSO</w:t>
      </w:r>
    </w:p>
    <w:p w:rsidR="003972C0" w:rsidRPr="003972C0" w:rsidRDefault="003972C0" w:rsidP="003972C0">
      <w:pPr>
        <w:pStyle w:val="ListParagraph"/>
        <w:spacing w:line="276" w:lineRule="auto"/>
        <w:jc w:val="both"/>
        <w:rPr>
          <w:rFonts w:ascii="Arial" w:hAnsi="Arial" w:cs="Arial"/>
        </w:rPr>
      </w:pPr>
    </w:p>
    <w:p w:rsidR="00AA4D91" w:rsidRDefault="00AA4D91" w:rsidP="008E511E">
      <w:pPr>
        <w:spacing w:line="276" w:lineRule="auto"/>
        <w:jc w:val="both"/>
        <w:rPr>
          <w:rFonts w:ascii="Arial" w:hAnsi="Arial" w:cs="Arial"/>
        </w:rPr>
      </w:pPr>
    </w:p>
    <w:p w:rsidR="0024204C" w:rsidRPr="00AF0461" w:rsidRDefault="003972C0" w:rsidP="00C66FF5">
      <w:pPr>
        <w:pStyle w:val="ListParagraph"/>
        <w:numPr>
          <w:ilvl w:val="0"/>
          <w:numId w:val="8"/>
        </w:numPr>
        <w:spacing w:line="276" w:lineRule="auto"/>
        <w:jc w:val="both"/>
        <w:rPr>
          <w:rFonts w:ascii="Arial" w:hAnsi="Arial" w:cs="Arial"/>
          <w:b/>
        </w:rPr>
      </w:pPr>
      <w:r w:rsidRPr="00AF0461">
        <w:rPr>
          <w:rFonts w:ascii="Arial" w:hAnsi="Arial" w:cs="Arial"/>
          <w:b/>
        </w:rPr>
        <w:t xml:space="preserve">Finalidade: </w:t>
      </w:r>
    </w:p>
    <w:p w:rsidR="0024204C" w:rsidRPr="00AF0461" w:rsidRDefault="00AF0461" w:rsidP="00AF0461">
      <w:pPr>
        <w:spacing w:line="276" w:lineRule="auto"/>
        <w:jc w:val="both"/>
        <w:rPr>
          <w:rFonts w:ascii="Arial" w:hAnsi="Arial" w:cs="Arial"/>
        </w:rPr>
      </w:pPr>
      <w:r>
        <w:rPr>
          <w:rFonts w:ascii="Arial" w:hAnsi="Arial" w:cs="Arial"/>
        </w:rPr>
        <w:tab/>
      </w:r>
      <w:r w:rsidR="0024204C" w:rsidRPr="00AF0461">
        <w:rPr>
          <w:rFonts w:ascii="Arial" w:hAnsi="Arial" w:cs="Arial"/>
        </w:rPr>
        <w:t>Descrever o fluxo e regras no ato da compra do ingresso.</w:t>
      </w:r>
    </w:p>
    <w:p w:rsidR="0024204C" w:rsidRPr="00AF0461" w:rsidRDefault="0024204C" w:rsidP="00AF0461">
      <w:pPr>
        <w:spacing w:line="276" w:lineRule="auto"/>
        <w:jc w:val="both"/>
        <w:rPr>
          <w:rFonts w:ascii="Arial" w:hAnsi="Arial" w:cs="Arial"/>
        </w:rPr>
      </w:pPr>
    </w:p>
    <w:p w:rsidR="0024204C" w:rsidRPr="00AF0461" w:rsidRDefault="0024204C" w:rsidP="00C66FF5">
      <w:pPr>
        <w:pStyle w:val="ListParagraph"/>
        <w:numPr>
          <w:ilvl w:val="0"/>
          <w:numId w:val="8"/>
        </w:numPr>
        <w:spacing w:line="276" w:lineRule="auto"/>
        <w:jc w:val="both"/>
        <w:rPr>
          <w:rFonts w:ascii="Arial" w:hAnsi="Arial" w:cs="Arial"/>
          <w:b/>
        </w:rPr>
      </w:pPr>
      <w:r w:rsidRPr="00AF0461">
        <w:rPr>
          <w:rFonts w:ascii="Arial" w:hAnsi="Arial" w:cs="Arial"/>
          <w:b/>
        </w:rPr>
        <w:t>Atores:</w:t>
      </w: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24204C" w:rsidRPr="00AF0461" w:rsidTr="0024204C">
        <w:trPr>
          <w:trHeight w:val="172"/>
          <w:jc w:val="center"/>
        </w:trPr>
        <w:tc>
          <w:tcPr>
            <w:tcW w:w="3053" w:type="dxa"/>
            <w:tcBorders>
              <w:top w:val="single" w:sz="4" w:space="0" w:color="000000"/>
              <w:left w:val="single" w:sz="4" w:space="0" w:color="000000"/>
              <w:bottom w:val="single" w:sz="4" w:space="0" w:color="000000"/>
            </w:tcBorders>
            <w:vAlign w:val="center"/>
          </w:tcPr>
          <w:p w:rsidR="0024204C" w:rsidRPr="00AF0461" w:rsidRDefault="0024204C" w:rsidP="00AF0461">
            <w:pPr>
              <w:spacing w:line="276" w:lineRule="auto"/>
              <w:jc w:val="both"/>
              <w:rPr>
                <w:rFonts w:ascii="Arial" w:hAnsi="Arial" w:cs="Arial"/>
              </w:rPr>
            </w:pPr>
            <w:r w:rsidRPr="00AF0461">
              <w:rPr>
                <w:rFonts w:ascii="Arial" w:hAnsi="Arial" w:cs="Arial"/>
              </w:rPr>
              <w:t>Ator</w:t>
            </w:r>
          </w:p>
        </w:tc>
        <w:tc>
          <w:tcPr>
            <w:tcW w:w="2510" w:type="dxa"/>
            <w:tcBorders>
              <w:top w:val="single" w:sz="4" w:space="0" w:color="000000"/>
              <w:left w:val="single" w:sz="4" w:space="0" w:color="000000"/>
              <w:bottom w:val="single" w:sz="4" w:space="0" w:color="000000"/>
            </w:tcBorders>
          </w:tcPr>
          <w:p w:rsidR="0024204C" w:rsidRPr="00AF0461" w:rsidRDefault="0024204C" w:rsidP="00AF0461">
            <w:pPr>
              <w:spacing w:line="276" w:lineRule="auto"/>
              <w:jc w:val="both"/>
              <w:rPr>
                <w:rFonts w:ascii="Arial" w:hAnsi="Arial" w:cs="Arial"/>
              </w:rPr>
            </w:pPr>
            <w:r w:rsidRPr="00AF0461">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24204C" w:rsidRPr="00AF0461" w:rsidRDefault="0024204C" w:rsidP="00AF0461">
            <w:pPr>
              <w:spacing w:line="276" w:lineRule="auto"/>
              <w:jc w:val="both"/>
              <w:rPr>
                <w:rFonts w:ascii="Arial" w:hAnsi="Arial" w:cs="Arial"/>
              </w:rPr>
            </w:pPr>
            <w:r w:rsidRPr="00AF0461">
              <w:rPr>
                <w:rFonts w:ascii="Arial" w:hAnsi="Arial" w:cs="Arial"/>
              </w:rPr>
              <w:t>Descrição</w:t>
            </w:r>
          </w:p>
        </w:tc>
      </w:tr>
      <w:tr w:rsidR="0024204C" w:rsidRPr="00AF0461" w:rsidTr="0024204C">
        <w:trPr>
          <w:trHeight w:val="517"/>
          <w:jc w:val="center"/>
        </w:trPr>
        <w:tc>
          <w:tcPr>
            <w:tcW w:w="3053" w:type="dxa"/>
            <w:tcBorders>
              <w:top w:val="single" w:sz="4" w:space="0" w:color="000000"/>
              <w:left w:val="single" w:sz="4" w:space="0" w:color="000000"/>
              <w:bottom w:val="single" w:sz="4" w:space="0" w:color="000000"/>
            </w:tcBorders>
            <w:vAlign w:val="center"/>
          </w:tcPr>
          <w:p w:rsidR="0024204C" w:rsidRPr="00AF0461" w:rsidRDefault="0024204C" w:rsidP="00AF0461">
            <w:pPr>
              <w:spacing w:line="276" w:lineRule="auto"/>
              <w:jc w:val="both"/>
              <w:rPr>
                <w:rFonts w:ascii="Arial" w:hAnsi="Arial" w:cs="Arial"/>
              </w:rPr>
            </w:pPr>
            <w:r w:rsidRPr="00AF0461">
              <w:rPr>
                <w:rFonts w:ascii="Arial" w:hAnsi="Arial" w:cs="Arial"/>
              </w:rPr>
              <w:t>Usuario</w:t>
            </w:r>
          </w:p>
        </w:tc>
        <w:tc>
          <w:tcPr>
            <w:tcW w:w="2510" w:type="dxa"/>
            <w:tcBorders>
              <w:top w:val="single" w:sz="4" w:space="0" w:color="000000"/>
              <w:left w:val="single" w:sz="4" w:space="0" w:color="000000"/>
              <w:bottom w:val="single" w:sz="4" w:space="0" w:color="000000"/>
            </w:tcBorders>
            <w:vAlign w:val="center"/>
          </w:tcPr>
          <w:p w:rsidR="0024204C" w:rsidRPr="00AF0461" w:rsidRDefault="0024204C" w:rsidP="00AF0461">
            <w:pPr>
              <w:spacing w:line="276" w:lineRule="auto"/>
              <w:jc w:val="both"/>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24204C" w:rsidRPr="00AF0461" w:rsidRDefault="0024204C" w:rsidP="00AF0461">
            <w:pPr>
              <w:spacing w:line="276" w:lineRule="auto"/>
              <w:jc w:val="both"/>
              <w:rPr>
                <w:rFonts w:ascii="Arial" w:hAnsi="Arial" w:cs="Arial"/>
              </w:rPr>
            </w:pPr>
            <w:r w:rsidRPr="00AF0461">
              <w:rPr>
                <w:rFonts w:ascii="Arial" w:hAnsi="Arial" w:cs="Arial"/>
              </w:rPr>
              <w:t>Usuário logado no sistema</w:t>
            </w:r>
          </w:p>
        </w:tc>
      </w:tr>
    </w:tbl>
    <w:p w:rsidR="0024204C" w:rsidRDefault="0024204C" w:rsidP="00AF0461">
      <w:pPr>
        <w:spacing w:line="276" w:lineRule="auto"/>
        <w:jc w:val="both"/>
        <w:rPr>
          <w:rFonts w:ascii="Arial" w:hAnsi="Arial" w:cs="Arial"/>
        </w:rPr>
      </w:pPr>
    </w:p>
    <w:p w:rsidR="00C817FC" w:rsidRPr="00C817FC" w:rsidRDefault="00C817FC" w:rsidP="00C66FF5">
      <w:pPr>
        <w:pStyle w:val="ListParagraph"/>
        <w:numPr>
          <w:ilvl w:val="0"/>
          <w:numId w:val="8"/>
        </w:numPr>
        <w:spacing w:line="276" w:lineRule="auto"/>
        <w:jc w:val="both"/>
        <w:rPr>
          <w:rFonts w:ascii="Arial" w:eastAsia="Calibri" w:hAnsi="Arial" w:cs="Arial"/>
          <w:b/>
        </w:rPr>
      </w:pPr>
      <w:bookmarkStart w:id="141" w:name="_Toc353083449"/>
      <w:r w:rsidRPr="00C817FC">
        <w:rPr>
          <w:rFonts w:ascii="Arial" w:eastAsia="Calibri" w:hAnsi="Arial" w:cs="Arial"/>
          <w:b/>
        </w:rPr>
        <w:t>Pré Condições</w:t>
      </w:r>
      <w:bookmarkEnd w:id="141"/>
      <w:r>
        <w:rPr>
          <w:rFonts w:ascii="Arial" w:hAnsi="Arial" w:cs="Arial"/>
          <w:b/>
        </w:rPr>
        <w:t>:</w:t>
      </w:r>
    </w:p>
    <w:p w:rsidR="00C817FC" w:rsidRDefault="00C817FC" w:rsidP="00C817FC">
      <w:pPr>
        <w:spacing w:line="276" w:lineRule="auto"/>
        <w:jc w:val="both"/>
        <w:rPr>
          <w:rFonts w:ascii="Calibri" w:eastAsia="Calibri" w:hAnsi="Calibri" w:cs="Arial"/>
          <w:iCs/>
        </w:rPr>
      </w:pPr>
      <w:r w:rsidRPr="00C817FC">
        <w:rPr>
          <w:rFonts w:ascii="Arial" w:hAnsi="Arial" w:cs="Arial"/>
        </w:rPr>
        <w:tab/>
      </w:r>
      <w:r w:rsidRPr="00C817FC">
        <w:rPr>
          <w:rFonts w:ascii="Arial" w:eastAsia="Calibri" w:hAnsi="Arial" w:cs="Arial"/>
        </w:rPr>
        <w:t>O usuário deve estar logado no sistema e os jogos estarem liberados para a compra.</w:t>
      </w:r>
    </w:p>
    <w:p w:rsidR="00C817FC" w:rsidRPr="00AF0461" w:rsidRDefault="00C817FC" w:rsidP="00AF0461">
      <w:pPr>
        <w:spacing w:line="276" w:lineRule="auto"/>
        <w:jc w:val="both"/>
        <w:rPr>
          <w:rFonts w:ascii="Arial" w:hAnsi="Arial" w:cs="Arial"/>
        </w:rPr>
      </w:pPr>
    </w:p>
    <w:p w:rsidR="0024204C" w:rsidRPr="00AF0461" w:rsidRDefault="0024204C" w:rsidP="00C66FF5">
      <w:pPr>
        <w:pStyle w:val="ListParagraph"/>
        <w:numPr>
          <w:ilvl w:val="0"/>
          <w:numId w:val="8"/>
        </w:numPr>
        <w:spacing w:line="276" w:lineRule="auto"/>
        <w:jc w:val="both"/>
        <w:rPr>
          <w:rFonts w:ascii="Arial" w:hAnsi="Arial" w:cs="Arial"/>
          <w:b/>
        </w:rPr>
      </w:pPr>
      <w:r w:rsidRPr="00AF0461">
        <w:rPr>
          <w:rFonts w:ascii="Arial" w:hAnsi="Arial" w:cs="Arial"/>
          <w:b/>
        </w:rPr>
        <w:t>Acionadores:</w:t>
      </w:r>
    </w:p>
    <w:p w:rsidR="00AF0461" w:rsidRPr="00AF0461" w:rsidRDefault="00AF0461" w:rsidP="00AF0461">
      <w:pPr>
        <w:spacing w:line="276" w:lineRule="auto"/>
        <w:jc w:val="both"/>
        <w:rPr>
          <w:rFonts w:ascii="Arial" w:hAnsi="Arial" w:cs="Arial"/>
        </w:rPr>
      </w:pPr>
      <w:r>
        <w:rPr>
          <w:rFonts w:ascii="Arial" w:hAnsi="Arial" w:cs="Arial"/>
        </w:rPr>
        <w:tab/>
      </w:r>
      <w:r w:rsidR="0024204C" w:rsidRPr="00AF0461">
        <w:rPr>
          <w:rFonts w:ascii="Arial" w:hAnsi="Arial" w:cs="Arial"/>
        </w:rPr>
        <w:t>O Ator aciona a URL contendo o local onde a aplicação XXX se encontra hospedado.</w:t>
      </w:r>
      <w:bookmarkStart w:id="142" w:name="_Toc353083451"/>
    </w:p>
    <w:p w:rsidR="00AF0461" w:rsidRPr="00AF0461" w:rsidRDefault="00AF0461" w:rsidP="00AF0461">
      <w:pPr>
        <w:spacing w:line="276" w:lineRule="auto"/>
        <w:jc w:val="both"/>
        <w:rPr>
          <w:rFonts w:ascii="Arial" w:hAnsi="Arial" w:cs="Arial"/>
        </w:rPr>
      </w:pPr>
    </w:p>
    <w:p w:rsidR="00AF0461" w:rsidRPr="00AF0461" w:rsidRDefault="00AF0461" w:rsidP="00C66FF5">
      <w:pPr>
        <w:pStyle w:val="ListParagraph"/>
        <w:numPr>
          <w:ilvl w:val="0"/>
          <w:numId w:val="8"/>
        </w:numPr>
        <w:spacing w:line="276" w:lineRule="auto"/>
        <w:jc w:val="both"/>
        <w:rPr>
          <w:rFonts w:ascii="Arial" w:hAnsi="Arial" w:cs="Arial"/>
          <w:b/>
        </w:rPr>
      </w:pPr>
      <w:r w:rsidRPr="00AF0461">
        <w:rPr>
          <w:rFonts w:ascii="Arial" w:hAnsi="Arial" w:cs="Arial"/>
          <w:b/>
        </w:rPr>
        <w:t>Casos de Uso Relacionados</w:t>
      </w:r>
      <w:bookmarkEnd w:id="142"/>
      <w:r w:rsidRPr="00AF0461">
        <w:rPr>
          <w:rFonts w:ascii="Arial" w:hAnsi="Arial" w:cs="Arial"/>
          <w:b/>
        </w:rPr>
        <w:t>:</w:t>
      </w:r>
    </w:p>
    <w:p w:rsidR="00AF0461" w:rsidRPr="00AF0461" w:rsidRDefault="00AF0461" w:rsidP="00AF0461">
      <w:pPr>
        <w:spacing w:line="276" w:lineRule="auto"/>
        <w:jc w:val="both"/>
        <w:rPr>
          <w:rFonts w:ascii="Arial" w:hAnsi="Arial" w:cs="Arial"/>
        </w:rPr>
      </w:pPr>
      <w:r>
        <w:rPr>
          <w:rFonts w:ascii="Arial" w:hAnsi="Arial" w:cs="Arial"/>
        </w:rPr>
        <w:tab/>
      </w:r>
      <w:r w:rsidRPr="00AF0461">
        <w:rPr>
          <w:rFonts w:ascii="Arial" w:hAnsi="Arial" w:cs="Arial"/>
        </w:rPr>
        <w:t>Autenticar Usuário;</w:t>
      </w:r>
    </w:p>
    <w:p w:rsidR="00AF0461" w:rsidRPr="00AF0461" w:rsidRDefault="00AF0461" w:rsidP="00AF0461">
      <w:pPr>
        <w:spacing w:line="276" w:lineRule="auto"/>
        <w:jc w:val="both"/>
        <w:rPr>
          <w:rFonts w:ascii="Arial" w:hAnsi="Arial" w:cs="Arial"/>
        </w:rPr>
      </w:pPr>
      <w:r>
        <w:rPr>
          <w:rFonts w:ascii="Arial" w:hAnsi="Arial" w:cs="Arial"/>
        </w:rPr>
        <w:tab/>
      </w:r>
      <w:r w:rsidRPr="00AF0461">
        <w:rPr>
          <w:rFonts w:ascii="Arial" w:hAnsi="Arial" w:cs="Arial"/>
        </w:rPr>
        <w:t>Manter Cliente;</w:t>
      </w:r>
    </w:p>
    <w:p w:rsidR="00AF0461" w:rsidRDefault="00AF0461" w:rsidP="00AF0461">
      <w:pPr>
        <w:spacing w:line="276" w:lineRule="auto"/>
        <w:jc w:val="both"/>
        <w:rPr>
          <w:rFonts w:ascii="Arial" w:hAnsi="Arial" w:cs="Arial"/>
        </w:rPr>
      </w:pPr>
      <w:bookmarkStart w:id="143" w:name="_Toc353083452"/>
      <w:bookmarkStart w:id="144" w:name="FluxoPrincipal"/>
    </w:p>
    <w:p w:rsidR="00AF0461" w:rsidRPr="00AF0461" w:rsidRDefault="00AF0461" w:rsidP="00C66FF5">
      <w:pPr>
        <w:pStyle w:val="ListParagraph"/>
        <w:numPr>
          <w:ilvl w:val="0"/>
          <w:numId w:val="8"/>
        </w:numPr>
        <w:spacing w:line="276" w:lineRule="auto"/>
        <w:jc w:val="both"/>
        <w:rPr>
          <w:rFonts w:ascii="Arial" w:hAnsi="Arial" w:cs="Arial"/>
          <w:b/>
        </w:rPr>
      </w:pPr>
      <w:r w:rsidRPr="00AF0461">
        <w:rPr>
          <w:rFonts w:ascii="Arial" w:hAnsi="Arial" w:cs="Arial"/>
          <w:b/>
        </w:rPr>
        <w:t>Fluxo Principal – Compra de Ingresso</w:t>
      </w:r>
      <w:bookmarkEnd w:id="143"/>
      <w:r>
        <w:rPr>
          <w:rFonts w:ascii="Arial" w:hAnsi="Arial" w:cs="Arial"/>
          <w:b/>
        </w:rPr>
        <w:t>:</w:t>
      </w:r>
    </w:p>
    <w:bookmarkEnd w:id="144"/>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O Ator aciona a URL, onde se encontra a aplicação hospedada e realiza o login;</w:t>
      </w:r>
    </w:p>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Verifica se a jogos disponíveis;</w:t>
      </w:r>
    </w:p>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Define o número de ingressos a serem comprados;</w:t>
      </w:r>
    </w:p>
    <w:p w:rsidR="00AF0461"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Vincula para cada ingresso os jogos;</w:t>
      </w:r>
      <w:r w:rsidR="0024185D">
        <w:rPr>
          <w:rFonts w:ascii="Arial" w:hAnsi="Arial" w:cs="Arial"/>
        </w:rPr>
        <w:t xml:space="preserve"> Sendo que para cada ingresso é possível a inserção de no máximo 7 jogos.</w:t>
      </w:r>
    </w:p>
    <w:p w:rsidR="0024185D" w:rsidRDefault="0024185D" w:rsidP="0024185D">
      <w:pPr>
        <w:pStyle w:val="ListParagraph"/>
        <w:numPr>
          <w:ilvl w:val="0"/>
          <w:numId w:val="11"/>
        </w:numPr>
        <w:spacing w:line="276" w:lineRule="auto"/>
        <w:jc w:val="both"/>
        <w:rPr>
          <w:rFonts w:ascii="Arial" w:hAnsi="Arial" w:cs="Arial"/>
        </w:rPr>
      </w:pPr>
      <w:r>
        <w:rPr>
          <w:rFonts w:ascii="Arial" w:hAnsi="Arial" w:cs="Arial"/>
        </w:rPr>
        <w:t xml:space="preserve">O cálculo do valor dos ingressos deverá atendar a seguinte regra: </w:t>
      </w:r>
    </w:p>
    <w:p w:rsidR="0024185D" w:rsidRDefault="0024185D" w:rsidP="0024185D">
      <w:pPr>
        <w:pStyle w:val="ListParagraph"/>
        <w:numPr>
          <w:ilvl w:val="1"/>
          <w:numId w:val="11"/>
        </w:numPr>
        <w:spacing w:line="276" w:lineRule="auto"/>
        <w:jc w:val="both"/>
        <w:rPr>
          <w:rFonts w:ascii="Arial" w:hAnsi="Arial" w:cs="Arial"/>
        </w:rPr>
      </w:pPr>
      <w:r>
        <w:rPr>
          <w:rFonts w:ascii="Arial" w:hAnsi="Arial" w:cs="Arial"/>
        </w:rPr>
        <w:t xml:space="preserve">Um jogo </w:t>
      </w:r>
      <w:r w:rsidRPr="0024185D">
        <w:rPr>
          <w:rFonts w:ascii="Arial" w:hAnsi="Arial" w:cs="Arial"/>
        </w:rPr>
        <w:t xml:space="preserve">o valor será x; </w:t>
      </w:r>
    </w:p>
    <w:p w:rsidR="0024185D" w:rsidRDefault="0024185D" w:rsidP="0024185D">
      <w:pPr>
        <w:pStyle w:val="ListParagraph"/>
        <w:numPr>
          <w:ilvl w:val="1"/>
          <w:numId w:val="11"/>
        </w:numPr>
        <w:spacing w:line="276" w:lineRule="auto"/>
        <w:jc w:val="both"/>
        <w:rPr>
          <w:rFonts w:ascii="Arial" w:hAnsi="Arial" w:cs="Arial"/>
        </w:rPr>
      </w:pPr>
      <w:r>
        <w:rPr>
          <w:rFonts w:ascii="Arial" w:hAnsi="Arial" w:cs="Arial"/>
        </w:rPr>
        <w:lastRenderedPageBreak/>
        <w:t>Três jogos</w:t>
      </w:r>
      <w:r w:rsidRPr="0024185D">
        <w:rPr>
          <w:rFonts w:ascii="Arial" w:hAnsi="Arial" w:cs="Arial"/>
        </w:rPr>
        <w:t xml:space="preserve"> o valor será 2,5x; </w:t>
      </w:r>
    </w:p>
    <w:p w:rsidR="0024185D" w:rsidRDefault="0024185D" w:rsidP="0024185D">
      <w:pPr>
        <w:pStyle w:val="ListParagraph"/>
        <w:numPr>
          <w:ilvl w:val="1"/>
          <w:numId w:val="11"/>
        </w:numPr>
        <w:spacing w:line="276" w:lineRule="auto"/>
        <w:jc w:val="both"/>
        <w:rPr>
          <w:rFonts w:ascii="Arial" w:hAnsi="Arial" w:cs="Arial"/>
        </w:rPr>
      </w:pPr>
      <w:r>
        <w:rPr>
          <w:rFonts w:ascii="Arial" w:hAnsi="Arial" w:cs="Arial"/>
        </w:rPr>
        <w:t xml:space="preserve">Cinco jogos </w:t>
      </w:r>
      <w:r w:rsidRPr="0024185D">
        <w:rPr>
          <w:rFonts w:ascii="Arial" w:hAnsi="Arial" w:cs="Arial"/>
        </w:rPr>
        <w:t xml:space="preserve">o valor será 4x; </w:t>
      </w:r>
    </w:p>
    <w:p w:rsidR="0024185D" w:rsidRDefault="0024185D" w:rsidP="0024185D">
      <w:pPr>
        <w:pStyle w:val="ListParagraph"/>
        <w:numPr>
          <w:ilvl w:val="1"/>
          <w:numId w:val="11"/>
        </w:numPr>
        <w:spacing w:line="276" w:lineRule="auto"/>
        <w:jc w:val="both"/>
        <w:rPr>
          <w:rFonts w:ascii="Arial" w:hAnsi="Arial" w:cs="Arial"/>
        </w:rPr>
      </w:pPr>
      <w:r>
        <w:rPr>
          <w:rFonts w:ascii="Arial" w:hAnsi="Arial" w:cs="Arial"/>
        </w:rPr>
        <w:t>S</w:t>
      </w:r>
      <w:r w:rsidRPr="0024185D">
        <w:rPr>
          <w:rFonts w:ascii="Arial" w:hAnsi="Arial" w:cs="Arial"/>
        </w:rPr>
        <w:t>ete jogos o valor será 5x</w:t>
      </w:r>
      <w:r>
        <w:rPr>
          <w:rFonts w:ascii="Arial" w:hAnsi="Arial" w:cs="Arial"/>
        </w:rPr>
        <w:t>;</w:t>
      </w:r>
    </w:p>
    <w:p w:rsidR="0024185D" w:rsidRPr="00C817FC" w:rsidRDefault="0024185D" w:rsidP="0024185D">
      <w:pPr>
        <w:pStyle w:val="ListParagraph"/>
        <w:spacing w:line="276" w:lineRule="auto"/>
        <w:ind w:left="2145"/>
        <w:jc w:val="both"/>
        <w:rPr>
          <w:rFonts w:ascii="Arial" w:hAnsi="Arial" w:cs="Arial"/>
        </w:rPr>
      </w:pPr>
    </w:p>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Informa dados necessários para se cadastrar como cliente;</w:t>
      </w:r>
    </w:p>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Efetua o pagamento da compra;</w:t>
      </w:r>
    </w:p>
    <w:p w:rsidR="00AF0461" w:rsidRPr="00C817FC" w:rsidRDefault="00AF0461" w:rsidP="00C66FF5">
      <w:pPr>
        <w:pStyle w:val="ListParagraph"/>
        <w:numPr>
          <w:ilvl w:val="0"/>
          <w:numId w:val="11"/>
        </w:numPr>
        <w:spacing w:line="276" w:lineRule="auto"/>
        <w:jc w:val="both"/>
        <w:rPr>
          <w:rFonts w:ascii="Arial" w:hAnsi="Arial" w:cs="Arial"/>
        </w:rPr>
      </w:pPr>
      <w:r w:rsidRPr="00C817FC">
        <w:rPr>
          <w:rFonts w:ascii="Arial" w:hAnsi="Arial" w:cs="Arial"/>
        </w:rPr>
        <w:t>Fluxo encerrado.</w:t>
      </w:r>
    </w:p>
    <w:p w:rsidR="00AF0461" w:rsidRPr="00AF0461" w:rsidRDefault="00AF0461" w:rsidP="00AF0461">
      <w:pPr>
        <w:spacing w:line="276" w:lineRule="auto"/>
        <w:jc w:val="both"/>
        <w:rPr>
          <w:rFonts w:ascii="Arial" w:hAnsi="Arial" w:cs="Arial"/>
        </w:rPr>
      </w:pPr>
    </w:p>
    <w:p w:rsidR="00AF0461" w:rsidRPr="00AF0461" w:rsidRDefault="00AF0461" w:rsidP="00C66FF5">
      <w:pPr>
        <w:pStyle w:val="ListParagraph"/>
        <w:numPr>
          <w:ilvl w:val="0"/>
          <w:numId w:val="8"/>
        </w:numPr>
        <w:spacing w:line="276" w:lineRule="auto"/>
        <w:jc w:val="both"/>
        <w:rPr>
          <w:rFonts w:ascii="Arial" w:hAnsi="Arial" w:cs="Arial"/>
          <w:b/>
        </w:rPr>
      </w:pPr>
      <w:bookmarkStart w:id="145" w:name="_Toc353083453"/>
      <w:r w:rsidRPr="00AF0461">
        <w:rPr>
          <w:rFonts w:ascii="Arial" w:hAnsi="Arial" w:cs="Arial"/>
          <w:b/>
        </w:rPr>
        <w:t>Fluxos Alternativos</w:t>
      </w:r>
      <w:bookmarkEnd w:id="145"/>
      <w:r>
        <w:rPr>
          <w:rFonts w:ascii="Arial" w:hAnsi="Arial" w:cs="Arial"/>
          <w:b/>
        </w:rPr>
        <w:t>:</w:t>
      </w:r>
    </w:p>
    <w:p w:rsidR="00AF0461" w:rsidRPr="00AF0461" w:rsidRDefault="00AF0461" w:rsidP="00C66FF5">
      <w:pPr>
        <w:pStyle w:val="ListParagraph"/>
        <w:numPr>
          <w:ilvl w:val="0"/>
          <w:numId w:val="8"/>
        </w:numPr>
        <w:spacing w:line="276" w:lineRule="auto"/>
        <w:jc w:val="both"/>
        <w:rPr>
          <w:rFonts w:ascii="Arial" w:hAnsi="Arial" w:cs="Arial"/>
          <w:b/>
        </w:rPr>
      </w:pPr>
      <w:bookmarkStart w:id="146" w:name="_Ref287622938"/>
      <w:bookmarkStart w:id="147" w:name="_Toc353083454"/>
      <w:r w:rsidRPr="00AF0461">
        <w:rPr>
          <w:rFonts w:ascii="Arial" w:hAnsi="Arial" w:cs="Arial"/>
          <w:b/>
        </w:rPr>
        <w:t>Fluxo Alternativo – Exceções.</w:t>
      </w:r>
      <w:bookmarkEnd w:id="146"/>
      <w:bookmarkEnd w:id="147"/>
    </w:p>
    <w:p w:rsidR="00AF0461" w:rsidRPr="00116AC1" w:rsidRDefault="00AF0461" w:rsidP="00C66FF5">
      <w:pPr>
        <w:pStyle w:val="ListParagraph"/>
        <w:numPr>
          <w:ilvl w:val="0"/>
          <w:numId w:val="10"/>
        </w:numPr>
        <w:spacing w:line="276" w:lineRule="auto"/>
        <w:jc w:val="both"/>
        <w:rPr>
          <w:rFonts w:ascii="Arial" w:hAnsi="Arial" w:cs="Arial"/>
        </w:rPr>
      </w:pPr>
      <w:r w:rsidRPr="00116AC1">
        <w:rPr>
          <w:rFonts w:ascii="Arial" w:hAnsi="Arial" w:cs="Arial"/>
          <w:b/>
        </w:rPr>
        <w:t>Login:</w:t>
      </w:r>
      <w:r w:rsidRPr="00116AC1">
        <w:rPr>
          <w:rFonts w:ascii="Arial" w:hAnsi="Arial" w:cs="Arial"/>
        </w:rPr>
        <w:t xml:space="preserve"> Ocorre quando o usuário não está cadastrado no sistema. Caso de uso termina.</w:t>
      </w:r>
    </w:p>
    <w:p w:rsidR="00AF0461" w:rsidRPr="00116AC1" w:rsidRDefault="00AF0461" w:rsidP="00C66FF5">
      <w:pPr>
        <w:pStyle w:val="ListParagraph"/>
        <w:numPr>
          <w:ilvl w:val="0"/>
          <w:numId w:val="10"/>
        </w:numPr>
        <w:spacing w:line="276" w:lineRule="auto"/>
        <w:jc w:val="both"/>
        <w:rPr>
          <w:rFonts w:ascii="Arial" w:hAnsi="Arial" w:cs="Arial"/>
        </w:rPr>
      </w:pPr>
      <w:r w:rsidRPr="00116AC1">
        <w:rPr>
          <w:rFonts w:ascii="Arial" w:hAnsi="Arial" w:cs="Arial"/>
          <w:b/>
        </w:rPr>
        <w:t>Jogos disponíveis:</w:t>
      </w:r>
      <w:r w:rsidRPr="00116AC1">
        <w:rPr>
          <w:rFonts w:ascii="Arial" w:hAnsi="Arial" w:cs="Arial"/>
        </w:rPr>
        <w:t xml:space="preserve"> Ocorre quando o número de ingressos para um determinado jogo já foi esgotado. Caso de uso termina.</w:t>
      </w:r>
    </w:p>
    <w:p w:rsidR="00AF0461" w:rsidRPr="00116AC1" w:rsidRDefault="00AF0461" w:rsidP="00C66FF5">
      <w:pPr>
        <w:pStyle w:val="ListParagraph"/>
        <w:numPr>
          <w:ilvl w:val="0"/>
          <w:numId w:val="10"/>
        </w:numPr>
        <w:spacing w:line="276" w:lineRule="auto"/>
        <w:jc w:val="both"/>
        <w:rPr>
          <w:rFonts w:ascii="Arial" w:hAnsi="Arial" w:cs="Arial"/>
        </w:rPr>
      </w:pPr>
      <w:r w:rsidRPr="00116AC1">
        <w:rPr>
          <w:rFonts w:ascii="Arial" w:hAnsi="Arial" w:cs="Arial"/>
          <w:b/>
        </w:rPr>
        <w:t>Cadastrar como cliente:</w:t>
      </w:r>
      <w:r w:rsidRPr="00116AC1">
        <w:rPr>
          <w:rFonts w:ascii="Arial" w:hAnsi="Arial" w:cs="Arial"/>
        </w:rPr>
        <w:t xml:space="preserve"> Ocorre quando não são informados os campos obrigatórios no cadastro de cliente. Caso de uso termina.</w:t>
      </w:r>
    </w:p>
    <w:p w:rsidR="00D02DB2" w:rsidRDefault="00D02DB2" w:rsidP="00AF0461">
      <w:pPr>
        <w:spacing w:line="276" w:lineRule="auto"/>
        <w:jc w:val="both"/>
        <w:rPr>
          <w:rFonts w:ascii="Arial" w:hAnsi="Arial" w:cs="Arial"/>
        </w:rPr>
      </w:pPr>
      <w:bookmarkStart w:id="148" w:name="_Toc353083455"/>
    </w:p>
    <w:p w:rsidR="00AF0461" w:rsidRPr="00116AC1" w:rsidRDefault="00AF0461" w:rsidP="00C66FF5">
      <w:pPr>
        <w:pStyle w:val="ListParagraph"/>
        <w:numPr>
          <w:ilvl w:val="0"/>
          <w:numId w:val="9"/>
        </w:numPr>
        <w:spacing w:line="276" w:lineRule="auto"/>
        <w:jc w:val="both"/>
        <w:rPr>
          <w:rFonts w:ascii="Arial" w:hAnsi="Arial" w:cs="Arial"/>
          <w:b/>
        </w:rPr>
      </w:pPr>
      <w:r w:rsidRPr="00116AC1">
        <w:rPr>
          <w:rFonts w:ascii="Arial" w:hAnsi="Arial" w:cs="Arial"/>
          <w:b/>
        </w:rPr>
        <w:t>Pós Condições</w:t>
      </w:r>
      <w:bookmarkEnd w:id="148"/>
      <w:r w:rsidR="00D02DB2" w:rsidRPr="00116AC1">
        <w:rPr>
          <w:rFonts w:ascii="Arial" w:hAnsi="Arial" w:cs="Arial"/>
          <w:b/>
        </w:rPr>
        <w:t>:</w:t>
      </w:r>
    </w:p>
    <w:p w:rsidR="00AF0461" w:rsidRDefault="00116AC1" w:rsidP="00AF0461">
      <w:pPr>
        <w:spacing w:line="276" w:lineRule="auto"/>
        <w:jc w:val="both"/>
        <w:rPr>
          <w:rFonts w:ascii="Arial" w:hAnsi="Arial" w:cs="Arial"/>
        </w:rPr>
      </w:pPr>
      <w:r>
        <w:rPr>
          <w:rFonts w:ascii="Arial" w:hAnsi="Arial" w:cs="Arial"/>
        </w:rPr>
        <w:tab/>
      </w:r>
      <w:r w:rsidR="00AF0461" w:rsidRPr="00AF0461">
        <w:rPr>
          <w:rFonts w:ascii="Arial" w:hAnsi="Arial" w:cs="Arial"/>
        </w:rPr>
        <w:t>A compra do(s) ingresso(s) é realizada com sucesso.</w:t>
      </w:r>
    </w:p>
    <w:p w:rsidR="00C817FC" w:rsidRPr="00AF0461" w:rsidRDefault="00C817FC" w:rsidP="00AF0461">
      <w:pPr>
        <w:spacing w:line="276" w:lineRule="auto"/>
        <w:jc w:val="both"/>
        <w:rPr>
          <w:rFonts w:ascii="Arial" w:hAnsi="Arial" w:cs="Arial"/>
        </w:rPr>
      </w:pPr>
    </w:p>
    <w:p w:rsidR="00AF0461" w:rsidRDefault="00AF0461" w:rsidP="008E511E">
      <w:pPr>
        <w:spacing w:line="276" w:lineRule="auto"/>
        <w:jc w:val="both"/>
        <w:rPr>
          <w:rFonts w:ascii="Arial" w:hAnsi="Arial" w:cs="Arial"/>
        </w:rPr>
      </w:pPr>
    </w:p>
    <w:p w:rsidR="00C817FC" w:rsidRDefault="00C817FC" w:rsidP="00C817FC">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DIAGRAMA UC N° 01</w:t>
      </w:r>
      <w:r w:rsidRPr="005B5FFB">
        <w:rPr>
          <w:rFonts w:ascii="Arial Black" w:hAnsi="Arial Black" w:cs="Arial"/>
        </w:rPr>
        <w:t>:</w:t>
      </w:r>
      <w:r>
        <w:rPr>
          <w:rFonts w:ascii="Arial Black" w:hAnsi="Arial Black" w:cs="Arial"/>
        </w:rPr>
        <w:t xml:space="preserve"> COMPRAR INGRESSO</w:t>
      </w:r>
    </w:p>
    <w:p w:rsidR="00C817FC" w:rsidRDefault="00C817FC" w:rsidP="00C817FC">
      <w:pPr>
        <w:spacing w:line="276" w:lineRule="auto"/>
        <w:jc w:val="center"/>
        <w:rPr>
          <w:noProof/>
          <w:lang w:eastAsia="pt-BR"/>
        </w:rPr>
      </w:pPr>
    </w:p>
    <w:p w:rsidR="00C817FC" w:rsidRDefault="00C817FC" w:rsidP="00C817FC">
      <w:pPr>
        <w:spacing w:line="276" w:lineRule="auto"/>
        <w:jc w:val="center"/>
        <w:rPr>
          <w:noProof/>
          <w:lang w:eastAsia="pt-BR"/>
        </w:rPr>
      </w:pPr>
    </w:p>
    <w:p w:rsidR="00C817FC" w:rsidRDefault="00C817FC" w:rsidP="00C817FC">
      <w:pPr>
        <w:spacing w:line="276" w:lineRule="auto"/>
        <w:jc w:val="center"/>
        <w:rPr>
          <w:rFonts w:ascii="Arial" w:hAnsi="Arial" w:cs="Arial"/>
        </w:rPr>
      </w:pPr>
      <w:r>
        <w:rPr>
          <w:noProof/>
          <w:lang w:eastAsia="pt-BR"/>
        </w:rPr>
        <w:drawing>
          <wp:inline distT="0" distB="0" distL="0" distR="0">
            <wp:extent cx="5400675" cy="4352925"/>
            <wp:effectExtent l="19050" t="0" r="9525" b="0"/>
            <wp:docPr id="10" name="Imagem 2" descr="ComprarIngr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rarIngresso"/>
                    <pic:cNvPicPr>
                      <a:picLocks noChangeAspect="1" noChangeArrowheads="1"/>
                    </pic:cNvPicPr>
                  </pic:nvPicPr>
                  <pic:blipFill>
                    <a:blip r:embed="rId26" cstate="print"/>
                    <a:srcRect/>
                    <a:stretch>
                      <a:fillRect/>
                    </a:stretch>
                  </pic:blipFill>
                  <pic:spPr bwMode="auto">
                    <a:xfrm>
                      <a:off x="0" y="0"/>
                      <a:ext cx="5400675" cy="4352925"/>
                    </a:xfrm>
                    <a:prstGeom prst="rect">
                      <a:avLst/>
                    </a:prstGeom>
                    <a:noFill/>
                    <a:ln w="9525">
                      <a:noFill/>
                      <a:miter lim="800000"/>
                      <a:headEnd/>
                      <a:tailEnd/>
                    </a:ln>
                  </pic:spPr>
                </pic:pic>
              </a:graphicData>
            </a:graphic>
          </wp:inline>
        </w:drawing>
      </w:r>
    </w:p>
    <w:p w:rsidR="00C817FC" w:rsidRDefault="00C817FC" w:rsidP="00C817FC">
      <w:pPr>
        <w:spacing w:line="276" w:lineRule="auto"/>
        <w:jc w:val="center"/>
        <w:rPr>
          <w:rFonts w:ascii="Arial" w:hAnsi="Arial" w:cs="Arial"/>
        </w:rPr>
      </w:pPr>
    </w:p>
    <w:p w:rsidR="00C817FC" w:rsidRDefault="00C817FC" w:rsidP="00C817FC">
      <w:pPr>
        <w:spacing w:line="276" w:lineRule="auto"/>
        <w:jc w:val="both"/>
        <w:rPr>
          <w:rFonts w:ascii="Arial" w:hAnsi="Arial" w:cs="Arial"/>
        </w:rPr>
      </w:pPr>
    </w:p>
    <w:p w:rsidR="00C817FC" w:rsidRPr="00D92B68" w:rsidRDefault="00C817FC" w:rsidP="00C817FC">
      <w:pPr>
        <w:jc w:val="both"/>
        <w:rPr>
          <w:rFonts w:ascii="Arial" w:hAnsi="Arial" w:cs="Arial"/>
          <w:b/>
        </w:rPr>
      </w:pPr>
    </w:p>
    <w:p w:rsidR="00C817FC" w:rsidRDefault="00C817FC" w:rsidP="00C817FC">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lastRenderedPageBreak/>
        <w:t>I</w:t>
      </w:r>
      <w:r>
        <w:rPr>
          <w:rFonts w:ascii="Arial Black" w:hAnsi="Arial Black" w:cs="Arial"/>
        </w:rPr>
        <w:t>V</w:t>
      </w:r>
      <w:r w:rsidRPr="005B5FFB">
        <w:rPr>
          <w:rFonts w:ascii="Arial Black" w:hAnsi="Arial Black" w:cs="Arial"/>
        </w:rPr>
        <w:t xml:space="preserve">. </w:t>
      </w:r>
      <w:r>
        <w:rPr>
          <w:rFonts w:ascii="Arial Black" w:hAnsi="Arial Black" w:cs="Arial"/>
        </w:rPr>
        <w:t>CASO DE USO N° 02</w:t>
      </w:r>
      <w:r w:rsidRPr="005B5FFB">
        <w:rPr>
          <w:rFonts w:ascii="Arial Black" w:hAnsi="Arial Black" w:cs="Arial"/>
        </w:rPr>
        <w:t>:</w:t>
      </w:r>
      <w:r>
        <w:rPr>
          <w:rFonts w:ascii="Arial Black" w:hAnsi="Arial Black" w:cs="Arial"/>
        </w:rPr>
        <w:t xml:space="preserve"> </w:t>
      </w:r>
      <w:r w:rsidR="007015AD">
        <w:rPr>
          <w:rFonts w:ascii="Arial Black" w:hAnsi="Arial Black" w:cs="Arial"/>
        </w:rPr>
        <w:t>ENTRADA</w:t>
      </w:r>
    </w:p>
    <w:p w:rsidR="00C817FC" w:rsidRPr="003972C0" w:rsidRDefault="00C817FC" w:rsidP="00C817FC">
      <w:pPr>
        <w:pStyle w:val="ListParagraph"/>
        <w:spacing w:line="276" w:lineRule="auto"/>
        <w:jc w:val="both"/>
        <w:rPr>
          <w:rFonts w:ascii="Arial" w:hAnsi="Arial" w:cs="Arial"/>
        </w:rPr>
      </w:pPr>
    </w:p>
    <w:p w:rsidR="00C817FC" w:rsidRPr="00C817FC" w:rsidRDefault="00C817FC" w:rsidP="00C66FF5">
      <w:pPr>
        <w:pStyle w:val="ListParagraph"/>
        <w:numPr>
          <w:ilvl w:val="0"/>
          <w:numId w:val="9"/>
        </w:numPr>
        <w:spacing w:line="276" w:lineRule="auto"/>
        <w:jc w:val="both"/>
        <w:rPr>
          <w:rFonts w:ascii="Arial" w:hAnsi="Arial" w:cs="Arial"/>
          <w:b/>
        </w:rPr>
      </w:pPr>
      <w:bookmarkStart w:id="149" w:name="_Toc353084812"/>
      <w:r w:rsidRPr="00C817FC">
        <w:rPr>
          <w:rFonts w:ascii="Arial" w:hAnsi="Arial" w:cs="Arial"/>
          <w:b/>
        </w:rPr>
        <w:t>Finalidade</w:t>
      </w:r>
      <w:bookmarkEnd w:id="149"/>
      <w:r>
        <w:rPr>
          <w:rFonts w:ascii="Arial" w:hAnsi="Arial" w:cs="Arial"/>
          <w:b/>
        </w:rPr>
        <w:t>:</w:t>
      </w:r>
    </w:p>
    <w:p w:rsidR="00C817FC" w:rsidRDefault="00C817FC" w:rsidP="00C817FC">
      <w:pPr>
        <w:spacing w:line="276" w:lineRule="auto"/>
        <w:jc w:val="both"/>
        <w:rPr>
          <w:rFonts w:ascii="Arial" w:hAnsi="Arial" w:cs="Arial"/>
        </w:rPr>
      </w:pPr>
      <w:r>
        <w:rPr>
          <w:rFonts w:ascii="Arial" w:hAnsi="Arial" w:cs="Arial"/>
        </w:rPr>
        <w:tab/>
      </w:r>
      <w:r w:rsidRPr="00C817FC">
        <w:rPr>
          <w:rFonts w:ascii="Arial" w:hAnsi="Arial" w:cs="Arial"/>
        </w:rPr>
        <w:t>Descrever o fluxo e regras no ato da compra do ingresso.</w:t>
      </w:r>
    </w:p>
    <w:p w:rsidR="00C817FC" w:rsidRPr="00C817FC" w:rsidRDefault="00C817FC" w:rsidP="00C817FC">
      <w:pPr>
        <w:spacing w:line="276" w:lineRule="auto"/>
        <w:jc w:val="both"/>
        <w:rPr>
          <w:rFonts w:ascii="Arial" w:hAnsi="Arial" w:cs="Arial"/>
          <w:b/>
        </w:rPr>
      </w:pPr>
    </w:p>
    <w:p w:rsidR="00C817FC" w:rsidRPr="00C817FC" w:rsidRDefault="00C817FC" w:rsidP="00C66FF5">
      <w:pPr>
        <w:pStyle w:val="ListParagraph"/>
        <w:numPr>
          <w:ilvl w:val="0"/>
          <w:numId w:val="9"/>
        </w:numPr>
        <w:spacing w:line="276" w:lineRule="auto"/>
        <w:jc w:val="both"/>
        <w:rPr>
          <w:rFonts w:ascii="Arial" w:hAnsi="Arial" w:cs="Arial"/>
          <w:b/>
        </w:rPr>
      </w:pPr>
      <w:bookmarkStart w:id="150" w:name="_Toc353084813"/>
      <w:r w:rsidRPr="00C817FC">
        <w:rPr>
          <w:rFonts w:ascii="Arial" w:hAnsi="Arial" w:cs="Arial"/>
          <w:b/>
        </w:rPr>
        <w:t>Atores</w:t>
      </w:r>
      <w:bookmarkEnd w:id="150"/>
      <w:r w:rsidRPr="00C817FC">
        <w:rPr>
          <w:rFonts w:ascii="Arial" w:hAnsi="Arial" w:cs="Arial"/>
          <w:b/>
        </w:rPr>
        <w:t>:</w:t>
      </w:r>
    </w:p>
    <w:p w:rsidR="00C817FC" w:rsidRPr="00C817FC" w:rsidRDefault="00C817FC" w:rsidP="00C817FC">
      <w:pPr>
        <w:spacing w:line="276" w:lineRule="auto"/>
        <w:jc w:val="both"/>
        <w:rPr>
          <w:rFonts w:ascii="Arial" w:hAnsi="Arial" w:cs="Arial"/>
        </w:rPr>
      </w:pPr>
      <w:r>
        <w:rPr>
          <w:rFonts w:ascii="Arial" w:hAnsi="Arial" w:cs="Arial"/>
        </w:rPr>
        <w:tab/>
      </w:r>
      <w:r w:rsidRPr="00C817FC">
        <w:rPr>
          <w:rFonts w:ascii="Arial" w:hAnsi="Arial" w:cs="Arial"/>
        </w:rPr>
        <w:t>A tabela abaixo descreve brevemente cada ator da aplicação.</w:t>
      </w:r>
    </w:p>
    <w:p w:rsidR="00C817FC" w:rsidRPr="00C817FC" w:rsidRDefault="00C817FC" w:rsidP="00C817FC">
      <w:pPr>
        <w:spacing w:line="276" w:lineRule="auto"/>
        <w:jc w:val="both"/>
        <w:rPr>
          <w:rFonts w:ascii="Arial" w:hAnsi="Arial" w:cs="Arial"/>
        </w:rPr>
      </w:pP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C817FC" w:rsidRPr="00C817FC" w:rsidTr="00C817FC">
        <w:trPr>
          <w:trHeight w:val="172"/>
          <w:jc w:val="center"/>
        </w:trPr>
        <w:tc>
          <w:tcPr>
            <w:tcW w:w="3053" w:type="dxa"/>
            <w:tcBorders>
              <w:top w:val="single" w:sz="4" w:space="0" w:color="000000"/>
              <w:left w:val="single" w:sz="4" w:space="0" w:color="000000"/>
              <w:bottom w:val="single" w:sz="4" w:space="0" w:color="000000"/>
            </w:tcBorders>
            <w:vAlign w:val="center"/>
          </w:tcPr>
          <w:p w:rsidR="00C817FC" w:rsidRPr="00C817FC" w:rsidRDefault="00C817FC" w:rsidP="00C817FC">
            <w:pPr>
              <w:spacing w:line="276" w:lineRule="auto"/>
              <w:jc w:val="both"/>
              <w:rPr>
                <w:rFonts w:ascii="Arial" w:hAnsi="Arial" w:cs="Arial"/>
              </w:rPr>
            </w:pPr>
            <w:r w:rsidRPr="00C817FC">
              <w:rPr>
                <w:rFonts w:ascii="Arial" w:hAnsi="Arial" w:cs="Arial"/>
              </w:rPr>
              <w:t>Ator</w:t>
            </w:r>
          </w:p>
        </w:tc>
        <w:tc>
          <w:tcPr>
            <w:tcW w:w="2510" w:type="dxa"/>
            <w:tcBorders>
              <w:top w:val="single" w:sz="4" w:space="0" w:color="000000"/>
              <w:left w:val="single" w:sz="4" w:space="0" w:color="000000"/>
              <w:bottom w:val="single" w:sz="4" w:space="0" w:color="000000"/>
            </w:tcBorders>
          </w:tcPr>
          <w:p w:rsidR="00C817FC" w:rsidRPr="00C817FC" w:rsidRDefault="00C817FC" w:rsidP="00C817FC">
            <w:pPr>
              <w:spacing w:line="276" w:lineRule="auto"/>
              <w:jc w:val="both"/>
              <w:rPr>
                <w:rFonts w:ascii="Arial" w:hAnsi="Arial" w:cs="Arial"/>
              </w:rPr>
            </w:pPr>
            <w:r w:rsidRPr="00C817FC">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C817FC" w:rsidRPr="00C817FC" w:rsidRDefault="00C817FC" w:rsidP="00C817FC">
            <w:pPr>
              <w:spacing w:line="276" w:lineRule="auto"/>
              <w:jc w:val="both"/>
              <w:rPr>
                <w:rFonts w:ascii="Arial" w:hAnsi="Arial" w:cs="Arial"/>
              </w:rPr>
            </w:pPr>
            <w:r w:rsidRPr="00C817FC">
              <w:rPr>
                <w:rFonts w:ascii="Arial" w:hAnsi="Arial" w:cs="Arial"/>
              </w:rPr>
              <w:t>Descrição</w:t>
            </w:r>
          </w:p>
        </w:tc>
      </w:tr>
      <w:tr w:rsidR="00C817FC" w:rsidRPr="00C817FC" w:rsidTr="00C817FC">
        <w:trPr>
          <w:trHeight w:val="517"/>
          <w:jc w:val="center"/>
        </w:trPr>
        <w:tc>
          <w:tcPr>
            <w:tcW w:w="3053" w:type="dxa"/>
            <w:tcBorders>
              <w:top w:val="single" w:sz="4" w:space="0" w:color="000000"/>
              <w:left w:val="single" w:sz="4" w:space="0" w:color="000000"/>
              <w:bottom w:val="single" w:sz="4" w:space="0" w:color="000000"/>
            </w:tcBorders>
            <w:vAlign w:val="center"/>
          </w:tcPr>
          <w:p w:rsidR="00C817FC" w:rsidRPr="00C817FC" w:rsidRDefault="00C817FC" w:rsidP="00C817FC">
            <w:pPr>
              <w:spacing w:line="276" w:lineRule="auto"/>
              <w:jc w:val="both"/>
              <w:rPr>
                <w:rFonts w:ascii="Arial" w:hAnsi="Arial" w:cs="Arial"/>
              </w:rPr>
            </w:pPr>
            <w:r w:rsidRPr="00C817FC">
              <w:rPr>
                <w:rFonts w:ascii="Arial" w:hAnsi="Arial" w:cs="Arial"/>
              </w:rPr>
              <w:t>Usuario</w:t>
            </w:r>
          </w:p>
        </w:tc>
        <w:tc>
          <w:tcPr>
            <w:tcW w:w="2510" w:type="dxa"/>
            <w:tcBorders>
              <w:top w:val="single" w:sz="4" w:space="0" w:color="000000"/>
              <w:left w:val="single" w:sz="4" w:space="0" w:color="000000"/>
              <w:bottom w:val="single" w:sz="4" w:space="0" w:color="000000"/>
            </w:tcBorders>
            <w:vAlign w:val="center"/>
          </w:tcPr>
          <w:p w:rsidR="00C817FC" w:rsidRPr="00C817FC" w:rsidRDefault="00C817FC" w:rsidP="00C817FC">
            <w:pPr>
              <w:spacing w:line="276" w:lineRule="auto"/>
              <w:jc w:val="both"/>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C817FC" w:rsidRPr="00C817FC" w:rsidRDefault="00C817FC" w:rsidP="00C817FC">
            <w:pPr>
              <w:spacing w:line="276" w:lineRule="auto"/>
              <w:jc w:val="both"/>
              <w:rPr>
                <w:rFonts w:ascii="Arial" w:hAnsi="Arial" w:cs="Arial"/>
              </w:rPr>
            </w:pPr>
            <w:r w:rsidRPr="00C817FC">
              <w:rPr>
                <w:rFonts w:ascii="Arial" w:hAnsi="Arial" w:cs="Arial"/>
              </w:rPr>
              <w:t>Usuário logado no sistema</w:t>
            </w:r>
          </w:p>
        </w:tc>
      </w:tr>
    </w:tbl>
    <w:p w:rsidR="00C817FC" w:rsidRDefault="00C817FC" w:rsidP="00C817FC">
      <w:pPr>
        <w:spacing w:line="276" w:lineRule="auto"/>
        <w:jc w:val="both"/>
        <w:rPr>
          <w:rFonts w:ascii="Arial" w:hAnsi="Arial" w:cs="Arial"/>
        </w:rPr>
      </w:pPr>
      <w:bookmarkStart w:id="151" w:name="_Toc353084814"/>
    </w:p>
    <w:p w:rsidR="00C817FC" w:rsidRPr="00C817FC" w:rsidRDefault="00C817FC" w:rsidP="00C66FF5">
      <w:pPr>
        <w:pStyle w:val="ListParagraph"/>
        <w:numPr>
          <w:ilvl w:val="0"/>
          <w:numId w:val="9"/>
        </w:numPr>
        <w:spacing w:line="276" w:lineRule="auto"/>
        <w:jc w:val="both"/>
        <w:rPr>
          <w:rFonts w:ascii="Arial" w:hAnsi="Arial" w:cs="Arial"/>
          <w:b/>
        </w:rPr>
      </w:pPr>
      <w:r w:rsidRPr="00C817FC">
        <w:rPr>
          <w:rFonts w:ascii="Arial" w:hAnsi="Arial" w:cs="Arial"/>
          <w:b/>
        </w:rPr>
        <w:t>Pré Condições</w:t>
      </w:r>
      <w:bookmarkEnd w:id="151"/>
      <w:r w:rsidRPr="00C817FC">
        <w:rPr>
          <w:rFonts w:ascii="Arial" w:hAnsi="Arial" w:cs="Arial"/>
          <w:b/>
        </w:rPr>
        <w:t>:</w:t>
      </w:r>
    </w:p>
    <w:p w:rsidR="00C817FC" w:rsidRPr="00C817FC" w:rsidRDefault="00C817FC" w:rsidP="00C817FC">
      <w:pPr>
        <w:spacing w:line="276" w:lineRule="auto"/>
        <w:jc w:val="both"/>
        <w:rPr>
          <w:rFonts w:ascii="Arial" w:hAnsi="Arial" w:cs="Arial"/>
        </w:rPr>
      </w:pPr>
      <w:r>
        <w:rPr>
          <w:rFonts w:ascii="Arial" w:hAnsi="Arial" w:cs="Arial"/>
        </w:rPr>
        <w:tab/>
      </w:r>
      <w:r w:rsidRPr="00C817FC">
        <w:rPr>
          <w:rFonts w:ascii="Arial" w:hAnsi="Arial" w:cs="Arial"/>
        </w:rPr>
        <w:t>O código do ingresso existente no sistema;</w:t>
      </w:r>
    </w:p>
    <w:p w:rsidR="00C817FC" w:rsidRPr="00C817FC" w:rsidRDefault="00C817FC" w:rsidP="00C817FC">
      <w:pPr>
        <w:spacing w:line="276" w:lineRule="auto"/>
        <w:jc w:val="both"/>
        <w:rPr>
          <w:rFonts w:ascii="Arial" w:hAnsi="Arial" w:cs="Arial"/>
        </w:rPr>
      </w:pPr>
      <w:r>
        <w:rPr>
          <w:rFonts w:ascii="Arial" w:hAnsi="Arial" w:cs="Arial"/>
        </w:rPr>
        <w:tab/>
      </w:r>
      <w:r w:rsidRPr="00C817FC">
        <w:rPr>
          <w:rFonts w:ascii="Arial" w:hAnsi="Arial" w:cs="Arial"/>
        </w:rPr>
        <w:t>O ingresso está ativo no sistema;</w:t>
      </w:r>
    </w:p>
    <w:p w:rsidR="00C817FC" w:rsidRDefault="00C817FC" w:rsidP="00C817FC">
      <w:pPr>
        <w:spacing w:line="276" w:lineRule="auto"/>
        <w:jc w:val="both"/>
        <w:rPr>
          <w:rFonts w:ascii="Arial" w:hAnsi="Arial" w:cs="Arial"/>
        </w:rPr>
      </w:pPr>
      <w:r>
        <w:rPr>
          <w:rFonts w:ascii="Arial" w:hAnsi="Arial" w:cs="Arial"/>
        </w:rPr>
        <w:tab/>
      </w:r>
      <w:r w:rsidRPr="00C817FC">
        <w:rPr>
          <w:rFonts w:ascii="Arial" w:hAnsi="Arial" w:cs="Arial"/>
        </w:rPr>
        <w:t>O ingresso está habilitado para aquele jogo;</w:t>
      </w:r>
    </w:p>
    <w:p w:rsidR="00C817FC" w:rsidRPr="00C817FC" w:rsidRDefault="00C817FC" w:rsidP="00C817FC">
      <w:pPr>
        <w:spacing w:line="276" w:lineRule="auto"/>
        <w:jc w:val="both"/>
        <w:rPr>
          <w:rFonts w:ascii="Arial" w:hAnsi="Arial" w:cs="Arial"/>
          <w:b/>
        </w:rPr>
      </w:pPr>
    </w:p>
    <w:p w:rsidR="00C817FC" w:rsidRDefault="00C817FC" w:rsidP="00C66FF5">
      <w:pPr>
        <w:pStyle w:val="ListParagraph"/>
        <w:numPr>
          <w:ilvl w:val="0"/>
          <w:numId w:val="9"/>
        </w:numPr>
        <w:spacing w:line="276" w:lineRule="auto"/>
        <w:jc w:val="both"/>
        <w:rPr>
          <w:rFonts w:ascii="Arial" w:hAnsi="Arial" w:cs="Arial"/>
          <w:b/>
        </w:rPr>
      </w:pPr>
      <w:bookmarkStart w:id="152" w:name="_Toc353084815"/>
      <w:r w:rsidRPr="00C817FC">
        <w:rPr>
          <w:rFonts w:ascii="Arial" w:hAnsi="Arial" w:cs="Arial"/>
          <w:b/>
        </w:rPr>
        <w:t>Acionadores</w:t>
      </w:r>
      <w:bookmarkEnd w:id="152"/>
      <w:r w:rsidRPr="00C817FC">
        <w:rPr>
          <w:rFonts w:ascii="Arial" w:hAnsi="Arial" w:cs="Arial"/>
          <w:b/>
        </w:rPr>
        <w:t>:</w:t>
      </w:r>
    </w:p>
    <w:p w:rsidR="00C817FC" w:rsidRPr="00C817FC" w:rsidRDefault="00C817FC" w:rsidP="00C817FC">
      <w:pPr>
        <w:pStyle w:val="ListParagraph"/>
        <w:spacing w:line="276" w:lineRule="auto"/>
        <w:jc w:val="both"/>
        <w:rPr>
          <w:rFonts w:ascii="Arial" w:hAnsi="Arial" w:cs="Arial"/>
          <w:b/>
        </w:rPr>
      </w:pPr>
    </w:p>
    <w:p w:rsidR="00C817FC" w:rsidRPr="00C817FC" w:rsidRDefault="00C817FC" w:rsidP="00C66FF5">
      <w:pPr>
        <w:pStyle w:val="ListParagraph"/>
        <w:numPr>
          <w:ilvl w:val="0"/>
          <w:numId w:val="9"/>
        </w:numPr>
        <w:spacing w:line="276" w:lineRule="auto"/>
        <w:jc w:val="both"/>
        <w:rPr>
          <w:rFonts w:ascii="Arial" w:hAnsi="Arial" w:cs="Arial"/>
          <w:b/>
        </w:rPr>
      </w:pPr>
      <w:bookmarkStart w:id="153" w:name="_Toc353084816"/>
      <w:r w:rsidRPr="00C817FC">
        <w:rPr>
          <w:rFonts w:ascii="Arial" w:hAnsi="Arial" w:cs="Arial"/>
          <w:b/>
        </w:rPr>
        <w:t>Casos de Uso Relacionados</w:t>
      </w:r>
      <w:bookmarkEnd w:id="153"/>
      <w:r w:rsidRPr="00C817FC">
        <w:rPr>
          <w:rFonts w:ascii="Arial" w:hAnsi="Arial" w:cs="Arial"/>
          <w:b/>
        </w:rPr>
        <w:t>:</w:t>
      </w:r>
    </w:p>
    <w:p w:rsidR="00C817FC" w:rsidRPr="00C817FC" w:rsidRDefault="00C071F4" w:rsidP="00C817FC">
      <w:pPr>
        <w:spacing w:line="276" w:lineRule="auto"/>
        <w:jc w:val="both"/>
        <w:rPr>
          <w:rFonts w:ascii="Arial" w:hAnsi="Arial" w:cs="Arial"/>
        </w:rPr>
      </w:pPr>
      <w:r>
        <w:rPr>
          <w:rFonts w:ascii="Arial" w:hAnsi="Arial" w:cs="Arial"/>
        </w:rPr>
        <w:tab/>
      </w:r>
      <w:r w:rsidR="00C817FC" w:rsidRPr="00C817FC">
        <w:rPr>
          <w:rFonts w:ascii="Arial" w:hAnsi="Arial" w:cs="Arial"/>
        </w:rPr>
        <w:t>Manter IngressosXDigital;</w:t>
      </w:r>
    </w:p>
    <w:p w:rsidR="00C817FC" w:rsidRPr="00C817FC" w:rsidRDefault="00C071F4" w:rsidP="00C817FC">
      <w:pPr>
        <w:spacing w:line="276" w:lineRule="auto"/>
        <w:jc w:val="both"/>
        <w:rPr>
          <w:rFonts w:ascii="Arial" w:hAnsi="Arial" w:cs="Arial"/>
        </w:rPr>
      </w:pPr>
      <w:r>
        <w:rPr>
          <w:rFonts w:ascii="Arial" w:hAnsi="Arial" w:cs="Arial"/>
        </w:rPr>
        <w:tab/>
      </w:r>
      <w:r w:rsidR="00C817FC" w:rsidRPr="00C817FC">
        <w:rPr>
          <w:rFonts w:ascii="Arial" w:hAnsi="Arial" w:cs="Arial"/>
        </w:rPr>
        <w:t>Manter Imagens</w:t>
      </w:r>
    </w:p>
    <w:p w:rsidR="00C817FC" w:rsidRPr="00C817FC" w:rsidRDefault="00C817FC" w:rsidP="00C817FC">
      <w:pPr>
        <w:spacing w:line="276" w:lineRule="auto"/>
        <w:jc w:val="both"/>
        <w:rPr>
          <w:rFonts w:ascii="Arial" w:hAnsi="Arial" w:cs="Arial"/>
        </w:rPr>
      </w:pPr>
    </w:p>
    <w:p w:rsidR="00E74259" w:rsidRDefault="00C817FC" w:rsidP="00C66FF5">
      <w:pPr>
        <w:pStyle w:val="ListParagraph"/>
        <w:numPr>
          <w:ilvl w:val="0"/>
          <w:numId w:val="12"/>
        </w:numPr>
        <w:spacing w:line="276" w:lineRule="auto"/>
        <w:jc w:val="both"/>
        <w:rPr>
          <w:rFonts w:ascii="Arial" w:hAnsi="Arial" w:cs="Arial"/>
          <w:b/>
        </w:rPr>
      </w:pPr>
      <w:bookmarkStart w:id="154" w:name="_Toc353084817"/>
      <w:r w:rsidRPr="00E74259">
        <w:rPr>
          <w:rFonts w:ascii="Arial" w:hAnsi="Arial" w:cs="Arial"/>
          <w:b/>
        </w:rPr>
        <w:t>Fluxo Principal – Entrada</w:t>
      </w:r>
      <w:bookmarkEnd w:id="154"/>
    </w:p>
    <w:p w:rsidR="00E74259" w:rsidRPr="00E74259" w:rsidRDefault="00C817FC" w:rsidP="00C66FF5">
      <w:pPr>
        <w:pStyle w:val="ListParagraph"/>
        <w:numPr>
          <w:ilvl w:val="0"/>
          <w:numId w:val="13"/>
        </w:numPr>
        <w:spacing w:line="276" w:lineRule="auto"/>
        <w:jc w:val="both"/>
        <w:rPr>
          <w:rFonts w:ascii="Arial" w:hAnsi="Arial" w:cs="Arial"/>
          <w:b/>
        </w:rPr>
      </w:pPr>
      <w:r w:rsidRPr="00E74259">
        <w:rPr>
          <w:rFonts w:ascii="Arial" w:hAnsi="Arial" w:cs="Arial"/>
        </w:rPr>
        <w:t>O Ator realiza a operação da leitura do ingresso no estádio;</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O sistema deve verificar se o ingresso está ativo;</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O sistema deve verificar se está vinculado ao ingresso o jogo do dia;</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O sistema irá realizar a leitura da digital do usuário;</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 xml:space="preserve">Caso seja a primeira utilização do ingresso, será salva no sistema a digital lida e vinculada para </w:t>
      </w:r>
      <w:r w:rsidR="00E74259" w:rsidRPr="00E74259">
        <w:rPr>
          <w:rFonts w:ascii="Arial" w:hAnsi="Arial" w:cs="Arial"/>
        </w:rPr>
        <w:tab/>
      </w:r>
      <w:r w:rsidRPr="00E74259">
        <w:rPr>
          <w:rFonts w:ascii="Arial" w:hAnsi="Arial" w:cs="Arial"/>
        </w:rPr>
        <w:t xml:space="preserve">aquele determinado ingresso; </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 xml:space="preserve">Caso não seja a primeira utilização será verificado se a digital lida é a mesma que já se encontra </w:t>
      </w:r>
      <w:r w:rsidR="00E74259" w:rsidRPr="00E74259">
        <w:rPr>
          <w:rFonts w:ascii="Arial" w:hAnsi="Arial" w:cs="Arial"/>
        </w:rPr>
        <w:tab/>
      </w:r>
      <w:r w:rsidRPr="00E74259">
        <w:rPr>
          <w:rFonts w:ascii="Arial" w:hAnsi="Arial" w:cs="Arial"/>
        </w:rPr>
        <w:t>cadastrada no sistema;</w:t>
      </w:r>
    </w:p>
    <w:p w:rsid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O sistema deve salvar a imagem capturada no momento da leitura da digital</w:t>
      </w:r>
      <w:r w:rsidR="00E74259">
        <w:rPr>
          <w:rFonts w:ascii="Arial" w:hAnsi="Arial" w:cs="Arial"/>
        </w:rPr>
        <w:t>.</w:t>
      </w:r>
    </w:p>
    <w:p w:rsidR="00C817FC" w:rsidRPr="00E74259" w:rsidRDefault="00C817FC" w:rsidP="00C66FF5">
      <w:pPr>
        <w:pStyle w:val="ListParagraph"/>
        <w:numPr>
          <w:ilvl w:val="0"/>
          <w:numId w:val="13"/>
        </w:numPr>
        <w:spacing w:line="276" w:lineRule="auto"/>
        <w:jc w:val="both"/>
        <w:rPr>
          <w:rFonts w:ascii="Arial" w:hAnsi="Arial" w:cs="Arial"/>
        </w:rPr>
      </w:pPr>
      <w:r w:rsidRPr="00E74259">
        <w:rPr>
          <w:rFonts w:ascii="Arial" w:hAnsi="Arial" w:cs="Arial"/>
        </w:rPr>
        <w:t>Fluxo encerrado.</w:t>
      </w:r>
    </w:p>
    <w:p w:rsidR="00C817FC" w:rsidRPr="00C817FC" w:rsidRDefault="00C817FC" w:rsidP="00C817FC">
      <w:pPr>
        <w:spacing w:line="276" w:lineRule="auto"/>
        <w:jc w:val="both"/>
        <w:rPr>
          <w:rFonts w:ascii="Arial" w:hAnsi="Arial" w:cs="Arial"/>
        </w:rPr>
      </w:pPr>
    </w:p>
    <w:p w:rsidR="00C817FC" w:rsidRPr="00E74259" w:rsidRDefault="00C817FC" w:rsidP="00C66FF5">
      <w:pPr>
        <w:pStyle w:val="ListParagraph"/>
        <w:numPr>
          <w:ilvl w:val="0"/>
          <w:numId w:val="12"/>
        </w:numPr>
        <w:spacing w:line="276" w:lineRule="auto"/>
        <w:jc w:val="both"/>
        <w:rPr>
          <w:rFonts w:ascii="Arial" w:hAnsi="Arial" w:cs="Arial"/>
          <w:b/>
        </w:rPr>
      </w:pPr>
      <w:bookmarkStart w:id="155" w:name="_Toc353084818"/>
      <w:r w:rsidRPr="00E74259">
        <w:rPr>
          <w:rFonts w:ascii="Arial" w:hAnsi="Arial" w:cs="Arial"/>
          <w:b/>
        </w:rPr>
        <w:t>Fluxos Alternativos</w:t>
      </w:r>
      <w:bookmarkEnd w:id="155"/>
    </w:p>
    <w:p w:rsidR="000E4715" w:rsidRDefault="00C817FC" w:rsidP="00C66FF5">
      <w:pPr>
        <w:pStyle w:val="ListParagraph"/>
        <w:numPr>
          <w:ilvl w:val="0"/>
          <w:numId w:val="12"/>
        </w:numPr>
        <w:spacing w:line="276" w:lineRule="auto"/>
        <w:jc w:val="both"/>
        <w:rPr>
          <w:rFonts w:ascii="Arial" w:hAnsi="Arial" w:cs="Arial"/>
          <w:b/>
        </w:rPr>
      </w:pPr>
      <w:bookmarkStart w:id="156" w:name="_Toc353084819"/>
      <w:r w:rsidRPr="00E74259">
        <w:rPr>
          <w:rFonts w:ascii="Arial" w:hAnsi="Arial" w:cs="Arial"/>
          <w:b/>
        </w:rPr>
        <w:t>Fluxo Alternativo – Exceções.</w:t>
      </w:r>
      <w:bookmarkEnd w:id="156"/>
    </w:p>
    <w:p w:rsidR="00C817FC" w:rsidRPr="000E4715" w:rsidRDefault="00C817FC" w:rsidP="00C66FF5">
      <w:pPr>
        <w:pStyle w:val="ListParagraph"/>
        <w:numPr>
          <w:ilvl w:val="0"/>
          <w:numId w:val="15"/>
        </w:numPr>
        <w:spacing w:line="276" w:lineRule="auto"/>
        <w:jc w:val="both"/>
        <w:rPr>
          <w:rFonts w:ascii="Arial" w:hAnsi="Arial" w:cs="Arial"/>
        </w:rPr>
      </w:pPr>
      <w:r w:rsidRPr="000E4715">
        <w:rPr>
          <w:rFonts w:ascii="Arial" w:hAnsi="Arial" w:cs="Arial"/>
          <w:b/>
        </w:rPr>
        <w:t>Ingresso não habilitado:</w:t>
      </w:r>
      <w:r w:rsidRPr="000E4715">
        <w:rPr>
          <w:rFonts w:ascii="Arial" w:hAnsi="Arial" w:cs="Arial"/>
        </w:rPr>
        <w:t xml:space="preserve"> Ocorre o ingresso foi desativado no sistema. Caso de uso termina.</w:t>
      </w:r>
    </w:p>
    <w:p w:rsidR="00C817FC" w:rsidRPr="000E4715" w:rsidRDefault="00C817FC" w:rsidP="00C66FF5">
      <w:pPr>
        <w:pStyle w:val="ListParagraph"/>
        <w:numPr>
          <w:ilvl w:val="0"/>
          <w:numId w:val="15"/>
        </w:numPr>
        <w:spacing w:line="276" w:lineRule="auto"/>
        <w:jc w:val="both"/>
        <w:rPr>
          <w:rFonts w:ascii="Arial" w:hAnsi="Arial" w:cs="Arial"/>
        </w:rPr>
      </w:pPr>
      <w:r w:rsidRPr="000E4715">
        <w:rPr>
          <w:rFonts w:ascii="Arial" w:hAnsi="Arial" w:cs="Arial"/>
          <w:b/>
        </w:rPr>
        <w:t>Jogo não vinculado ao Ingresso:</w:t>
      </w:r>
      <w:r w:rsidRPr="000E4715">
        <w:rPr>
          <w:rFonts w:ascii="Arial" w:hAnsi="Arial" w:cs="Arial"/>
        </w:rPr>
        <w:t xml:space="preserve"> Ocorre quando o ingresso não está vinculado para aquele jogo. </w:t>
      </w:r>
      <w:r w:rsidR="00E74259" w:rsidRPr="000E4715">
        <w:rPr>
          <w:rFonts w:ascii="Arial" w:hAnsi="Arial" w:cs="Arial"/>
        </w:rPr>
        <w:tab/>
      </w:r>
      <w:r w:rsidRPr="000E4715">
        <w:rPr>
          <w:rFonts w:ascii="Arial" w:hAnsi="Arial" w:cs="Arial"/>
        </w:rPr>
        <w:t>Caso de uso termina.</w:t>
      </w:r>
    </w:p>
    <w:p w:rsidR="00C817FC" w:rsidRPr="000E4715" w:rsidRDefault="00C817FC" w:rsidP="00C66FF5">
      <w:pPr>
        <w:pStyle w:val="ListParagraph"/>
        <w:numPr>
          <w:ilvl w:val="0"/>
          <w:numId w:val="15"/>
        </w:numPr>
        <w:spacing w:line="276" w:lineRule="auto"/>
        <w:jc w:val="both"/>
        <w:rPr>
          <w:rFonts w:ascii="Arial" w:hAnsi="Arial" w:cs="Arial"/>
        </w:rPr>
      </w:pPr>
      <w:r w:rsidRPr="000E4715">
        <w:rPr>
          <w:rFonts w:ascii="Arial" w:hAnsi="Arial" w:cs="Arial"/>
          <w:b/>
        </w:rPr>
        <w:t>Digital não confere:</w:t>
      </w:r>
      <w:r w:rsidRPr="000E4715">
        <w:rPr>
          <w:rFonts w:ascii="Arial" w:hAnsi="Arial" w:cs="Arial"/>
        </w:rPr>
        <w:t xml:space="preserve"> Ocorre quando a digital lida não confere com a digital já vinculada para </w:t>
      </w:r>
      <w:r w:rsidR="00E74259" w:rsidRPr="000E4715">
        <w:rPr>
          <w:rFonts w:ascii="Arial" w:hAnsi="Arial" w:cs="Arial"/>
        </w:rPr>
        <w:tab/>
      </w:r>
      <w:r w:rsidRPr="000E4715">
        <w:rPr>
          <w:rFonts w:ascii="Arial" w:hAnsi="Arial" w:cs="Arial"/>
        </w:rPr>
        <w:t xml:space="preserve">aquele ingresso. Caso de uso termina. </w:t>
      </w:r>
    </w:p>
    <w:p w:rsidR="00E74259" w:rsidRDefault="00E74259" w:rsidP="00C817FC">
      <w:pPr>
        <w:spacing w:line="276" w:lineRule="auto"/>
        <w:jc w:val="both"/>
        <w:rPr>
          <w:rFonts w:ascii="Arial" w:hAnsi="Arial" w:cs="Arial"/>
        </w:rPr>
      </w:pPr>
      <w:bookmarkStart w:id="157" w:name="_Toc353084820"/>
      <w:r>
        <w:rPr>
          <w:rFonts w:ascii="Arial" w:hAnsi="Arial" w:cs="Arial"/>
        </w:rPr>
        <w:tab/>
      </w:r>
    </w:p>
    <w:p w:rsidR="00C817FC" w:rsidRPr="000E4715" w:rsidRDefault="00C817FC" w:rsidP="00C66FF5">
      <w:pPr>
        <w:pStyle w:val="ListParagraph"/>
        <w:numPr>
          <w:ilvl w:val="0"/>
          <w:numId w:val="14"/>
        </w:numPr>
        <w:spacing w:line="276" w:lineRule="auto"/>
        <w:jc w:val="both"/>
        <w:rPr>
          <w:rFonts w:ascii="Arial" w:hAnsi="Arial" w:cs="Arial"/>
          <w:b/>
        </w:rPr>
      </w:pPr>
      <w:r w:rsidRPr="000E4715">
        <w:rPr>
          <w:rFonts w:ascii="Arial" w:hAnsi="Arial" w:cs="Arial"/>
          <w:b/>
        </w:rPr>
        <w:t>Pós Condições</w:t>
      </w:r>
      <w:bookmarkEnd w:id="157"/>
      <w:r w:rsidR="00E74259" w:rsidRPr="000E4715">
        <w:rPr>
          <w:rFonts w:ascii="Arial" w:hAnsi="Arial" w:cs="Arial"/>
          <w:b/>
        </w:rPr>
        <w:t>:</w:t>
      </w:r>
    </w:p>
    <w:p w:rsidR="00C817FC" w:rsidRPr="00C817FC" w:rsidRDefault="000E4715" w:rsidP="00C817FC">
      <w:pPr>
        <w:spacing w:line="276" w:lineRule="auto"/>
        <w:jc w:val="both"/>
        <w:rPr>
          <w:rFonts w:ascii="Arial" w:hAnsi="Arial" w:cs="Arial"/>
        </w:rPr>
      </w:pPr>
      <w:r>
        <w:rPr>
          <w:rFonts w:ascii="Arial" w:hAnsi="Arial" w:cs="Arial"/>
        </w:rPr>
        <w:tab/>
      </w:r>
      <w:r w:rsidR="00C817FC" w:rsidRPr="00C817FC">
        <w:rPr>
          <w:rFonts w:ascii="Arial" w:hAnsi="Arial" w:cs="Arial"/>
        </w:rPr>
        <w:t>A entrada ao estádio é autorizada.</w:t>
      </w:r>
    </w:p>
    <w:p w:rsidR="00C817FC" w:rsidRPr="00AF0461" w:rsidRDefault="00C817FC" w:rsidP="00C817FC">
      <w:pPr>
        <w:spacing w:line="276" w:lineRule="auto"/>
        <w:jc w:val="both"/>
        <w:rPr>
          <w:rFonts w:ascii="Arial" w:hAnsi="Arial" w:cs="Arial"/>
        </w:rPr>
      </w:pPr>
    </w:p>
    <w:p w:rsidR="00C817FC" w:rsidRDefault="00C817FC" w:rsidP="00C817FC">
      <w:pPr>
        <w:spacing w:line="276" w:lineRule="auto"/>
        <w:jc w:val="both"/>
        <w:rPr>
          <w:rFonts w:ascii="Arial" w:hAnsi="Arial" w:cs="Arial"/>
        </w:rPr>
      </w:pPr>
    </w:p>
    <w:p w:rsidR="00C817FC" w:rsidRDefault="00C817FC" w:rsidP="00C817FC">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Pr="005B5FFB">
        <w:rPr>
          <w:rFonts w:ascii="Arial Black" w:hAnsi="Arial Black" w:cs="Arial"/>
        </w:rPr>
        <w:t xml:space="preserve">. </w:t>
      </w:r>
      <w:r>
        <w:rPr>
          <w:rFonts w:ascii="Arial Black" w:hAnsi="Arial Black" w:cs="Arial"/>
        </w:rPr>
        <w:t>DIAGRAMA UC N° 02</w:t>
      </w:r>
      <w:r w:rsidRPr="005B5FFB">
        <w:rPr>
          <w:rFonts w:ascii="Arial Black" w:hAnsi="Arial Black" w:cs="Arial"/>
        </w:rPr>
        <w:t>:</w:t>
      </w:r>
      <w:r>
        <w:rPr>
          <w:rFonts w:ascii="Arial Black" w:hAnsi="Arial Black" w:cs="Arial"/>
        </w:rPr>
        <w:t xml:space="preserve"> </w:t>
      </w:r>
      <w:r w:rsidR="007015AD">
        <w:rPr>
          <w:rFonts w:ascii="Arial Black" w:hAnsi="Arial Black" w:cs="Arial"/>
        </w:rPr>
        <w:t>ENTRADA</w:t>
      </w:r>
    </w:p>
    <w:p w:rsidR="00C817FC" w:rsidRDefault="00C817FC" w:rsidP="00C817FC">
      <w:pPr>
        <w:spacing w:line="276" w:lineRule="auto"/>
        <w:jc w:val="center"/>
        <w:rPr>
          <w:noProof/>
          <w:lang w:eastAsia="pt-BR"/>
        </w:rPr>
      </w:pPr>
    </w:p>
    <w:p w:rsidR="00C817FC" w:rsidRDefault="007015AD" w:rsidP="00C817FC">
      <w:pPr>
        <w:spacing w:line="276" w:lineRule="auto"/>
        <w:jc w:val="center"/>
        <w:rPr>
          <w:rFonts w:ascii="Arial" w:hAnsi="Arial" w:cs="Arial"/>
        </w:rPr>
      </w:pPr>
      <w:r>
        <w:rPr>
          <w:noProof/>
          <w:lang w:eastAsia="pt-BR"/>
        </w:rPr>
        <w:drawing>
          <wp:inline distT="0" distB="0" distL="0" distR="0">
            <wp:extent cx="5391150" cy="3571875"/>
            <wp:effectExtent l="19050" t="0" r="0" b="0"/>
            <wp:docPr id="11" name="Imagem 5" descr="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rada"/>
                    <pic:cNvPicPr>
                      <a:picLocks noChangeAspect="1" noChangeArrowheads="1"/>
                    </pic:cNvPicPr>
                  </pic:nvPicPr>
                  <pic:blipFill>
                    <a:blip r:embed="rId27" cstate="print"/>
                    <a:srcRect/>
                    <a:stretch>
                      <a:fillRect/>
                    </a:stretch>
                  </pic:blipFill>
                  <pic:spPr bwMode="auto">
                    <a:xfrm>
                      <a:off x="0" y="0"/>
                      <a:ext cx="5391150" cy="3571875"/>
                    </a:xfrm>
                    <a:prstGeom prst="rect">
                      <a:avLst/>
                    </a:prstGeom>
                    <a:noFill/>
                    <a:ln w="9525">
                      <a:noFill/>
                      <a:miter lim="800000"/>
                      <a:headEnd/>
                      <a:tailEnd/>
                    </a:ln>
                  </pic:spPr>
                </pic:pic>
              </a:graphicData>
            </a:graphic>
          </wp:inline>
        </w:drawing>
      </w:r>
    </w:p>
    <w:p w:rsidR="007015AD" w:rsidRDefault="007015AD" w:rsidP="00C817FC">
      <w:pPr>
        <w:spacing w:line="276" w:lineRule="auto"/>
        <w:jc w:val="center"/>
        <w:rPr>
          <w:rFonts w:ascii="Arial" w:hAnsi="Arial" w:cs="Arial"/>
        </w:rPr>
      </w:pPr>
    </w:p>
    <w:p w:rsidR="007015AD" w:rsidRDefault="007015AD" w:rsidP="00C817FC">
      <w:pPr>
        <w:spacing w:line="276" w:lineRule="auto"/>
        <w:jc w:val="center"/>
        <w:rPr>
          <w:rFonts w:ascii="Arial" w:hAnsi="Arial" w:cs="Arial"/>
        </w:rPr>
      </w:pPr>
    </w:p>
    <w:p w:rsidR="007015AD" w:rsidRDefault="007015AD" w:rsidP="007015AD">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VI</w:t>
      </w:r>
      <w:r w:rsidRPr="005B5FFB">
        <w:rPr>
          <w:rFonts w:ascii="Arial Black" w:hAnsi="Arial Black" w:cs="Arial"/>
        </w:rPr>
        <w:t xml:space="preserve">. </w:t>
      </w:r>
      <w:r>
        <w:rPr>
          <w:rFonts w:ascii="Arial Black" w:hAnsi="Arial Black" w:cs="Arial"/>
        </w:rPr>
        <w:t>CASO DE USO N° 03</w:t>
      </w:r>
      <w:r w:rsidRPr="005B5FFB">
        <w:rPr>
          <w:rFonts w:ascii="Arial Black" w:hAnsi="Arial Black" w:cs="Arial"/>
        </w:rPr>
        <w:t>:</w:t>
      </w:r>
      <w:r>
        <w:rPr>
          <w:rFonts w:ascii="Arial Black" w:hAnsi="Arial Black" w:cs="Arial"/>
        </w:rPr>
        <w:t xml:space="preserve"> MANTER JOGOS</w:t>
      </w:r>
    </w:p>
    <w:p w:rsidR="007015AD" w:rsidRDefault="007015AD" w:rsidP="00C817FC">
      <w:pPr>
        <w:spacing w:line="276" w:lineRule="auto"/>
        <w:jc w:val="center"/>
        <w:rPr>
          <w:rFonts w:ascii="Arial" w:hAnsi="Arial" w:cs="Arial"/>
        </w:rPr>
      </w:pPr>
    </w:p>
    <w:p w:rsidR="007015AD" w:rsidRDefault="007015AD" w:rsidP="00C817FC">
      <w:pPr>
        <w:spacing w:line="276" w:lineRule="auto"/>
        <w:jc w:val="center"/>
        <w:rPr>
          <w:rFonts w:ascii="Arial" w:hAnsi="Arial" w:cs="Arial"/>
        </w:rPr>
      </w:pPr>
    </w:p>
    <w:p w:rsidR="007015AD" w:rsidRPr="007015AD" w:rsidRDefault="007015AD" w:rsidP="00C66FF5">
      <w:pPr>
        <w:pStyle w:val="ListParagraph"/>
        <w:numPr>
          <w:ilvl w:val="0"/>
          <w:numId w:val="9"/>
        </w:numPr>
        <w:spacing w:line="276" w:lineRule="auto"/>
        <w:jc w:val="both"/>
        <w:rPr>
          <w:rFonts w:ascii="Arial" w:hAnsi="Arial" w:cs="Arial"/>
          <w:b/>
        </w:rPr>
      </w:pPr>
      <w:bookmarkStart w:id="158" w:name="_Toc353253400"/>
      <w:r w:rsidRPr="007015AD">
        <w:rPr>
          <w:rFonts w:ascii="Arial" w:hAnsi="Arial" w:cs="Arial"/>
          <w:b/>
        </w:rPr>
        <w:t>Finalidade</w:t>
      </w:r>
      <w:bookmarkEnd w:id="158"/>
      <w:r>
        <w:rPr>
          <w:rFonts w:ascii="Arial" w:hAnsi="Arial" w:cs="Arial"/>
          <w:b/>
        </w:rPr>
        <w:t>:</w:t>
      </w:r>
    </w:p>
    <w:p w:rsidR="007015AD" w:rsidRDefault="007015AD" w:rsidP="007015AD">
      <w:pPr>
        <w:pStyle w:val="ListParagraph"/>
        <w:spacing w:line="276" w:lineRule="auto"/>
        <w:jc w:val="both"/>
        <w:rPr>
          <w:rFonts w:ascii="Arial" w:hAnsi="Arial" w:cs="Arial"/>
        </w:rPr>
      </w:pPr>
      <w:r w:rsidRPr="007015AD">
        <w:rPr>
          <w:rFonts w:ascii="Arial" w:hAnsi="Arial" w:cs="Arial"/>
        </w:rPr>
        <w:t>Descrever o fluxo e regras no ato da compra do ingresso.</w:t>
      </w:r>
    </w:p>
    <w:p w:rsidR="007015AD" w:rsidRPr="007015AD" w:rsidRDefault="007015AD" w:rsidP="007015AD">
      <w:pPr>
        <w:pStyle w:val="ListParagraph"/>
        <w:spacing w:line="276" w:lineRule="auto"/>
        <w:jc w:val="both"/>
        <w:rPr>
          <w:rFonts w:ascii="Arial" w:hAnsi="Arial" w:cs="Arial"/>
        </w:rPr>
      </w:pPr>
    </w:p>
    <w:p w:rsidR="007015AD" w:rsidRPr="007015AD" w:rsidRDefault="007015AD" w:rsidP="00C66FF5">
      <w:pPr>
        <w:pStyle w:val="ListParagraph"/>
        <w:numPr>
          <w:ilvl w:val="0"/>
          <w:numId w:val="9"/>
        </w:numPr>
        <w:spacing w:line="276" w:lineRule="auto"/>
        <w:jc w:val="both"/>
        <w:rPr>
          <w:rFonts w:ascii="Arial" w:hAnsi="Arial" w:cs="Arial"/>
          <w:b/>
        </w:rPr>
      </w:pPr>
      <w:bookmarkStart w:id="159" w:name="_Toc353253401"/>
      <w:r w:rsidRPr="007015AD">
        <w:rPr>
          <w:rFonts w:ascii="Arial" w:hAnsi="Arial" w:cs="Arial"/>
          <w:b/>
        </w:rPr>
        <w:t>Atores</w:t>
      </w:r>
      <w:bookmarkEnd w:id="159"/>
      <w:r>
        <w:rPr>
          <w:rFonts w:ascii="Arial" w:hAnsi="Arial" w:cs="Arial"/>
          <w:b/>
        </w:rPr>
        <w:t>:</w:t>
      </w:r>
    </w:p>
    <w:p w:rsidR="007015AD" w:rsidRPr="007015AD" w:rsidRDefault="007015AD" w:rsidP="007015AD">
      <w:pPr>
        <w:pStyle w:val="ListParagraph"/>
        <w:spacing w:line="276" w:lineRule="auto"/>
        <w:jc w:val="both"/>
        <w:rPr>
          <w:rFonts w:ascii="Arial" w:hAnsi="Arial" w:cs="Arial"/>
        </w:rPr>
      </w:pPr>
      <w:r w:rsidRPr="007015AD">
        <w:rPr>
          <w:rFonts w:ascii="Arial" w:hAnsi="Arial" w:cs="Arial"/>
        </w:rPr>
        <w:t>A tabela abaixo descreve brevemente cada ator da aplicação.</w:t>
      </w: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7015AD" w:rsidRPr="007015AD" w:rsidTr="00904714">
        <w:trPr>
          <w:trHeight w:val="172"/>
          <w:jc w:val="center"/>
        </w:trPr>
        <w:tc>
          <w:tcPr>
            <w:tcW w:w="3053" w:type="dxa"/>
            <w:tcBorders>
              <w:top w:val="single" w:sz="4" w:space="0" w:color="000000"/>
              <w:left w:val="single" w:sz="4" w:space="0" w:color="000000"/>
              <w:bottom w:val="single" w:sz="4" w:space="0" w:color="000000"/>
            </w:tcBorders>
            <w:vAlign w:val="center"/>
          </w:tcPr>
          <w:p w:rsidR="007015AD" w:rsidRPr="007015AD" w:rsidRDefault="007015AD" w:rsidP="007015AD">
            <w:pPr>
              <w:spacing w:line="276" w:lineRule="auto"/>
              <w:jc w:val="both"/>
              <w:rPr>
                <w:rFonts w:ascii="Arial" w:hAnsi="Arial" w:cs="Arial"/>
              </w:rPr>
            </w:pPr>
            <w:r w:rsidRPr="007015AD">
              <w:rPr>
                <w:rFonts w:ascii="Arial" w:hAnsi="Arial" w:cs="Arial"/>
              </w:rPr>
              <w:t>Ator</w:t>
            </w:r>
          </w:p>
        </w:tc>
        <w:tc>
          <w:tcPr>
            <w:tcW w:w="2510" w:type="dxa"/>
            <w:tcBorders>
              <w:top w:val="single" w:sz="4" w:space="0" w:color="000000"/>
              <w:left w:val="single" w:sz="4" w:space="0" w:color="000000"/>
              <w:bottom w:val="single" w:sz="4" w:space="0" w:color="000000"/>
            </w:tcBorders>
          </w:tcPr>
          <w:p w:rsidR="007015AD" w:rsidRPr="007015AD" w:rsidRDefault="007015AD" w:rsidP="007015AD">
            <w:pPr>
              <w:spacing w:line="276" w:lineRule="auto"/>
              <w:jc w:val="both"/>
              <w:rPr>
                <w:rFonts w:ascii="Arial" w:hAnsi="Arial" w:cs="Arial"/>
              </w:rPr>
            </w:pPr>
            <w:r w:rsidRPr="007015AD">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7015AD" w:rsidRPr="007015AD" w:rsidRDefault="007015AD" w:rsidP="007015AD">
            <w:pPr>
              <w:spacing w:line="276" w:lineRule="auto"/>
              <w:jc w:val="both"/>
              <w:rPr>
                <w:rFonts w:ascii="Arial" w:hAnsi="Arial" w:cs="Arial"/>
              </w:rPr>
            </w:pPr>
            <w:r w:rsidRPr="007015AD">
              <w:rPr>
                <w:rFonts w:ascii="Arial" w:hAnsi="Arial" w:cs="Arial"/>
              </w:rPr>
              <w:t>Descrição</w:t>
            </w:r>
          </w:p>
        </w:tc>
      </w:tr>
      <w:tr w:rsidR="007015AD" w:rsidRPr="007015AD" w:rsidTr="00904714">
        <w:trPr>
          <w:trHeight w:val="517"/>
          <w:jc w:val="center"/>
        </w:trPr>
        <w:tc>
          <w:tcPr>
            <w:tcW w:w="3053" w:type="dxa"/>
            <w:tcBorders>
              <w:top w:val="single" w:sz="4" w:space="0" w:color="000000"/>
              <w:left w:val="single" w:sz="4" w:space="0" w:color="000000"/>
              <w:bottom w:val="single" w:sz="4" w:space="0" w:color="000000"/>
            </w:tcBorders>
            <w:vAlign w:val="center"/>
          </w:tcPr>
          <w:p w:rsidR="007015AD" w:rsidRPr="007015AD" w:rsidRDefault="007015AD" w:rsidP="007015AD">
            <w:pPr>
              <w:spacing w:line="276" w:lineRule="auto"/>
              <w:jc w:val="both"/>
              <w:rPr>
                <w:rFonts w:ascii="Arial" w:hAnsi="Arial" w:cs="Arial"/>
              </w:rPr>
            </w:pPr>
            <w:r w:rsidRPr="007015AD">
              <w:rPr>
                <w:rFonts w:ascii="Arial" w:hAnsi="Arial" w:cs="Arial"/>
              </w:rPr>
              <w:t>Administrador</w:t>
            </w:r>
          </w:p>
        </w:tc>
        <w:tc>
          <w:tcPr>
            <w:tcW w:w="2510" w:type="dxa"/>
            <w:tcBorders>
              <w:top w:val="single" w:sz="4" w:space="0" w:color="000000"/>
              <w:left w:val="single" w:sz="4" w:space="0" w:color="000000"/>
              <w:bottom w:val="single" w:sz="4" w:space="0" w:color="000000"/>
            </w:tcBorders>
            <w:vAlign w:val="center"/>
          </w:tcPr>
          <w:p w:rsidR="007015AD" w:rsidRPr="007015AD" w:rsidRDefault="007015AD" w:rsidP="007015AD">
            <w:pPr>
              <w:spacing w:line="276" w:lineRule="auto"/>
              <w:jc w:val="both"/>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7015AD" w:rsidRPr="007015AD" w:rsidRDefault="007015AD" w:rsidP="007015AD">
            <w:pPr>
              <w:spacing w:line="276" w:lineRule="auto"/>
              <w:jc w:val="both"/>
              <w:rPr>
                <w:rFonts w:ascii="Arial" w:hAnsi="Arial" w:cs="Arial"/>
              </w:rPr>
            </w:pPr>
            <w:r w:rsidRPr="007015AD">
              <w:rPr>
                <w:rFonts w:ascii="Arial" w:hAnsi="Arial" w:cs="Arial"/>
              </w:rPr>
              <w:t>Funcionário da empresa responsável pela venda de ingressos</w:t>
            </w:r>
          </w:p>
        </w:tc>
      </w:tr>
    </w:tbl>
    <w:p w:rsidR="00904714" w:rsidRDefault="00904714" w:rsidP="00904714">
      <w:pPr>
        <w:pStyle w:val="ListParagraph"/>
        <w:spacing w:line="276" w:lineRule="auto"/>
        <w:jc w:val="both"/>
        <w:rPr>
          <w:rFonts w:ascii="Arial" w:hAnsi="Arial" w:cs="Arial"/>
          <w:b/>
        </w:rPr>
      </w:pPr>
      <w:bookmarkStart w:id="160" w:name="_Toc353253402"/>
    </w:p>
    <w:p w:rsidR="007015AD" w:rsidRDefault="007015AD" w:rsidP="00C66FF5">
      <w:pPr>
        <w:pStyle w:val="ListParagraph"/>
        <w:numPr>
          <w:ilvl w:val="0"/>
          <w:numId w:val="9"/>
        </w:numPr>
        <w:spacing w:line="276" w:lineRule="auto"/>
        <w:jc w:val="both"/>
        <w:rPr>
          <w:rFonts w:ascii="Arial" w:hAnsi="Arial" w:cs="Arial"/>
          <w:b/>
        </w:rPr>
      </w:pPr>
      <w:r w:rsidRPr="007015AD">
        <w:rPr>
          <w:rFonts w:ascii="Arial" w:hAnsi="Arial" w:cs="Arial"/>
          <w:b/>
        </w:rPr>
        <w:t>Pré Condições</w:t>
      </w:r>
      <w:bookmarkEnd w:id="160"/>
      <w:r w:rsidR="00904714">
        <w:rPr>
          <w:rFonts w:ascii="Arial" w:hAnsi="Arial" w:cs="Arial"/>
          <w:b/>
        </w:rPr>
        <w:t>:</w:t>
      </w:r>
    </w:p>
    <w:p w:rsidR="00904714" w:rsidRPr="007015AD" w:rsidRDefault="00904714" w:rsidP="00904714">
      <w:pPr>
        <w:pStyle w:val="ListParagraph"/>
        <w:spacing w:line="276" w:lineRule="auto"/>
        <w:jc w:val="both"/>
        <w:rPr>
          <w:rFonts w:ascii="Arial" w:hAnsi="Arial" w:cs="Arial"/>
          <w:b/>
        </w:rPr>
      </w:pPr>
    </w:p>
    <w:p w:rsidR="007015AD" w:rsidRDefault="007015AD" w:rsidP="00C66FF5">
      <w:pPr>
        <w:pStyle w:val="ListParagraph"/>
        <w:numPr>
          <w:ilvl w:val="0"/>
          <w:numId w:val="9"/>
        </w:numPr>
        <w:spacing w:line="276" w:lineRule="auto"/>
        <w:jc w:val="both"/>
        <w:rPr>
          <w:rFonts w:ascii="Arial" w:hAnsi="Arial" w:cs="Arial"/>
          <w:b/>
        </w:rPr>
      </w:pPr>
      <w:bookmarkStart w:id="161" w:name="_Toc353253403"/>
      <w:r w:rsidRPr="007015AD">
        <w:rPr>
          <w:rFonts w:ascii="Arial" w:hAnsi="Arial" w:cs="Arial"/>
          <w:b/>
        </w:rPr>
        <w:t>Acionadores</w:t>
      </w:r>
      <w:bookmarkEnd w:id="161"/>
      <w:r w:rsidR="00904714">
        <w:rPr>
          <w:rFonts w:ascii="Arial" w:hAnsi="Arial" w:cs="Arial"/>
          <w:b/>
        </w:rPr>
        <w:t>:</w:t>
      </w:r>
    </w:p>
    <w:p w:rsidR="00904714" w:rsidRPr="007015AD" w:rsidRDefault="00904714" w:rsidP="00904714">
      <w:pPr>
        <w:pStyle w:val="ListParagraph"/>
        <w:spacing w:line="276" w:lineRule="auto"/>
        <w:jc w:val="both"/>
        <w:rPr>
          <w:rFonts w:ascii="Arial" w:hAnsi="Arial" w:cs="Arial"/>
          <w:b/>
        </w:rPr>
      </w:pPr>
    </w:p>
    <w:p w:rsidR="007015AD" w:rsidRPr="007015AD" w:rsidRDefault="007015AD" w:rsidP="00C66FF5">
      <w:pPr>
        <w:pStyle w:val="ListParagraph"/>
        <w:numPr>
          <w:ilvl w:val="0"/>
          <w:numId w:val="9"/>
        </w:numPr>
        <w:spacing w:line="276" w:lineRule="auto"/>
        <w:jc w:val="both"/>
        <w:rPr>
          <w:rFonts w:ascii="Arial" w:hAnsi="Arial" w:cs="Arial"/>
          <w:b/>
        </w:rPr>
      </w:pPr>
      <w:bookmarkStart w:id="162" w:name="_Toc353253404"/>
      <w:r w:rsidRPr="007015AD">
        <w:rPr>
          <w:rFonts w:ascii="Arial" w:hAnsi="Arial" w:cs="Arial"/>
          <w:b/>
        </w:rPr>
        <w:t>Casos de Uso Relacionados</w:t>
      </w:r>
      <w:bookmarkEnd w:id="162"/>
      <w:r w:rsidR="00904714">
        <w:rPr>
          <w:rFonts w:ascii="Arial" w:hAnsi="Arial" w:cs="Arial"/>
          <w:b/>
        </w:rPr>
        <w:t>:</w:t>
      </w:r>
    </w:p>
    <w:p w:rsidR="007015AD" w:rsidRPr="007015AD" w:rsidRDefault="007015AD" w:rsidP="00904714">
      <w:pPr>
        <w:pStyle w:val="ListParagraph"/>
        <w:spacing w:line="276" w:lineRule="auto"/>
        <w:jc w:val="both"/>
        <w:rPr>
          <w:rFonts w:ascii="Arial" w:hAnsi="Arial" w:cs="Arial"/>
          <w:b/>
        </w:rPr>
      </w:pPr>
    </w:p>
    <w:p w:rsidR="007015AD" w:rsidRPr="007015AD" w:rsidRDefault="007015AD" w:rsidP="00C66FF5">
      <w:pPr>
        <w:pStyle w:val="ListParagraph"/>
        <w:numPr>
          <w:ilvl w:val="0"/>
          <w:numId w:val="9"/>
        </w:numPr>
        <w:spacing w:line="276" w:lineRule="auto"/>
        <w:jc w:val="both"/>
        <w:rPr>
          <w:rFonts w:ascii="Arial" w:hAnsi="Arial" w:cs="Arial"/>
          <w:b/>
        </w:rPr>
      </w:pPr>
      <w:bookmarkStart w:id="163" w:name="_Toc353253405"/>
      <w:r w:rsidRPr="007015AD">
        <w:rPr>
          <w:rFonts w:ascii="Arial" w:hAnsi="Arial" w:cs="Arial"/>
          <w:b/>
        </w:rPr>
        <w:t>Fluxo Principal – Manter Jogos</w:t>
      </w:r>
      <w:bookmarkEnd w:id="163"/>
      <w:r w:rsidR="00904714">
        <w:rPr>
          <w:rFonts w:ascii="Arial" w:hAnsi="Arial" w:cs="Arial"/>
          <w:b/>
        </w:rPr>
        <w:t>:</w:t>
      </w:r>
    </w:p>
    <w:p w:rsidR="007B6745" w:rsidRDefault="007015AD" w:rsidP="00C66FF5">
      <w:pPr>
        <w:pStyle w:val="ListParagraph"/>
        <w:numPr>
          <w:ilvl w:val="0"/>
          <w:numId w:val="16"/>
        </w:numPr>
        <w:spacing w:line="276" w:lineRule="auto"/>
        <w:jc w:val="both"/>
        <w:rPr>
          <w:rFonts w:ascii="Arial" w:hAnsi="Arial" w:cs="Arial"/>
        </w:rPr>
      </w:pPr>
      <w:r w:rsidRPr="00904714">
        <w:rPr>
          <w:rFonts w:ascii="Arial" w:hAnsi="Arial" w:cs="Arial"/>
        </w:rPr>
        <w:t>Ao Inserir: O Ator informa os dados necessários para o cadastro do jogo: data, os times que irão realizar a partida, a descrição e o estádio onde ocorrerá o jogo.</w:t>
      </w:r>
    </w:p>
    <w:p w:rsidR="007B6745" w:rsidRDefault="007015AD" w:rsidP="00C66FF5">
      <w:pPr>
        <w:pStyle w:val="ListParagraph"/>
        <w:numPr>
          <w:ilvl w:val="0"/>
          <w:numId w:val="16"/>
        </w:numPr>
        <w:spacing w:line="276" w:lineRule="auto"/>
        <w:jc w:val="both"/>
        <w:rPr>
          <w:rFonts w:ascii="Arial" w:hAnsi="Arial" w:cs="Arial"/>
        </w:rPr>
      </w:pPr>
      <w:r w:rsidRPr="007B6745">
        <w:rPr>
          <w:rFonts w:ascii="Arial" w:hAnsi="Arial" w:cs="Arial"/>
        </w:rPr>
        <w:t>Ao Editar: O Ator seleciona na lista o jogo que vai ser alterado e informa os novos valores.</w:t>
      </w:r>
    </w:p>
    <w:p w:rsidR="007B6745" w:rsidRDefault="007015AD" w:rsidP="00C66FF5">
      <w:pPr>
        <w:pStyle w:val="ListParagraph"/>
        <w:numPr>
          <w:ilvl w:val="0"/>
          <w:numId w:val="16"/>
        </w:numPr>
        <w:spacing w:line="276" w:lineRule="auto"/>
        <w:jc w:val="both"/>
        <w:rPr>
          <w:rFonts w:ascii="Arial" w:hAnsi="Arial" w:cs="Arial"/>
        </w:rPr>
      </w:pPr>
      <w:r w:rsidRPr="007B6745">
        <w:rPr>
          <w:rFonts w:ascii="Arial" w:hAnsi="Arial" w:cs="Arial"/>
        </w:rPr>
        <w:t>Ao Excluir: O Ator seleciona na lista o jogo e realiza a exclusão do registro;</w:t>
      </w:r>
    </w:p>
    <w:p w:rsidR="007015AD" w:rsidRPr="007B6745" w:rsidRDefault="007015AD" w:rsidP="00C66FF5">
      <w:pPr>
        <w:pStyle w:val="ListParagraph"/>
        <w:numPr>
          <w:ilvl w:val="0"/>
          <w:numId w:val="16"/>
        </w:numPr>
        <w:spacing w:line="276" w:lineRule="auto"/>
        <w:jc w:val="both"/>
        <w:rPr>
          <w:rFonts w:ascii="Arial" w:hAnsi="Arial" w:cs="Arial"/>
        </w:rPr>
      </w:pPr>
      <w:r w:rsidRPr="007B6745">
        <w:rPr>
          <w:rFonts w:ascii="Arial" w:hAnsi="Arial" w:cs="Arial"/>
        </w:rPr>
        <w:t>Fluxo encerrado.</w:t>
      </w:r>
    </w:p>
    <w:p w:rsidR="007015AD" w:rsidRPr="007015AD" w:rsidRDefault="007015AD" w:rsidP="007B6745">
      <w:pPr>
        <w:pStyle w:val="ListParagraph"/>
        <w:spacing w:line="276" w:lineRule="auto"/>
        <w:jc w:val="both"/>
        <w:rPr>
          <w:rFonts w:ascii="Arial" w:hAnsi="Arial" w:cs="Arial"/>
          <w:b/>
        </w:rPr>
      </w:pPr>
    </w:p>
    <w:p w:rsidR="007015AD" w:rsidRPr="007015AD" w:rsidRDefault="007015AD" w:rsidP="00C66FF5">
      <w:pPr>
        <w:pStyle w:val="ListParagraph"/>
        <w:numPr>
          <w:ilvl w:val="0"/>
          <w:numId w:val="9"/>
        </w:numPr>
        <w:spacing w:line="276" w:lineRule="auto"/>
        <w:jc w:val="both"/>
        <w:rPr>
          <w:rFonts w:ascii="Arial" w:hAnsi="Arial" w:cs="Arial"/>
          <w:b/>
        </w:rPr>
      </w:pPr>
      <w:bookmarkStart w:id="164" w:name="_Toc353253406"/>
      <w:r w:rsidRPr="007015AD">
        <w:rPr>
          <w:rFonts w:ascii="Arial" w:hAnsi="Arial" w:cs="Arial"/>
          <w:b/>
        </w:rPr>
        <w:lastRenderedPageBreak/>
        <w:t>Fluxos Alternativos</w:t>
      </w:r>
      <w:bookmarkEnd w:id="164"/>
      <w:r w:rsidR="007B6745">
        <w:rPr>
          <w:rFonts w:ascii="Arial" w:hAnsi="Arial" w:cs="Arial"/>
          <w:b/>
        </w:rPr>
        <w:t>:</w:t>
      </w:r>
    </w:p>
    <w:p w:rsidR="007015AD" w:rsidRPr="007015AD" w:rsidRDefault="007015AD" w:rsidP="00C66FF5">
      <w:pPr>
        <w:pStyle w:val="ListParagraph"/>
        <w:numPr>
          <w:ilvl w:val="0"/>
          <w:numId w:val="9"/>
        </w:numPr>
        <w:spacing w:line="276" w:lineRule="auto"/>
        <w:jc w:val="both"/>
        <w:rPr>
          <w:rFonts w:ascii="Arial" w:hAnsi="Arial" w:cs="Arial"/>
          <w:b/>
        </w:rPr>
      </w:pPr>
      <w:bookmarkStart w:id="165" w:name="_Toc353253407"/>
      <w:r w:rsidRPr="007015AD">
        <w:rPr>
          <w:rFonts w:ascii="Arial" w:hAnsi="Arial" w:cs="Arial"/>
          <w:b/>
        </w:rPr>
        <w:t>Fluxo Alternativo – Exceções.</w:t>
      </w:r>
      <w:bookmarkEnd w:id="165"/>
    </w:p>
    <w:p w:rsidR="007015AD" w:rsidRPr="00045900" w:rsidRDefault="007015AD" w:rsidP="00C66FF5">
      <w:pPr>
        <w:pStyle w:val="ListParagraph"/>
        <w:numPr>
          <w:ilvl w:val="0"/>
          <w:numId w:val="17"/>
        </w:numPr>
        <w:spacing w:line="276" w:lineRule="auto"/>
        <w:jc w:val="both"/>
        <w:rPr>
          <w:rFonts w:ascii="Arial" w:hAnsi="Arial" w:cs="Arial"/>
        </w:rPr>
      </w:pPr>
      <w:r w:rsidRPr="00045900">
        <w:rPr>
          <w:rFonts w:ascii="Arial" w:hAnsi="Arial" w:cs="Arial"/>
          <w:b/>
        </w:rPr>
        <w:t>Campos Obrigatórios:</w:t>
      </w:r>
      <w:r w:rsidRPr="00045900">
        <w:rPr>
          <w:rFonts w:ascii="Arial" w:hAnsi="Arial" w:cs="Arial"/>
        </w:rPr>
        <w:t xml:space="preserve"> Ocorre quando ao inserir ou alterar um jogo não seja informado os campos obrigatórios para o cadastro do jogo: Data, Times, Estádio. Caso de uso termina.</w:t>
      </w:r>
    </w:p>
    <w:p w:rsidR="00194885" w:rsidRDefault="007015AD" w:rsidP="00C66FF5">
      <w:pPr>
        <w:pStyle w:val="ListParagraph"/>
        <w:numPr>
          <w:ilvl w:val="0"/>
          <w:numId w:val="17"/>
        </w:numPr>
        <w:spacing w:line="276" w:lineRule="auto"/>
        <w:jc w:val="both"/>
        <w:rPr>
          <w:rFonts w:ascii="Arial" w:hAnsi="Arial" w:cs="Arial"/>
        </w:rPr>
      </w:pPr>
      <w:r w:rsidRPr="00194885">
        <w:rPr>
          <w:rFonts w:ascii="Arial" w:hAnsi="Arial" w:cs="Arial"/>
          <w:b/>
        </w:rPr>
        <w:t>Data Inválida:</w:t>
      </w:r>
      <w:r w:rsidRPr="00194885">
        <w:rPr>
          <w:rFonts w:ascii="Arial" w:hAnsi="Arial" w:cs="Arial"/>
        </w:rPr>
        <w:t xml:space="preserve"> Ocorre quando é informada uma data inferior a data atual. Caso de uso termina.</w:t>
      </w:r>
    </w:p>
    <w:p w:rsidR="00C83327" w:rsidRDefault="007015AD" w:rsidP="00C66FF5">
      <w:pPr>
        <w:pStyle w:val="ListParagraph"/>
        <w:numPr>
          <w:ilvl w:val="0"/>
          <w:numId w:val="17"/>
        </w:numPr>
        <w:spacing w:line="276" w:lineRule="auto"/>
        <w:jc w:val="both"/>
        <w:rPr>
          <w:rFonts w:ascii="Arial" w:hAnsi="Arial" w:cs="Arial"/>
        </w:rPr>
      </w:pPr>
      <w:r w:rsidRPr="00194885">
        <w:rPr>
          <w:rFonts w:ascii="Arial" w:hAnsi="Arial" w:cs="Arial"/>
          <w:b/>
        </w:rPr>
        <w:t>Times Iguais:</w:t>
      </w:r>
      <w:r w:rsidRPr="00194885">
        <w:rPr>
          <w:rFonts w:ascii="Arial" w:hAnsi="Arial" w:cs="Arial"/>
        </w:rPr>
        <w:t xml:space="preserve"> Ocorre quando é informado para o mesmo time nos campos Time da Casa e Time Visitante. Caso de uso termina. </w:t>
      </w:r>
    </w:p>
    <w:p w:rsidR="007015AD" w:rsidRPr="00C83327" w:rsidRDefault="007015AD" w:rsidP="00C66FF5">
      <w:pPr>
        <w:pStyle w:val="ListParagraph"/>
        <w:numPr>
          <w:ilvl w:val="0"/>
          <w:numId w:val="17"/>
        </w:numPr>
        <w:spacing w:line="276" w:lineRule="auto"/>
        <w:jc w:val="both"/>
        <w:rPr>
          <w:rFonts w:ascii="Arial" w:hAnsi="Arial" w:cs="Arial"/>
        </w:rPr>
      </w:pPr>
      <w:r w:rsidRPr="00C83327">
        <w:rPr>
          <w:rFonts w:ascii="Arial" w:hAnsi="Arial" w:cs="Arial"/>
          <w:b/>
        </w:rPr>
        <w:t>Excluir:</w:t>
      </w:r>
      <w:r w:rsidRPr="00C83327">
        <w:rPr>
          <w:rFonts w:ascii="Arial" w:hAnsi="Arial" w:cs="Arial"/>
        </w:rPr>
        <w:t xml:space="preserve"> Ocorre quando tenta excluir um jogo que já possui ingressos vendidos. Caso de uso termina. </w:t>
      </w:r>
    </w:p>
    <w:p w:rsidR="007015AD" w:rsidRPr="007015AD" w:rsidRDefault="007015AD" w:rsidP="00FA6FCA">
      <w:pPr>
        <w:pStyle w:val="ListParagraph"/>
        <w:spacing w:line="276" w:lineRule="auto"/>
        <w:jc w:val="both"/>
        <w:rPr>
          <w:rFonts w:ascii="Arial" w:hAnsi="Arial" w:cs="Arial"/>
          <w:b/>
        </w:rPr>
      </w:pPr>
    </w:p>
    <w:p w:rsidR="007015AD" w:rsidRPr="007015AD" w:rsidRDefault="007015AD" w:rsidP="00C66FF5">
      <w:pPr>
        <w:pStyle w:val="ListParagraph"/>
        <w:numPr>
          <w:ilvl w:val="0"/>
          <w:numId w:val="9"/>
        </w:numPr>
        <w:spacing w:line="276" w:lineRule="auto"/>
        <w:jc w:val="both"/>
        <w:rPr>
          <w:rFonts w:ascii="Arial" w:hAnsi="Arial" w:cs="Arial"/>
          <w:b/>
        </w:rPr>
      </w:pPr>
      <w:bookmarkStart w:id="166" w:name="_Toc353253408"/>
      <w:r w:rsidRPr="007015AD">
        <w:rPr>
          <w:rFonts w:ascii="Arial" w:hAnsi="Arial" w:cs="Arial"/>
          <w:b/>
        </w:rPr>
        <w:t>Pós Condições</w:t>
      </w:r>
      <w:bookmarkEnd w:id="166"/>
      <w:r w:rsidR="00FA6FCA">
        <w:rPr>
          <w:rFonts w:ascii="Arial" w:hAnsi="Arial" w:cs="Arial"/>
          <w:b/>
        </w:rPr>
        <w:t>:</w:t>
      </w:r>
    </w:p>
    <w:p w:rsidR="007015AD" w:rsidRPr="00FA6FCA" w:rsidRDefault="007015AD" w:rsidP="00FA6FCA">
      <w:pPr>
        <w:pStyle w:val="ListParagraph"/>
        <w:spacing w:line="276" w:lineRule="auto"/>
        <w:jc w:val="both"/>
        <w:rPr>
          <w:rFonts w:ascii="Arial" w:hAnsi="Arial" w:cs="Arial"/>
        </w:rPr>
      </w:pPr>
      <w:r w:rsidRPr="00FA6FCA">
        <w:rPr>
          <w:rFonts w:ascii="Arial" w:hAnsi="Arial" w:cs="Arial"/>
        </w:rPr>
        <w:t>A inserção/alteração/exclusão é realizada com sucesso.</w:t>
      </w:r>
    </w:p>
    <w:p w:rsidR="007015AD" w:rsidRDefault="007015AD" w:rsidP="00C817FC">
      <w:pPr>
        <w:spacing w:line="276" w:lineRule="auto"/>
        <w:jc w:val="center"/>
        <w:rPr>
          <w:rFonts w:ascii="Arial" w:hAnsi="Arial" w:cs="Arial"/>
        </w:rPr>
      </w:pPr>
    </w:p>
    <w:p w:rsidR="00B6613A" w:rsidRDefault="00B6613A" w:rsidP="00B6613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VII</w:t>
      </w:r>
      <w:r w:rsidRPr="005B5FFB">
        <w:rPr>
          <w:rFonts w:ascii="Arial Black" w:hAnsi="Arial Black" w:cs="Arial"/>
        </w:rPr>
        <w:t xml:space="preserve">. </w:t>
      </w:r>
      <w:r>
        <w:rPr>
          <w:rFonts w:ascii="Arial Black" w:hAnsi="Arial Black" w:cs="Arial"/>
        </w:rPr>
        <w:t>DIAGRAMA UC N° 03</w:t>
      </w:r>
      <w:r w:rsidRPr="005B5FFB">
        <w:rPr>
          <w:rFonts w:ascii="Arial Black" w:hAnsi="Arial Black" w:cs="Arial"/>
        </w:rPr>
        <w:t>:</w:t>
      </w:r>
      <w:r>
        <w:rPr>
          <w:rFonts w:ascii="Arial Black" w:hAnsi="Arial Black" w:cs="Arial"/>
        </w:rPr>
        <w:t xml:space="preserve"> MANTER JOGOS</w:t>
      </w:r>
    </w:p>
    <w:p w:rsidR="00B6613A" w:rsidRDefault="00B6613A" w:rsidP="00B6613A">
      <w:pPr>
        <w:spacing w:line="276" w:lineRule="auto"/>
        <w:jc w:val="center"/>
        <w:rPr>
          <w:noProof/>
          <w:lang w:eastAsia="pt-BR"/>
        </w:rPr>
      </w:pPr>
    </w:p>
    <w:p w:rsidR="00A047A3" w:rsidRDefault="00A047A3" w:rsidP="00C817FC">
      <w:pPr>
        <w:spacing w:line="276" w:lineRule="auto"/>
        <w:jc w:val="center"/>
        <w:rPr>
          <w:rFonts w:ascii="Arial" w:hAnsi="Arial" w:cs="Arial"/>
        </w:rPr>
      </w:pPr>
    </w:p>
    <w:p w:rsidR="00A047A3" w:rsidRDefault="00A047A3" w:rsidP="00C817FC">
      <w:pPr>
        <w:spacing w:line="276" w:lineRule="auto"/>
        <w:jc w:val="center"/>
        <w:rPr>
          <w:rFonts w:ascii="Arial" w:hAnsi="Arial" w:cs="Arial"/>
        </w:rPr>
      </w:pPr>
    </w:p>
    <w:p w:rsidR="00A047A3" w:rsidRDefault="00A047A3" w:rsidP="00C817FC">
      <w:pPr>
        <w:spacing w:line="276" w:lineRule="auto"/>
        <w:jc w:val="center"/>
        <w:rPr>
          <w:rFonts w:ascii="Arial" w:hAnsi="Arial" w:cs="Arial"/>
        </w:rPr>
      </w:pPr>
    </w:p>
    <w:p w:rsidR="00B6613A" w:rsidRDefault="00A047A3" w:rsidP="00C817FC">
      <w:pPr>
        <w:spacing w:line="276" w:lineRule="auto"/>
        <w:jc w:val="center"/>
        <w:rPr>
          <w:rFonts w:ascii="Arial" w:hAnsi="Arial" w:cs="Arial"/>
        </w:rPr>
      </w:pPr>
      <w:r>
        <w:rPr>
          <w:noProof/>
          <w:lang w:eastAsia="pt-BR"/>
        </w:rPr>
        <w:drawing>
          <wp:inline distT="0" distB="0" distL="0" distR="0">
            <wp:extent cx="5391150" cy="2847975"/>
            <wp:effectExtent l="19050" t="0" r="0" b="0"/>
            <wp:docPr id="12" name="Imagem 8" descr="ManterJ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nterJogos"/>
                    <pic:cNvPicPr>
                      <a:picLocks noChangeAspect="1" noChangeArrowheads="1"/>
                    </pic:cNvPicPr>
                  </pic:nvPicPr>
                  <pic:blipFill>
                    <a:blip r:embed="rId28" cstate="print"/>
                    <a:srcRect/>
                    <a:stretch>
                      <a:fillRect/>
                    </a:stretch>
                  </pic:blipFill>
                  <pic:spPr bwMode="auto">
                    <a:xfrm>
                      <a:off x="0" y="0"/>
                      <a:ext cx="5391150" cy="2847975"/>
                    </a:xfrm>
                    <a:prstGeom prst="rect">
                      <a:avLst/>
                    </a:prstGeom>
                    <a:noFill/>
                    <a:ln w="9525">
                      <a:noFill/>
                      <a:miter lim="800000"/>
                      <a:headEnd/>
                      <a:tailEnd/>
                    </a:ln>
                  </pic:spPr>
                </pic:pic>
              </a:graphicData>
            </a:graphic>
          </wp:inline>
        </w:drawing>
      </w:r>
    </w:p>
    <w:p w:rsidR="00A047A3" w:rsidRDefault="00A047A3" w:rsidP="00C817FC">
      <w:pPr>
        <w:spacing w:line="276" w:lineRule="auto"/>
        <w:jc w:val="center"/>
        <w:rPr>
          <w:rFonts w:ascii="Arial" w:hAnsi="Arial" w:cs="Arial"/>
        </w:rPr>
      </w:pPr>
    </w:p>
    <w:p w:rsidR="00A047A3" w:rsidRPr="00D92B68" w:rsidRDefault="00A047A3" w:rsidP="00A047A3">
      <w:pPr>
        <w:jc w:val="both"/>
        <w:rPr>
          <w:rFonts w:ascii="Arial" w:hAnsi="Arial" w:cs="Arial"/>
          <w:b/>
        </w:rPr>
      </w:pPr>
    </w:p>
    <w:p w:rsidR="00A047A3" w:rsidRDefault="00A047A3" w:rsidP="00A047A3">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Pr="005B5FFB">
        <w:rPr>
          <w:rFonts w:ascii="Arial Black" w:hAnsi="Arial Black" w:cs="Arial"/>
        </w:rPr>
        <w:t>I</w:t>
      </w:r>
      <w:r>
        <w:rPr>
          <w:rFonts w:ascii="Arial Black" w:hAnsi="Arial Black" w:cs="Arial"/>
        </w:rPr>
        <w:t>II</w:t>
      </w:r>
      <w:r w:rsidRPr="005B5FFB">
        <w:rPr>
          <w:rFonts w:ascii="Arial Black" w:hAnsi="Arial Black" w:cs="Arial"/>
        </w:rPr>
        <w:t xml:space="preserve">. </w:t>
      </w:r>
      <w:r>
        <w:rPr>
          <w:rFonts w:ascii="Arial Black" w:hAnsi="Arial Black" w:cs="Arial"/>
        </w:rPr>
        <w:t>CASO DE USO N° 04</w:t>
      </w:r>
      <w:r w:rsidRPr="005B5FFB">
        <w:rPr>
          <w:rFonts w:ascii="Arial Black" w:hAnsi="Arial Black" w:cs="Arial"/>
        </w:rPr>
        <w:t>:</w:t>
      </w:r>
      <w:r>
        <w:rPr>
          <w:rFonts w:ascii="Arial Black" w:hAnsi="Arial Black" w:cs="Arial"/>
        </w:rPr>
        <w:t xml:space="preserve"> MANTER INGRESSOS</w:t>
      </w:r>
    </w:p>
    <w:p w:rsidR="00A047A3" w:rsidRPr="003972C0" w:rsidRDefault="00A047A3" w:rsidP="00A047A3">
      <w:pPr>
        <w:pStyle w:val="ListParagraph"/>
        <w:spacing w:line="276" w:lineRule="auto"/>
        <w:jc w:val="both"/>
        <w:rPr>
          <w:rFonts w:ascii="Arial" w:hAnsi="Arial" w:cs="Arial"/>
        </w:rPr>
      </w:pPr>
    </w:p>
    <w:p w:rsidR="00A047A3" w:rsidRDefault="00A047A3" w:rsidP="00A047A3">
      <w:pPr>
        <w:spacing w:line="276" w:lineRule="auto"/>
        <w:jc w:val="both"/>
        <w:rPr>
          <w:rFonts w:ascii="Arial" w:hAnsi="Arial" w:cs="Arial"/>
        </w:rPr>
      </w:pPr>
    </w:p>
    <w:p w:rsidR="00A047A3" w:rsidRPr="00A047A3" w:rsidRDefault="00A047A3" w:rsidP="00C66FF5">
      <w:pPr>
        <w:pStyle w:val="ListParagraph"/>
        <w:numPr>
          <w:ilvl w:val="0"/>
          <w:numId w:val="9"/>
        </w:numPr>
        <w:spacing w:line="276" w:lineRule="auto"/>
        <w:rPr>
          <w:rFonts w:ascii="Arial" w:hAnsi="Arial" w:cs="Arial"/>
          <w:b/>
        </w:rPr>
      </w:pPr>
      <w:bookmarkStart w:id="167" w:name="_Toc353253420"/>
      <w:r w:rsidRPr="00A047A3">
        <w:rPr>
          <w:rFonts w:ascii="Arial" w:hAnsi="Arial" w:cs="Arial"/>
          <w:b/>
        </w:rPr>
        <w:t>Finalidade</w:t>
      </w:r>
      <w:bookmarkEnd w:id="167"/>
      <w:r w:rsidRPr="00A047A3">
        <w:rPr>
          <w:rFonts w:ascii="Arial" w:hAnsi="Arial" w:cs="Arial"/>
          <w:b/>
        </w:rPr>
        <w:t>:</w:t>
      </w:r>
    </w:p>
    <w:p w:rsidR="00A047A3" w:rsidRPr="00A047A3" w:rsidRDefault="00A047A3" w:rsidP="00A047A3">
      <w:pPr>
        <w:spacing w:line="276" w:lineRule="auto"/>
        <w:rPr>
          <w:rFonts w:ascii="Arial" w:hAnsi="Arial" w:cs="Arial"/>
        </w:rPr>
      </w:pPr>
      <w:r>
        <w:rPr>
          <w:rFonts w:ascii="Arial" w:hAnsi="Arial" w:cs="Arial"/>
        </w:rPr>
        <w:tab/>
      </w:r>
      <w:r w:rsidRPr="00A047A3">
        <w:rPr>
          <w:rFonts w:ascii="Arial" w:hAnsi="Arial" w:cs="Arial"/>
        </w:rPr>
        <w:t>Descrever o fluxo e regras no ato da compra do ingresso.</w:t>
      </w:r>
    </w:p>
    <w:p w:rsidR="00A047A3" w:rsidRDefault="00A047A3" w:rsidP="00A047A3">
      <w:pPr>
        <w:spacing w:line="276" w:lineRule="auto"/>
        <w:rPr>
          <w:rFonts w:ascii="Arial" w:hAnsi="Arial" w:cs="Arial"/>
        </w:rPr>
      </w:pPr>
      <w:bookmarkStart w:id="168" w:name="_Toc353253421"/>
    </w:p>
    <w:p w:rsidR="00A047A3" w:rsidRPr="00A047A3" w:rsidRDefault="00A047A3" w:rsidP="00C66FF5">
      <w:pPr>
        <w:pStyle w:val="ListParagraph"/>
        <w:numPr>
          <w:ilvl w:val="0"/>
          <w:numId w:val="9"/>
        </w:numPr>
        <w:spacing w:line="276" w:lineRule="auto"/>
        <w:rPr>
          <w:rFonts w:ascii="Arial" w:hAnsi="Arial" w:cs="Arial"/>
        </w:rPr>
      </w:pPr>
      <w:r w:rsidRPr="00A047A3">
        <w:rPr>
          <w:rFonts w:ascii="Arial" w:hAnsi="Arial" w:cs="Arial"/>
          <w:b/>
        </w:rPr>
        <w:t>Atores</w:t>
      </w:r>
      <w:bookmarkEnd w:id="168"/>
      <w:r w:rsidRPr="00A047A3">
        <w:rPr>
          <w:rFonts w:ascii="Arial" w:hAnsi="Arial" w:cs="Arial"/>
        </w:rPr>
        <w:t>:</w:t>
      </w:r>
    </w:p>
    <w:p w:rsidR="00A047A3" w:rsidRPr="00A047A3" w:rsidRDefault="00A047A3" w:rsidP="00A047A3">
      <w:pPr>
        <w:spacing w:line="276" w:lineRule="auto"/>
        <w:rPr>
          <w:rFonts w:ascii="Arial" w:hAnsi="Arial" w:cs="Arial"/>
        </w:rPr>
      </w:pPr>
      <w:r>
        <w:rPr>
          <w:rFonts w:ascii="Arial" w:hAnsi="Arial" w:cs="Arial"/>
        </w:rPr>
        <w:tab/>
      </w:r>
      <w:r w:rsidRPr="00A047A3">
        <w:rPr>
          <w:rFonts w:ascii="Arial" w:hAnsi="Arial" w:cs="Arial"/>
        </w:rPr>
        <w:t>A tabela abaixo descreve brevemente cada ator da aplicação.</w:t>
      </w: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A047A3" w:rsidRPr="00A047A3" w:rsidTr="00A047A3">
        <w:trPr>
          <w:trHeight w:val="172"/>
          <w:jc w:val="center"/>
        </w:trPr>
        <w:tc>
          <w:tcPr>
            <w:tcW w:w="3053" w:type="dxa"/>
            <w:tcBorders>
              <w:top w:val="single" w:sz="4" w:space="0" w:color="000000"/>
              <w:left w:val="single" w:sz="4" w:space="0" w:color="000000"/>
              <w:bottom w:val="single" w:sz="4" w:space="0" w:color="000000"/>
            </w:tcBorders>
            <w:vAlign w:val="center"/>
          </w:tcPr>
          <w:p w:rsidR="00A047A3" w:rsidRPr="00A047A3" w:rsidRDefault="00A047A3" w:rsidP="00A047A3">
            <w:pPr>
              <w:spacing w:line="276" w:lineRule="auto"/>
              <w:rPr>
                <w:rFonts w:ascii="Arial" w:hAnsi="Arial" w:cs="Arial"/>
              </w:rPr>
            </w:pPr>
            <w:r w:rsidRPr="00A047A3">
              <w:rPr>
                <w:rFonts w:ascii="Arial" w:hAnsi="Arial" w:cs="Arial"/>
              </w:rPr>
              <w:t>Ator</w:t>
            </w:r>
          </w:p>
        </w:tc>
        <w:tc>
          <w:tcPr>
            <w:tcW w:w="2510" w:type="dxa"/>
            <w:tcBorders>
              <w:top w:val="single" w:sz="4" w:space="0" w:color="000000"/>
              <w:left w:val="single" w:sz="4" w:space="0" w:color="000000"/>
              <w:bottom w:val="single" w:sz="4" w:space="0" w:color="000000"/>
            </w:tcBorders>
          </w:tcPr>
          <w:p w:rsidR="00A047A3" w:rsidRPr="00A047A3" w:rsidRDefault="00A047A3" w:rsidP="00A047A3">
            <w:pPr>
              <w:spacing w:line="276" w:lineRule="auto"/>
              <w:rPr>
                <w:rFonts w:ascii="Arial" w:hAnsi="Arial" w:cs="Arial"/>
              </w:rPr>
            </w:pPr>
            <w:r w:rsidRPr="00A047A3">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A047A3" w:rsidRPr="00A047A3" w:rsidRDefault="00A047A3" w:rsidP="00A047A3">
            <w:pPr>
              <w:spacing w:line="276" w:lineRule="auto"/>
              <w:rPr>
                <w:rFonts w:ascii="Arial" w:hAnsi="Arial" w:cs="Arial"/>
              </w:rPr>
            </w:pPr>
            <w:r w:rsidRPr="00A047A3">
              <w:rPr>
                <w:rFonts w:ascii="Arial" w:hAnsi="Arial" w:cs="Arial"/>
              </w:rPr>
              <w:t>Descrição</w:t>
            </w:r>
          </w:p>
        </w:tc>
      </w:tr>
      <w:tr w:rsidR="00A047A3" w:rsidRPr="00A047A3" w:rsidTr="00A047A3">
        <w:trPr>
          <w:trHeight w:val="517"/>
          <w:jc w:val="center"/>
        </w:trPr>
        <w:tc>
          <w:tcPr>
            <w:tcW w:w="3053" w:type="dxa"/>
            <w:tcBorders>
              <w:top w:val="single" w:sz="4" w:space="0" w:color="000000"/>
              <w:left w:val="single" w:sz="4" w:space="0" w:color="000000"/>
              <w:bottom w:val="single" w:sz="4" w:space="0" w:color="000000"/>
            </w:tcBorders>
            <w:vAlign w:val="center"/>
          </w:tcPr>
          <w:p w:rsidR="00A047A3" w:rsidRPr="00A047A3" w:rsidRDefault="00A047A3" w:rsidP="00A047A3">
            <w:pPr>
              <w:spacing w:line="276" w:lineRule="auto"/>
              <w:rPr>
                <w:rFonts w:ascii="Arial" w:hAnsi="Arial" w:cs="Arial"/>
              </w:rPr>
            </w:pPr>
            <w:r w:rsidRPr="00A047A3">
              <w:rPr>
                <w:rFonts w:ascii="Arial" w:hAnsi="Arial" w:cs="Arial"/>
              </w:rPr>
              <w:t>Administrador</w:t>
            </w:r>
          </w:p>
        </w:tc>
        <w:tc>
          <w:tcPr>
            <w:tcW w:w="2510" w:type="dxa"/>
            <w:tcBorders>
              <w:top w:val="single" w:sz="4" w:space="0" w:color="000000"/>
              <w:left w:val="single" w:sz="4" w:space="0" w:color="000000"/>
              <w:bottom w:val="single" w:sz="4" w:space="0" w:color="000000"/>
            </w:tcBorders>
            <w:vAlign w:val="center"/>
          </w:tcPr>
          <w:p w:rsidR="00A047A3" w:rsidRPr="00A047A3" w:rsidRDefault="00A047A3" w:rsidP="00A047A3">
            <w:pPr>
              <w:spacing w:line="276" w:lineRule="auto"/>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A047A3" w:rsidRPr="00A047A3" w:rsidRDefault="00A047A3" w:rsidP="00A047A3">
            <w:pPr>
              <w:spacing w:line="276" w:lineRule="auto"/>
              <w:rPr>
                <w:rFonts w:ascii="Arial" w:hAnsi="Arial" w:cs="Arial"/>
              </w:rPr>
            </w:pPr>
            <w:r w:rsidRPr="00A047A3">
              <w:rPr>
                <w:rFonts w:ascii="Arial" w:hAnsi="Arial" w:cs="Arial"/>
              </w:rPr>
              <w:t xml:space="preserve">Funcionário da empresa responsável pela venda de </w:t>
            </w:r>
            <w:r w:rsidRPr="00A047A3">
              <w:rPr>
                <w:rFonts w:ascii="Arial" w:hAnsi="Arial" w:cs="Arial"/>
              </w:rPr>
              <w:lastRenderedPageBreak/>
              <w:t>ingressos</w:t>
            </w:r>
          </w:p>
        </w:tc>
      </w:tr>
    </w:tbl>
    <w:p w:rsidR="00A047A3" w:rsidRDefault="00A047A3" w:rsidP="00A047A3">
      <w:pPr>
        <w:spacing w:line="276" w:lineRule="auto"/>
        <w:rPr>
          <w:rFonts w:ascii="Arial" w:hAnsi="Arial" w:cs="Arial"/>
        </w:rPr>
      </w:pPr>
      <w:bookmarkStart w:id="169" w:name="_Toc353253422"/>
    </w:p>
    <w:p w:rsidR="00A047A3" w:rsidRDefault="00A047A3" w:rsidP="00C66FF5">
      <w:pPr>
        <w:pStyle w:val="ListParagraph"/>
        <w:numPr>
          <w:ilvl w:val="0"/>
          <w:numId w:val="9"/>
        </w:numPr>
        <w:spacing w:line="276" w:lineRule="auto"/>
        <w:rPr>
          <w:rFonts w:ascii="Arial" w:hAnsi="Arial" w:cs="Arial"/>
          <w:b/>
        </w:rPr>
      </w:pPr>
      <w:r w:rsidRPr="00A047A3">
        <w:rPr>
          <w:rFonts w:ascii="Arial" w:hAnsi="Arial" w:cs="Arial"/>
          <w:b/>
        </w:rPr>
        <w:t>Pré Condições</w:t>
      </w:r>
      <w:bookmarkEnd w:id="169"/>
      <w:r w:rsidRPr="00A047A3">
        <w:rPr>
          <w:rFonts w:ascii="Arial" w:hAnsi="Arial" w:cs="Arial"/>
          <w:b/>
        </w:rPr>
        <w:t>:</w:t>
      </w:r>
    </w:p>
    <w:p w:rsidR="00A047A3" w:rsidRPr="00A047A3" w:rsidRDefault="00A047A3" w:rsidP="00A047A3">
      <w:pPr>
        <w:pStyle w:val="ListParagraph"/>
        <w:spacing w:line="276" w:lineRule="auto"/>
        <w:rPr>
          <w:rFonts w:ascii="Arial" w:hAnsi="Arial" w:cs="Arial"/>
          <w:b/>
        </w:rPr>
      </w:pPr>
    </w:p>
    <w:p w:rsidR="00A047A3" w:rsidRDefault="00A047A3" w:rsidP="00C66FF5">
      <w:pPr>
        <w:pStyle w:val="ListParagraph"/>
        <w:numPr>
          <w:ilvl w:val="0"/>
          <w:numId w:val="9"/>
        </w:numPr>
        <w:spacing w:line="276" w:lineRule="auto"/>
        <w:rPr>
          <w:rFonts w:ascii="Arial" w:hAnsi="Arial" w:cs="Arial"/>
          <w:b/>
        </w:rPr>
      </w:pPr>
      <w:bookmarkStart w:id="170" w:name="_Toc353253423"/>
      <w:r w:rsidRPr="00A047A3">
        <w:rPr>
          <w:rFonts w:ascii="Arial" w:hAnsi="Arial" w:cs="Arial"/>
          <w:b/>
        </w:rPr>
        <w:t>Acionadores</w:t>
      </w:r>
      <w:bookmarkEnd w:id="170"/>
      <w:r w:rsidRPr="00A047A3">
        <w:rPr>
          <w:rFonts w:ascii="Arial" w:hAnsi="Arial" w:cs="Arial"/>
          <w:b/>
        </w:rPr>
        <w:t>:</w:t>
      </w:r>
    </w:p>
    <w:p w:rsidR="00A047A3" w:rsidRPr="00A047A3" w:rsidRDefault="00A047A3" w:rsidP="00A047A3">
      <w:pPr>
        <w:pStyle w:val="ListParagraph"/>
        <w:rPr>
          <w:rFonts w:ascii="Arial" w:hAnsi="Arial" w:cs="Arial"/>
          <w:b/>
        </w:rPr>
      </w:pPr>
    </w:p>
    <w:p w:rsidR="00A047A3" w:rsidRDefault="00A047A3" w:rsidP="00C66FF5">
      <w:pPr>
        <w:pStyle w:val="ListParagraph"/>
        <w:numPr>
          <w:ilvl w:val="0"/>
          <w:numId w:val="9"/>
        </w:numPr>
        <w:spacing w:line="276" w:lineRule="auto"/>
        <w:rPr>
          <w:rFonts w:ascii="Arial" w:hAnsi="Arial" w:cs="Arial"/>
          <w:b/>
        </w:rPr>
      </w:pPr>
      <w:bookmarkStart w:id="171" w:name="_Toc353253424"/>
      <w:r w:rsidRPr="00A047A3">
        <w:rPr>
          <w:rFonts w:ascii="Arial" w:hAnsi="Arial" w:cs="Arial"/>
          <w:b/>
        </w:rPr>
        <w:t>Casos de Uso Relacionados</w:t>
      </w:r>
      <w:bookmarkEnd w:id="171"/>
      <w:r w:rsidRPr="00A047A3">
        <w:rPr>
          <w:rFonts w:ascii="Arial" w:hAnsi="Arial" w:cs="Arial"/>
          <w:b/>
        </w:rPr>
        <w:t>:</w:t>
      </w:r>
    </w:p>
    <w:p w:rsidR="00A047A3" w:rsidRPr="00A047A3" w:rsidRDefault="00A047A3" w:rsidP="00A047A3">
      <w:pPr>
        <w:pStyle w:val="ListParagraph"/>
        <w:spacing w:line="276" w:lineRule="auto"/>
        <w:rPr>
          <w:rFonts w:ascii="Arial" w:hAnsi="Arial" w:cs="Arial"/>
          <w:b/>
        </w:rPr>
      </w:pPr>
    </w:p>
    <w:p w:rsidR="00A047A3" w:rsidRPr="00A047A3" w:rsidRDefault="00A047A3" w:rsidP="00C66FF5">
      <w:pPr>
        <w:pStyle w:val="ListParagraph"/>
        <w:numPr>
          <w:ilvl w:val="0"/>
          <w:numId w:val="9"/>
        </w:numPr>
        <w:spacing w:line="276" w:lineRule="auto"/>
        <w:rPr>
          <w:rFonts w:ascii="Arial" w:hAnsi="Arial" w:cs="Arial"/>
          <w:b/>
        </w:rPr>
      </w:pPr>
      <w:bookmarkStart w:id="172" w:name="_Toc353253425"/>
      <w:r w:rsidRPr="00A047A3">
        <w:rPr>
          <w:rFonts w:ascii="Arial" w:hAnsi="Arial" w:cs="Arial"/>
          <w:b/>
        </w:rPr>
        <w:t>Fluxo Principal – Manter Ingressos</w:t>
      </w:r>
      <w:bookmarkEnd w:id="172"/>
    </w:p>
    <w:p w:rsidR="00A047A3" w:rsidRPr="00A047A3" w:rsidRDefault="00A047A3" w:rsidP="00C66FF5">
      <w:pPr>
        <w:pStyle w:val="ListParagraph"/>
        <w:numPr>
          <w:ilvl w:val="0"/>
          <w:numId w:val="18"/>
        </w:numPr>
        <w:spacing w:line="276" w:lineRule="auto"/>
        <w:rPr>
          <w:rFonts w:ascii="Arial" w:hAnsi="Arial" w:cs="Arial"/>
        </w:rPr>
      </w:pPr>
      <w:r w:rsidRPr="00A047A3">
        <w:rPr>
          <w:rFonts w:ascii="Arial" w:hAnsi="Arial" w:cs="Arial"/>
        </w:rPr>
        <w:t xml:space="preserve">Ao Inserir: O Ator informa os dados necessários para o cadastro do ingresso: Número, Ativo e Deficiente (quando esse ingresso for utilizado apenas usuários cujo digital não é possível ser lida); </w:t>
      </w:r>
    </w:p>
    <w:p w:rsidR="00A047A3" w:rsidRPr="00A047A3" w:rsidRDefault="00A047A3" w:rsidP="00C66FF5">
      <w:pPr>
        <w:pStyle w:val="ListParagraph"/>
        <w:numPr>
          <w:ilvl w:val="0"/>
          <w:numId w:val="18"/>
        </w:numPr>
        <w:spacing w:line="276" w:lineRule="auto"/>
        <w:rPr>
          <w:rFonts w:ascii="Arial" w:hAnsi="Arial" w:cs="Arial"/>
        </w:rPr>
      </w:pPr>
      <w:r w:rsidRPr="00A047A3">
        <w:rPr>
          <w:rFonts w:ascii="Arial" w:hAnsi="Arial" w:cs="Arial"/>
        </w:rPr>
        <w:t>Ao Editar: O Ator seleciona na lista o ingresso que vai ser alterado e informa os novos valores.</w:t>
      </w:r>
    </w:p>
    <w:p w:rsidR="00A047A3" w:rsidRPr="00A047A3" w:rsidRDefault="00A047A3" w:rsidP="00C66FF5">
      <w:pPr>
        <w:pStyle w:val="ListParagraph"/>
        <w:numPr>
          <w:ilvl w:val="0"/>
          <w:numId w:val="18"/>
        </w:numPr>
        <w:spacing w:line="276" w:lineRule="auto"/>
        <w:rPr>
          <w:rFonts w:ascii="Arial" w:hAnsi="Arial" w:cs="Arial"/>
        </w:rPr>
      </w:pPr>
      <w:r w:rsidRPr="00A047A3">
        <w:rPr>
          <w:rFonts w:ascii="Arial" w:hAnsi="Arial" w:cs="Arial"/>
        </w:rPr>
        <w:t>Ao Excluir: O Ator seleciona na lista o ingresso e realiza a exclusão do registro;</w:t>
      </w:r>
    </w:p>
    <w:p w:rsidR="00A047A3" w:rsidRPr="00A047A3" w:rsidRDefault="00A047A3" w:rsidP="00C66FF5">
      <w:pPr>
        <w:pStyle w:val="ListParagraph"/>
        <w:numPr>
          <w:ilvl w:val="0"/>
          <w:numId w:val="18"/>
        </w:numPr>
        <w:spacing w:line="276" w:lineRule="auto"/>
        <w:rPr>
          <w:rFonts w:ascii="Arial" w:hAnsi="Arial" w:cs="Arial"/>
        </w:rPr>
      </w:pPr>
      <w:r w:rsidRPr="00A047A3">
        <w:rPr>
          <w:rFonts w:ascii="Arial" w:hAnsi="Arial" w:cs="Arial"/>
        </w:rPr>
        <w:t>Fluxo encerrado.</w:t>
      </w:r>
    </w:p>
    <w:p w:rsidR="00A047A3" w:rsidRPr="00A047A3" w:rsidRDefault="00A047A3" w:rsidP="00A047A3">
      <w:pPr>
        <w:spacing w:line="276" w:lineRule="auto"/>
        <w:rPr>
          <w:rFonts w:ascii="Arial" w:hAnsi="Arial" w:cs="Arial"/>
        </w:rPr>
      </w:pPr>
    </w:p>
    <w:p w:rsidR="00A047A3" w:rsidRPr="00A90F1F" w:rsidRDefault="00A047A3" w:rsidP="00C66FF5">
      <w:pPr>
        <w:pStyle w:val="ListParagraph"/>
        <w:numPr>
          <w:ilvl w:val="0"/>
          <w:numId w:val="19"/>
        </w:numPr>
        <w:spacing w:line="276" w:lineRule="auto"/>
        <w:rPr>
          <w:rFonts w:ascii="Arial" w:hAnsi="Arial" w:cs="Arial"/>
          <w:b/>
        </w:rPr>
      </w:pPr>
      <w:bookmarkStart w:id="173" w:name="_Toc353253426"/>
      <w:r w:rsidRPr="00A90F1F">
        <w:rPr>
          <w:rFonts w:ascii="Arial" w:hAnsi="Arial" w:cs="Arial"/>
          <w:b/>
        </w:rPr>
        <w:t>Fluxos Alternativos</w:t>
      </w:r>
      <w:bookmarkEnd w:id="173"/>
    </w:p>
    <w:p w:rsidR="00A047A3" w:rsidRPr="00A90F1F" w:rsidRDefault="00A047A3" w:rsidP="00C66FF5">
      <w:pPr>
        <w:pStyle w:val="ListParagraph"/>
        <w:numPr>
          <w:ilvl w:val="0"/>
          <w:numId w:val="19"/>
        </w:numPr>
        <w:spacing w:line="276" w:lineRule="auto"/>
        <w:rPr>
          <w:rFonts w:ascii="Arial" w:hAnsi="Arial" w:cs="Arial"/>
          <w:b/>
        </w:rPr>
      </w:pPr>
      <w:bookmarkStart w:id="174" w:name="_Toc353253427"/>
      <w:r w:rsidRPr="00A90F1F">
        <w:rPr>
          <w:rFonts w:ascii="Arial" w:hAnsi="Arial" w:cs="Arial"/>
          <w:b/>
        </w:rPr>
        <w:t>Fluxo Alternativo – Exceções.</w:t>
      </w:r>
      <w:bookmarkEnd w:id="174"/>
    </w:p>
    <w:p w:rsidR="00A047A3" w:rsidRPr="00A90F1F" w:rsidRDefault="00A047A3" w:rsidP="00C66FF5">
      <w:pPr>
        <w:pStyle w:val="ListParagraph"/>
        <w:numPr>
          <w:ilvl w:val="0"/>
          <w:numId w:val="20"/>
        </w:numPr>
        <w:spacing w:line="276" w:lineRule="auto"/>
        <w:rPr>
          <w:rFonts w:ascii="Arial" w:hAnsi="Arial" w:cs="Arial"/>
        </w:rPr>
      </w:pPr>
      <w:r w:rsidRPr="00A90F1F">
        <w:rPr>
          <w:rFonts w:ascii="Arial" w:hAnsi="Arial" w:cs="Arial"/>
          <w:b/>
        </w:rPr>
        <w:t>Campos Obrigatórios:</w:t>
      </w:r>
      <w:r w:rsidRPr="00A90F1F">
        <w:rPr>
          <w:rFonts w:ascii="Arial" w:hAnsi="Arial" w:cs="Arial"/>
        </w:rPr>
        <w:t xml:space="preserve"> Ocorre quando ao inserir ou alterar um ingresso não seja informado/gerado o Número. Caso de uso termina.</w:t>
      </w:r>
    </w:p>
    <w:p w:rsidR="00A047A3" w:rsidRPr="00A90F1F" w:rsidRDefault="00A047A3" w:rsidP="00C66FF5">
      <w:pPr>
        <w:pStyle w:val="ListParagraph"/>
        <w:numPr>
          <w:ilvl w:val="0"/>
          <w:numId w:val="20"/>
        </w:numPr>
        <w:spacing w:line="276" w:lineRule="auto"/>
        <w:rPr>
          <w:rFonts w:ascii="Arial" w:hAnsi="Arial" w:cs="Arial"/>
        </w:rPr>
      </w:pPr>
      <w:r w:rsidRPr="00A90F1F">
        <w:rPr>
          <w:rFonts w:ascii="Arial" w:hAnsi="Arial" w:cs="Arial"/>
          <w:b/>
        </w:rPr>
        <w:t>Excluir:</w:t>
      </w:r>
      <w:r w:rsidRPr="00A90F1F">
        <w:rPr>
          <w:rFonts w:ascii="Arial" w:hAnsi="Arial" w:cs="Arial"/>
        </w:rPr>
        <w:t xml:space="preserve"> Ocorre quando tenta excluir um ingresso que já foi vendido. Caso de uso termina. </w:t>
      </w:r>
    </w:p>
    <w:p w:rsidR="00A047A3" w:rsidRPr="00A047A3" w:rsidRDefault="00A047A3" w:rsidP="00A047A3">
      <w:pPr>
        <w:spacing w:line="276" w:lineRule="auto"/>
        <w:rPr>
          <w:rFonts w:ascii="Arial" w:hAnsi="Arial" w:cs="Arial"/>
        </w:rPr>
      </w:pPr>
    </w:p>
    <w:p w:rsidR="00A047A3" w:rsidRPr="00BD49BA" w:rsidRDefault="00A047A3" w:rsidP="00C66FF5">
      <w:pPr>
        <w:pStyle w:val="ListParagraph"/>
        <w:numPr>
          <w:ilvl w:val="0"/>
          <w:numId w:val="21"/>
        </w:numPr>
        <w:spacing w:line="276" w:lineRule="auto"/>
        <w:rPr>
          <w:rFonts w:ascii="Arial" w:hAnsi="Arial" w:cs="Arial"/>
          <w:b/>
        </w:rPr>
      </w:pPr>
      <w:bookmarkStart w:id="175" w:name="_Toc353253428"/>
      <w:r w:rsidRPr="00BD49BA">
        <w:rPr>
          <w:rFonts w:ascii="Arial" w:hAnsi="Arial" w:cs="Arial"/>
          <w:b/>
        </w:rPr>
        <w:t>Pós Condições</w:t>
      </w:r>
      <w:bookmarkEnd w:id="175"/>
      <w:r w:rsidR="00BD49BA">
        <w:rPr>
          <w:rFonts w:ascii="Arial" w:hAnsi="Arial" w:cs="Arial"/>
          <w:b/>
        </w:rPr>
        <w:t>:</w:t>
      </w:r>
    </w:p>
    <w:p w:rsidR="00A047A3" w:rsidRPr="00A047A3" w:rsidRDefault="00BD49BA" w:rsidP="00A047A3">
      <w:pPr>
        <w:spacing w:line="276" w:lineRule="auto"/>
        <w:rPr>
          <w:rFonts w:ascii="Arial" w:hAnsi="Arial" w:cs="Arial"/>
        </w:rPr>
      </w:pPr>
      <w:r>
        <w:rPr>
          <w:rFonts w:ascii="Arial" w:hAnsi="Arial" w:cs="Arial"/>
        </w:rPr>
        <w:tab/>
      </w:r>
      <w:r w:rsidR="00A047A3" w:rsidRPr="00A047A3">
        <w:rPr>
          <w:rFonts w:ascii="Arial" w:hAnsi="Arial" w:cs="Arial"/>
        </w:rPr>
        <w:t>A inserção/alteração/exclusão é realizada com sucesso.</w:t>
      </w:r>
    </w:p>
    <w:p w:rsidR="00A047A3" w:rsidRDefault="00A047A3" w:rsidP="00A047A3"/>
    <w:p w:rsidR="006B713C" w:rsidRDefault="006B713C" w:rsidP="006B713C">
      <w:pPr>
        <w:spacing w:line="276" w:lineRule="auto"/>
        <w:jc w:val="center"/>
        <w:rPr>
          <w:rFonts w:ascii="Arial" w:hAnsi="Arial" w:cs="Arial"/>
        </w:rPr>
      </w:pPr>
    </w:p>
    <w:p w:rsidR="006B713C" w:rsidRDefault="006B713C" w:rsidP="006B713C">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IX. DIAGRAMA UC N° 04</w:t>
      </w:r>
      <w:r w:rsidRPr="005B5FFB">
        <w:rPr>
          <w:rFonts w:ascii="Arial Black" w:hAnsi="Arial Black" w:cs="Arial"/>
        </w:rPr>
        <w:t>:</w:t>
      </w:r>
      <w:r>
        <w:rPr>
          <w:rFonts w:ascii="Arial Black" w:hAnsi="Arial Black" w:cs="Arial"/>
        </w:rPr>
        <w:t xml:space="preserve"> MANTER JOGOS</w:t>
      </w:r>
    </w:p>
    <w:p w:rsidR="006B713C" w:rsidRDefault="006B713C" w:rsidP="006B713C">
      <w:pPr>
        <w:spacing w:line="276" w:lineRule="auto"/>
        <w:jc w:val="center"/>
        <w:rPr>
          <w:noProof/>
          <w:lang w:eastAsia="pt-BR"/>
        </w:rPr>
      </w:pPr>
    </w:p>
    <w:p w:rsidR="00A047A3" w:rsidRDefault="006B713C" w:rsidP="00C817FC">
      <w:pPr>
        <w:spacing w:line="276" w:lineRule="auto"/>
        <w:jc w:val="center"/>
        <w:rPr>
          <w:rFonts w:ascii="Arial" w:hAnsi="Arial" w:cs="Arial"/>
        </w:rPr>
      </w:pPr>
      <w:r>
        <w:rPr>
          <w:noProof/>
          <w:lang w:eastAsia="pt-BR"/>
        </w:rPr>
        <w:drawing>
          <wp:inline distT="0" distB="0" distL="0" distR="0">
            <wp:extent cx="5400675" cy="3171825"/>
            <wp:effectExtent l="19050" t="0" r="9525" b="0"/>
            <wp:docPr id="13" name="Imagem 11" descr="ManterIngr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terIngressos"/>
                    <pic:cNvPicPr>
                      <a:picLocks noChangeAspect="1" noChangeArrowheads="1"/>
                    </pic:cNvPicPr>
                  </pic:nvPicPr>
                  <pic:blipFill>
                    <a:blip r:embed="rId29" cstate="print"/>
                    <a:srcRect/>
                    <a:stretch>
                      <a:fillRect/>
                    </a:stretch>
                  </pic:blipFill>
                  <pic:spPr bwMode="auto">
                    <a:xfrm>
                      <a:off x="0" y="0"/>
                      <a:ext cx="5400675" cy="3171825"/>
                    </a:xfrm>
                    <a:prstGeom prst="rect">
                      <a:avLst/>
                    </a:prstGeom>
                    <a:noFill/>
                    <a:ln w="9525">
                      <a:noFill/>
                      <a:miter lim="800000"/>
                      <a:headEnd/>
                      <a:tailEnd/>
                    </a:ln>
                  </pic:spPr>
                </pic:pic>
              </a:graphicData>
            </a:graphic>
          </wp:inline>
        </w:drawing>
      </w:r>
    </w:p>
    <w:p w:rsidR="006B713C" w:rsidRDefault="006B713C" w:rsidP="00C817FC">
      <w:pPr>
        <w:spacing w:line="276" w:lineRule="auto"/>
        <w:jc w:val="center"/>
        <w:rPr>
          <w:rFonts w:ascii="Arial" w:hAnsi="Arial" w:cs="Arial"/>
        </w:rPr>
      </w:pPr>
    </w:p>
    <w:p w:rsidR="006B713C" w:rsidRDefault="006B713C" w:rsidP="00C817FC">
      <w:pPr>
        <w:spacing w:line="276" w:lineRule="auto"/>
        <w:jc w:val="center"/>
        <w:rPr>
          <w:rFonts w:ascii="Arial" w:hAnsi="Arial" w:cs="Arial"/>
        </w:rPr>
      </w:pPr>
    </w:p>
    <w:p w:rsidR="006B713C" w:rsidRDefault="006B713C" w:rsidP="00C817FC">
      <w:pPr>
        <w:spacing w:line="276" w:lineRule="auto"/>
        <w:jc w:val="center"/>
        <w:rPr>
          <w:rFonts w:ascii="Arial" w:hAnsi="Arial" w:cs="Arial"/>
        </w:rPr>
      </w:pPr>
    </w:p>
    <w:p w:rsidR="006B713C" w:rsidRPr="00FA6FCA" w:rsidRDefault="006B713C" w:rsidP="006B713C">
      <w:pPr>
        <w:pStyle w:val="ListParagraph"/>
        <w:spacing w:line="276" w:lineRule="auto"/>
        <w:jc w:val="both"/>
        <w:rPr>
          <w:rFonts w:ascii="Arial" w:hAnsi="Arial" w:cs="Arial"/>
        </w:rPr>
      </w:pPr>
    </w:p>
    <w:p w:rsidR="006B713C" w:rsidRDefault="006B713C" w:rsidP="006B713C">
      <w:pPr>
        <w:spacing w:line="276" w:lineRule="auto"/>
        <w:jc w:val="center"/>
        <w:rPr>
          <w:rFonts w:ascii="Arial" w:hAnsi="Arial" w:cs="Arial"/>
        </w:rPr>
      </w:pPr>
    </w:p>
    <w:p w:rsidR="006B713C" w:rsidRDefault="006B713C" w:rsidP="006B713C">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w:t>
      </w:r>
      <w:r w:rsidRPr="005B5FFB">
        <w:rPr>
          <w:rFonts w:ascii="Arial Black" w:hAnsi="Arial Black" w:cs="Arial"/>
        </w:rPr>
        <w:t xml:space="preserve">. </w:t>
      </w:r>
      <w:r>
        <w:rPr>
          <w:rFonts w:ascii="Arial Black" w:hAnsi="Arial Black" w:cs="Arial"/>
        </w:rPr>
        <w:t>CASO DE USO N° 05</w:t>
      </w:r>
      <w:r w:rsidRPr="005B5FFB">
        <w:rPr>
          <w:rFonts w:ascii="Arial Black" w:hAnsi="Arial Black" w:cs="Arial"/>
        </w:rPr>
        <w:t>:</w:t>
      </w:r>
      <w:r>
        <w:rPr>
          <w:rFonts w:ascii="Arial Black" w:hAnsi="Arial Black" w:cs="Arial"/>
        </w:rPr>
        <w:t xml:space="preserve"> </w:t>
      </w:r>
      <w:r w:rsidR="003F4DDF">
        <w:rPr>
          <w:rFonts w:ascii="Arial Black" w:hAnsi="Arial Black" w:cs="Arial"/>
        </w:rPr>
        <w:t>VISUALIZAR</w:t>
      </w:r>
      <w:r>
        <w:rPr>
          <w:rFonts w:ascii="Arial Black" w:hAnsi="Arial Black" w:cs="Arial"/>
        </w:rPr>
        <w:t xml:space="preserve"> JOGOS</w:t>
      </w:r>
    </w:p>
    <w:p w:rsidR="006B713C" w:rsidRPr="003F4DDF" w:rsidRDefault="006B713C" w:rsidP="003F4DDF">
      <w:pPr>
        <w:pStyle w:val="ListParagraph"/>
        <w:spacing w:line="276" w:lineRule="auto"/>
        <w:jc w:val="both"/>
        <w:rPr>
          <w:rFonts w:ascii="Arial" w:hAnsi="Arial" w:cs="Arial"/>
        </w:rPr>
      </w:pPr>
    </w:p>
    <w:p w:rsidR="003F4DDF" w:rsidRPr="003F4DDF" w:rsidRDefault="003F4DDF" w:rsidP="00C66FF5">
      <w:pPr>
        <w:pStyle w:val="ListParagraph"/>
        <w:numPr>
          <w:ilvl w:val="0"/>
          <w:numId w:val="21"/>
        </w:numPr>
        <w:spacing w:line="276" w:lineRule="auto"/>
        <w:jc w:val="both"/>
        <w:rPr>
          <w:rFonts w:ascii="Arial" w:hAnsi="Arial" w:cs="Arial"/>
          <w:b/>
        </w:rPr>
      </w:pPr>
      <w:bookmarkStart w:id="176" w:name="_Toc353253469"/>
      <w:r w:rsidRPr="003F4DDF">
        <w:rPr>
          <w:rFonts w:ascii="Arial" w:hAnsi="Arial" w:cs="Arial"/>
          <w:b/>
        </w:rPr>
        <w:t>Finalidade</w:t>
      </w:r>
      <w:bookmarkEnd w:id="176"/>
      <w:r w:rsidRPr="003F4DDF">
        <w:rPr>
          <w:rFonts w:ascii="Arial" w:hAnsi="Arial" w:cs="Arial"/>
          <w:b/>
        </w:rPr>
        <w:t>:</w:t>
      </w:r>
    </w:p>
    <w:p w:rsidR="003F4DDF" w:rsidRDefault="003F4DDF" w:rsidP="003F4DDF">
      <w:pPr>
        <w:pStyle w:val="ListParagraph"/>
        <w:spacing w:line="276" w:lineRule="auto"/>
        <w:jc w:val="both"/>
        <w:rPr>
          <w:rFonts w:ascii="Arial" w:hAnsi="Arial" w:cs="Arial"/>
        </w:rPr>
      </w:pPr>
      <w:r w:rsidRPr="003F4DDF">
        <w:rPr>
          <w:rFonts w:ascii="Arial" w:hAnsi="Arial" w:cs="Arial"/>
        </w:rPr>
        <w:t>Descrever o fluxo e regras no ato da compra do ingresso.</w:t>
      </w:r>
    </w:p>
    <w:p w:rsidR="003F4DDF" w:rsidRPr="003F4DDF" w:rsidRDefault="003F4DDF" w:rsidP="003F4DDF">
      <w:pPr>
        <w:pStyle w:val="ListParagraph"/>
        <w:spacing w:line="276" w:lineRule="auto"/>
        <w:jc w:val="both"/>
        <w:rPr>
          <w:rFonts w:ascii="Arial" w:hAnsi="Arial" w:cs="Arial"/>
        </w:rPr>
      </w:pPr>
    </w:p>
    <w:p w:rsidR="003F4DDF" w:rsidRPr="003F4DDF" w:rsidRDefault="003F4DDF" w:rsidP="00C66FF5">
      <w:pPr>
        <w:pStyle w:val="ListParagraph"/>
        <w:numPr>
          <w:ilvl w:val="0"/>
          <w:numId w:val="21"/>
        </w:numPr>
        <w:spacing w:line="276" w:lineRule="auto"/>
        <w:jc w:val="both"/>
        <w:rPr>
          <w:rFonts w:ascii="Arial" w:hAnsi="Arial" w:cs="Arial"/>
          <w:b/>
        </w:rPr>
      </w:pPr>
      <w:bookmarkStart w:id="177" w:name="_Toc353253470"/>
      <w:r w:rsidRPr="003F4DDF">
        <w:rPr>
          <w:rFonts w:ascii="Arial" w:hAnsi="Arial" w:cs="Arial"/>
          <w:b/>
        </w:rPr>
        <w:t>Atores</w:t>
      </w:r>
      <w:bookmarkEnd w:id="177"/>
      <w:r w:rsidRPr="003F4DDF">
        <w:rPr>
          <w:rFonts w:ascii="Arial" w:hAnsi="Arial" w:cs="Arial"/>
          <w:b/>
        </w:rPr>
        <w:t>:</w:t>
      </w:r>
    </w:p>
    <w:p w:rsidR="003F4DDF" w:rsidRPr="003F4DDF" w:rsidRDefault="003F4DDF" w:rsidP="003F4DDF">
      <w:pPr>
        <w:pStyle w:val="ListParagraph"/>
        <w:spacing w:line="276" w:lineRule="auto"/>
        <w:jc w:val="both"/>
        <w:rPr>
          <w:rFonts w:ascii="Arial" w:hAnsi="Arial" w:cs="Arial"/>
        </w:rPr>
      </w:pPr>
      <w:r w:rsidRPr="003F4DDF">
        <w:rPr>
          <w:rFonts w:ascii="Arial" w:hAnsi="Arial" w:cs="Arial"/>
        </w:rPr>
        <w:t>A tabela abaixo descreve brevemente cada ator da aplicação.</w:t>
      </w: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3F4DDF" w:rsidRPr="003F4DDF" w:rsidTr="003F4DDF">
        <w:trPr>
          <w:trHeight w:val="172"/>
          <w:jc w:val="center"/>
        </w:trPr>
        <w:tc>
          <w:tcPr>
            <w:tcW w:w="3053" w:type="dxa"/>
            <w:tcBorders>
              <w:top w:val="single" w:sz="4" w:space="0" w:color="000000"/>
              <w:left w:val="single" w:sz="4" w:space="0" w:color="000000"/>
              <w:bottom w:val="single" w:sz="4" w:space="0" w:color="000000"/>
            </w:tcBorders>
            <w:vAlign w:val="center"/>
          </w:tcPr>
          <w:p w:rsidR="003F4DDF" w:rsidRPr="003F4DDF" w:rsidRDefault="003F4DDF" w:rsidP="003F4DDF">
            <w:pPr>
              <w:pStyle w:val="ListParagraph"/>
              <w:spacing w:line="276" w:lineRule="auto"/>
              <w:jc w:val="both"/>
              <w:rPr>
                <w:rFonts w:ascii="Arial" w:hAnsi="Arial" w:cs="Arial"/>
              </w:rPr>
            </w:pPr>
            <w:r w:rsidRPr="003F4DDF">
              <w:rPr>
                <w:rFonts w:ascii="Arial" w:hAnsi="Arial" w:cs="Arial"/>
              </w:rPr>
              <w:t>Ator</w:t>
            </w:r>
          </w:p>
        </w:tc>
        <w:tc>
          <w:tcPr>
            <w:tcW w:w="2510" w:type="dxa"/>
            <w:tcBorders>
              <w:top w:val="single" w:sz="4" w:space="0" w:color="000000"/>
              <w:left w:val="single" w:sz="4" w:space="0" w:color="000000"/>
              <w:bottom w:val="single" w:sz="4" w:space="0" w:color="000000"/>
            </w:tcBorders>
          </w:tcPr>
          <w:p w:rsidR="003F4DDF" w:rsidRPr="003F4DDF" w:rsidRDefault="003F4DDF" w:rsidP="003F4DDF">
            <w:pPr>
              <w:pStyle w:val="ListParagraph"/>
              <w:spacing w:line="276" w:lineRule="auto"/>
              <w:jc w:val="both"/>
              <w:rPr>
                <w:rFonts w:ascii="Arial" w:hAnsi="Arial" w:cs="Arial"/>
              </w:rPr>
            </w:pPr>
            <w:r w:rsidRPr="003F4DDF">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3F4DDF" w:rsidRPr="003F4DDF" w:rsidRDefault="003F4DDF" w:rsidP="003F4DDF">
            <w:pPr>
              <w:pStyle w:val="ListParagraph"/>
              <w:spacing w:line="276" w:lineRule="auto"/>
              <w:jc w:val="both"/>
              <w:rPr>
                <w:rFonts w:ascii="Arial" w:hAnsi="Arial" w:cs="Arial"/>
              </w:rPr>
            </w:pPr>
            <w:r w:rsidRPr="003F4DDF">
              <w:rPr>
                <w:rFonts w:ascii="Arial" w:hAnsi="Arial" w:cs="Arial"/>
              </w:rPr>
              <w:t>Descrição</w:t>
            </w:r>
          </w:p>
        </w:tc>
      </w:tr>
      <w:tr w:rsidR="003F4DDF" w:rsidRPr="003F4DDF" w:rsidTr="003F4DDF">
        <w:trPr>
          <w:trHeight w:val="517"/>
          <w:jc w:val="center"/>
        </w:trPr>
        <w:tc>
          <w:tcPr>
            <w:tcW w:w="3053" w:type="dxa"/>
            <w:tcBorders>
              <w:top w:val="single" w:sz="4" w:space="0" w:color="000000"/>
              <w:left w:val="single" w:sz="4" w:space="0" w:color="000000"/>
              <w:bottom w:val="single" w:sz="4" w:space="0" w:color="000000"/>
            </w:tcBorders>
            <w:vAlign w:val="center"/>
          </w:tcPr>
          <w:p w:rsidR="003F4DDF" w:rsidRPr="003F4DDF" w:rsidRDefault="003F4DDF" w:rsidP="003F4DDF">
            <w:pPr>
              <w:pStyle w:val="ListParagraph"/>
              <w:spacing w:line="276" w:lineRule="auto"/>
              <w:jc w:val="both"/>
              <w:rPr>
                <w:rFonts w:ascii="Arial" w:hAnsi="Arial" w:cs="Arial"/>
              </w:rPr>
            </w:pPr>
            <w:r w:rsidRPr="003F4DDF">
              <w:rPr>
                <w:rFonts w:ascii="Arial" w:hAnsi="Arial" w:cs="Arial"/>
              </w:rPr>
              <w:t>Uusário</w:t>
            </w:r>
          </w:p>
        </w:tc>
        <w:tc>
          <w:tcPr>
            <w:tcW w:w="2510" w:type="dxa"/>
            <w:tcBorders>
              <w:top w:val="single" w:sz="4" w:space="0" w:color="000000"/>
              <w:left w:val="single" w:sz="4" w:space="0" w:color="000000"/>
              <w:bottom w:val="single" w:sz="4" w:space="0" w:color="000000"/>
            </w:tcBorders>
            <w:vAlign w:val="center"/>
          </w:tcPr>
          <w:p w:rsidR="003F4DDF" w:rsidRPr="003F4DDF" w:rsidRDefault="003F4DDF" w:rsidP="003F4DDF">
            <w:pPr>
              <w:pStyle w:val="ListParagraph"/>
              <w:spacing w:line="276" w:lineRule="auto"/>
              <w:jc w:val="both"/>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3F4DDF" w:rsidRPr="003F4DDF" w:rsidRDefault="003F4DDF" w:rsidP="003F4DDF">
            <w:pPr>
              <w:pStyle w:val="ListParagraph"/>
              <w:spacing w:line="276" w:lineRule="auto"/>
              <w:jc w:val="both"/>
              <w:rPr>
                <w:rFonts w:ascii="Arial" w:hAnsi="Arial" w:cs="Arial"/>
              </w:rPr>
            </w:pPr>
            <w:r w:rsidRPr="003F4DDF">
              <w:rPr>
                <w:rFonts w:ascii="Arial" w:hAnsi="Arial" w:cs="Arial"/>
              </w:rPr>
              <w:t>Usuário do sistema</w:t>
            </w:r>
          </w:p>
        </w:tc>
      </w:tr>
    </w:tbl>
    <w:p w:rsidR="003F4DDF" w:rsidRDefault="003F4DDF" w:rsidP="003F4DDF">
      <w:pPr>
        <w:pStyle w:val="ListParagraph"/>
        <w:spacing w:line="276" w:lineRule="auto"/>
        <w:jc w:val="both"/>
        <w:rPr>
          <w:rFonts w:ascii="Arial" w:hAnsi="Arial" w:cs="Arial"/>
        </w:rPr>
      </w:pPr>
      <w:bookmarkStart w:id="178" w:name="_Toc353253471"/>
    </w:p>
    <w:p w:rsidR="003F4DDF" w:rsidRPr="003F4DDF" w:rsidRDefault="003F4DDF" w:rsidP="00C66FF5">
      <w:pPr>
        <w:pStyle w:val="ListParagraph"/>
        <w:numPr>
          <w:ilvl w:val="0"/>
          <w:numId w:val="21"/>
        </w:numPr>
        <w:spacing w:line="276" w:lineRule="auto"/>
        <w:jc w:val="both"/>
        <w:rPr>
          <w:rFonts w:ascii="Arial" w:hAnsi="Arial" w:cs="Arial"/>
          <w:b/>
        </w:rPr>
      </w:pPr>
      <w:r w:rsidRPr="003F4DDF">
        <w:rPr>
          <w:rFonts w:ascii="Arial" w:hAnsi="Arial" w:cs="Arial"/>
          <w:b/>
        </w:rPr>
        <w:t>Pré Condições</w:t>
      </w:r>
      <w:bookmarkEnd w:id="178"/>
      <w:r>
        <w:rPr>
          <w:rFonts w:ascii="Arial" w:hAnsi="Arial" w:cs="Arial"/>
          <w:b/>
        </w:rPr>
        <w:t>:</w:t>
      </w:r>
    </w:p>
    <w:p w:rsidR="003F4DDF" w:rsidRDefault="003F4DDF" w:rsidP="003F4DDF">
      <w:pPr>
        <w:pStyle w:val="ListParagraph"/>
        <w:spacing w:line="276" w:lineRule="auto"/>
        <w:jc w:val="both"/>
        <w:rPr>
          <w:rFonts w:ascii="Arial" w:hAnsi="Arial" w:cs="Arial"/>
        </w:rPr>
      </w:pPr>
      <w:r w:rsidRPr="003F4DDF">
        <w:rPr>
          <w:rFonts w:ascii="Arial" w:hAnsi="Arial" w:cs="Arial"/>
        </w:rPr>
        <w:t>Possuir o número do ingresso;</w:t>
      </w:r>
    </w:p>
    <w:p w:rsidR="002A383E" w:rsidRPr="003F4DDF" w:rsidRDefault="002A383E" w:rsidP="003F4DDF">
      <w:pPr>
        <w:pStyle w:val="ListParagraph"/>
        <w:spacing w:line="276" w:lineRule="auto"/>
        <w:jc w:val="both"/>
        <w:rPr>
          <w:rFonts w:ascii="Arial" w:hAnsi="Arial" w:cs="Arial"/>
        </w:rPr>
      </w:pPr>
    </w:p>
    <w:p w:rsidR="003F4DDF" w:rsidRDefault="003F4DDF" w:rsidP="00C66FF5">
      <w:pPr>
        <w:pStyle w:val="ListParagraph"/>
        <w:numPr>
          <w:ilvl w:val="0"/>
          <w:numId w:val="21"/>
        </w:numPr>
        <w:spacing w:line="276" w:lineRule="auto"/>
        <w:jc w:val="both"/>
        <w:rPr>
          <w:rFonts w:ascii="Arial" w:hAnsi="Arial" w:cs="Arial"/>
          <w:b/>
        </w:rPr>
      </w:pPr>
      <w:bookmarkStart w:id="179" w:name="_Toc353253472"/>
      <w:r w:rsidRPr="002A383E">
        <w:rPr>
          <w:rFonts w:ascii="Arial" w:hAnsi="Arial" w:cs="Arial"/>
          <w:b/>
        </w:rPr>
        <w:t>Acionadores</w:t>
      </w:r>
      <w:bookmarkEnd w:id="179"/>
      <w:r w:rsidR="002A383E" w:rsidRPr="002A383E">
        <w:rPr>
          <w:rFonts w:ascii="Arial" w:hAnsi="Arial" w:cs="Arial"/>
          <w:b/>
        </w:rPr>
        <w:t>:</w:t>
      </w:r>
    </w:p>
    <w:p w:rsidR="002A383E" w:rsidRPr="002A383E" w:rsidRDefault="002A383E" w:rsidP="002A383E">
      <w:pPr>
        <w:pStyle w:val="ListParagraph"/>
        <w:spacing w:line="276" w:lineRule="auto"/>
        <w:jc w:val="both"/>
        <w:rPr>
          <w:rFonts w:ascii="Arial" w:hAnsi="Arial" w:cs="Arial"/>
          <w:b/>
        </w:rPr>
      </w:pPr>
    </w:p>
    <w:p w:rsidR="003F4DDF" w:rsidRDefault="003F4DDF" w:rsidP="00C66FF5">
      <w:pPr>
        <w:pStyle w:val="ListParagraph"/>
        <w:numPr>
          <w:ilvl w:val="0"/>
          <w:numId w:val="21"/>
        </w:numPr>
        <w:spacing w:line="276" w:lineRule="auto"/>
        <w:jc w:val="both"/>
        <w:rPr>
          <w:rFonts w:ascii="Arial" w:hAnsi="Arial" w:cs="Arial"/>
          <w:b/>
        </w:rPr>
      </w:pPr>
      <w:bookmarkStart w:id="180" w:name="_Toc353253473"/>
      <w:r w:rsidRPr="002A383E">
        <w:rPr>
          <w:rFonts w:ascii="Arial" w:hAnsi="Arial" w:cs="Arial"/>
          <w:b/>
        </w:rPr>
        <w:t>Casos de Uso Relacionados</w:t>
      </w:r>
      <w:bookmarkEnd w:id="180"/>
      <w:r w:rsidR="002A383E">
        <w:rPr>
          <w:rFonts w:ascii="Arial" w:hAnsi="Arial" w:cs="Arial"/>
          <w:b/>
        </w:rPr>
        <w:t>:</w:t>
      </w:r>
    </w:p>
    <w:p w:rsidR="002A383E" w:rsidRPr="002A383E" w:rsidRDefault="002A383E" w:rsidP="002A383E">
      <w:pPr>
        <w:pStyle w:val="ListParagraph"/>
        <w:rPr>
          <w:rFonts w:ascii="Arial" w:hAnsi="Arial" w:cs="Arial"/>
          <w:b/>
        </w:rPr>
      </w:pPr>
    </w:p>
    <w:p w:rsidR="003F4DDF" w:rsidRPr="002A383E" w:rsidRDefault="003F4DDF" w:rsidP="00C66FF5">
      <w:pPr>
        <w:pStyle w:val="ListParagraph"/>
        <w:numPr>
          <w:ilvl w:val="0"/>
          <w:numId w:val="21"/>
        </w:numPr>
        <w:spacing w:line="276" w:lineRule="auto"/>
        <w:jc w:val="both"/>
        <w:rPr>
          <w:rFonts w:ascii="Arial" w:hAnsi="Arial" w:cs="Arial"/>
          <w:b/>
        </w:rPr>
      </w:pPr>
      <w:bookmarkStart w:id="181" w:name="_Toc353253474"/>
      <w:r w:rsidRPr="002A383E">
        <w:rPr>
          <w:rFonts w:ascii="Arial" w:hAnsi="Arial" w:cs="Arial"/>
          <w:b/>
        </w:rPr>
        <w:t>Fluxo Principal – Visualizar Jogos</w:t>
      </w:r>
      <w:bookmarkEnd w:id="181"/>
    </w:p>
    <w:p w:rsidR="003F4DDF" w:rsidRPr="003F4DDF" w:rsidRDefault="003F4DDF" w:rsidP="00C66FF5">
      <w:pPr>
        <w:pStyle w:val="ListParagraph"/>
        <w:numPr>
          <w:ilvl w:val="0"/>
          <w:numId w:val="22"/>
        </w:numPr>
        <w:spacing w:line="276" w:lineRule="auto"/>
        <w:jc w:val="both"/>
        <w:rPr>
          <w:rFonts w:ascii="Arial" w:hAnsi="Arial" w:cs="Arial"/>
        </w:rPr>
      </w:pPr>
      <w:r w:rsidRPr="003F4DDF">
        <w:rPr>
          <w:rFonts w:ascii="Arial" w:hAnsi="Arial" w:cs="Arial"/>
        </w:rPr>
        <w:t>Irá informar o número do ingresso que deseja ser consultado. O resultado da pesquisa será a listagem de todos os jogos disponíveis para aquele ingresso.</w:t>
      </w:r>
    </w:p>
    <w:p w:rsidR="003F4DDF" w:rsidRPr="003F4DDF" w:rsidRDefault="003F4DDF" w:rsidP="00C66FF5">
      <w:pPr>
        <w:pStyle w:val="ListParagraph"/>
        <w:numPr>
          <w:ilvl w:val="0"/>
          <w:numId w:val="22"/>
        </w:numPr>
        <w:spacing w:line="276" w:lineRule="auto"/>
        <w:jc w:val="both"/>
        <w:rPr>
          <w:rFonts w:ascii="Arial" w:hAnsi="Arial" w:cs="Arial"/>
        </w:rPr>
      </w:pPr>
      <w:r w:rsidRPr="003F4DDF">
        <w:rPr>
          <w:rFonts w:ascii="Arial" w:hAnsi="Arial" w:cs="Arial"/>
        </w:rPr>
        <w:t>Fluxo encerrado.</w:t>
      </w:r>
    </w:p>
    <w:p w:rsidR="009B6971" w:rsidRDefault="009B6971" w:rsidP="003F4DDF">
      <w:pPr>
        <w:pStyle w:val="ListParagraph"/>
        <w:spacing w:line="276" w:lineRule="auto"/>
        <w:jc w:val="both"/>
        <w:rPr>
          <w:rFonts w:ascii="Arial" w:hAnsi="Arial" w:cs="Arial"/>
        </w:rPr>
      </w:pPr>
      <w:bookmarkStart w:id="182" w:name="_Toc353253475"/>
    </w:p>
    <w:p w:rsidR="009B6971" w:rsidRDefault="009B6971" w:rsidP="003F4DDF">
      <w:pPr>
        <w:pStyle w:val="ListParagraph"/>
        <w:spacing w:line="276" w:lineRule="auto"/>
        <w:jc w:val="both"/>
        <w:rPr>
          <w:rFonts w:ascii="Arial" w:hAnsi="Arial" w:cs="Arial"/>
        </w:rPr>
      </w:pPr>
    </w:p>
    <w:p w:rsidR="009B6971" w:rsidRDefault="009B6971" w:rsidP="00C66FF5">
      <w:pPr>
        <w:pStyle w:val="ListParagraph"/>
        <w:numPr>
          <w:ilvl w:val="0"/>
          <w:numId w:val="23"/>
        </w:numPr>
        <w:spacing w:line="276" w:lineRule="auto"/>
        <w:jc w:val="both"/>
        <w:rPr>
          <w:rFonts w:ascii="Arial" w:hAnsi="Arial" w:cs="Arial"/>
          <w:b/>
        </w:rPr>
      </w:pPr>
      <w:bookmarkStart w:id="183" w:name="_Toc353253476"/>
      <w:bookmarkEnd w:id="182"/>
      <w:r w:rsidRPr="009B6971">
        <w:rPr>
          <w:rFonts w:ascii="Arial" w:hAnsi="Arial" w:cs="Arial"/>
          <w:b/>
        </w:rPr>
        <w:t>Fluxos Alternativos</w:t>
      </w:r>
    </w:p>
    <w:p w:rsidR="003F4DDF" w:rsidRDefault="003F4DDF" w:rsidP="00C66FF5">
      <w:pPr>
        <w:pStyle w:val="ListParagraph"/>
        <w:numPr>
          <w:ilvl w:val="0"/>
          <w:numId w:val="23"/>
        </w:numPr>
        <w:spacing w:line="276" w:lineRule="auto"/>
        <w:jc w:val="both"/>
        <w:rPr>
          <w:rFonts w:ascii="Arial" w:hAnsi="Arial" w:cs="Arial"/>
          <w:b/>
        </w:rPr>
      </w:pPr>
      <w:r w:rsidRPr="009B6971">
        <w:rPr>
          <w:rFonts w:ascii="Arial" w:hAnsi="Arial" w:cs="Arial"/>
          <w:b/>
        </w:rPr>
        <w:t>Fluxo Alternativo – Exceções</w:t>
      </w:r>
      <w:bookmarkEnd w:id="183"/>
    </w:p>
    <w:p w:rsidR="00CE3988" w:rsidRPr="009B6971" w:rsidRDefault="00CE3988" w:rsidP="00CE3988">
      <w:pPr>
        <w:pStyle w:val="ListParagraph"/>
        <w:spacing w:line="276" w:lineRule="auto"/>
        <w:jc w:val="both"/>
        <w:rPr>
          <w:rFonts w:ascii="Arial" w:hAnsi="Arial" w:cs="Arial"/>
          <w:b/>
        </w:rPr>
      </w:pPr>
    </w:p>
    <w:p w:rsidR="003F4DDF" w:rsidRPr="00CE3988" w:rsidRDefault="003F4DDF" w:rsidP="00C66FF5">
      <w:pPr>
        <w:pStyle w:val="ListParagraph"/>
        <w:numPr>
          <w:ilvl w:val="0"/>
          <w:numId w:val="23"/>
        </w:numPr>
        <w:spacing w:line="276" w:lineRule="auto"/>
        <w:jc w:val="both"/>
        <w:rPr>
          <w:rFonts w:ascii="Arial" w:hAnsi="Arial" w:cs="Arial"/>
          <w:b/>
        </w:rPr>
      </w:pPr>
      <w:bookmarkStart w:id="184" w:name="_Toc353253477"/>
      <w:r w:rsidRPr="00CE3988">
        <w:rPr>
          <w:rFonts w:ascii="Arial" w:hAnsi="Arial" w:cs="Arial"/>
          <w:b/>
        </w:rPr>
        <w:t>Pós Condições</w:t>
      </w:r>
      <w:bookmarkEnd w:id="184"/>
      <w:r w:rsidR="00CE3988">
        <w:rPr>
          <w:rFonts w:ascii="Arial" w:hAnsi="Arial" w:cs="Arial"/>
          <w:b/>
        </w:rPr>
        <w:t>:</w:t>
      </w:r>
    </w:p>
    <w:p w:rsidR="003F4DDF" w:rsidRPr="003F4DDF" w:rsidRDefault="003F4DDF" w:rsidP="00CE3988">
      <w:pPr>
        <w:pStyle w:val="ListParagraph"/>
        <w:spacing w:line="276" w:lineRule="auto"/>
        <w:jc w:val="both"/>
        <w:rPr>
          <w:rFonts w:ascii="Arial" w:hAnsi="Arial" w:cs="Arial"/>
        </w:rPr>
      </w:pPr>
      <w:r w:rsidRPr="003F4DDF">
        <w:rPr>
          <w:rFonts w:ascii="Arial" w:hAnsi="Arial" w:cs="Arial"/>
        </w:rPr>
        <w:t>A visualização dos jogos é realizada com sucesso.</w:t>
      </w:r>
    </w:p>
    <w:p w:rsidR="006B713C" w:rsidRDefault="006B713C" w:rsidP="003F4DDF">
      <w:pPr>
        <w:pStyle w:val="ListParagraph"/>
        <w:spacing w:line="276" w:lineRule="auto"/>
        <w:jc w:val="both"/>
        <w:rPr>
          <w:rFonts w:ascii="Arial" w:hAnsi="Arial" w:cs="Arial"/>
        </w:rPr>
      </w:pPr>
    </w:p>
    <w:p w:rsidR="00C4160B" w:rsidRDefault="00C4160B" w:rsidP="00C4160B"/>
    <w:p w:rsidR="00C4160B" w:rsidRDefault="00C4160B" w:rsidP="00C4160B">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XI. DIAGRAMA UC N° 05</w:t>
      </w:r>
      <w:r w:rsidRPr="005B5FFB">
        <w:rPr>
          <w:rFonts w:ascii="Arial Black" w:hAnsi="Arial Black" w:cs="Arial"/>
        </w:rPr>
        <w:t>:</w:t>
      </w:r>
      <w:r>
        <w:rPr>
          <w:rFonts w:ascii="Arial Black" w:hAnsi="Arial Black" w:cs="Arial"/>
        </w:rPr>
        <w:t xml:space="preserve"> VIZUALIZAR JOGOS</w:t>
      </w:r>
    </w:p>
    <w:p w:rsidR="00C4160B" w:rsidRDefault="00C4160B" w:rsidP="00C4160B">
      <w:pPr>
        <w:spacing w:line="276" w:lineRule="auto"/>
        <w:jc w:val="center"/>
        <w:rPr>
          <w:noProof/>
          <w:lang w:eastAsia="pt-BR"/>
        </w:rPr>
      </w:pPr>
    </w:p>
    <w:p w:rsidR="00C4160B" w:rsidRDefault="00C4160B" w:rsidP="003F4DDF">
      <w:pPr>
        <w:pStyle w:val="ListParagraph"/>
        <w:spacing w:line="276" w:lineRule="auto"/>
        <w:jc w:val="both"/>
        <w:rPr>
          <w:rFonts w:ascii="Arial" w:hAnsi="Arial" w:cs="Arial"/>
        </w:rPr>
      </w:pPr>
      <w:r>
        <w:rPr>
          <w:noProof/>
          <w:lang w:eastAsia="pt-BR"/>
        </w:rPr>
        <w:lastRenderedPageBreak/>
        <w:drawing>
          <wp:inline distT="0" distB="0" distL="0" distR="0">
            <wp:extent cx="5000625" cy="3295650"/>
            <wp:effectExtent l="19050" t="0" r="9525" b="0"/>
            <wp:docPr id="14" name="Imagem 14" descr="VisualizarJ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ualizarJogos"/>
                    <pic:cNvPicPr>
                      <a:picLocks noChangeAspect="1" noChangeArrowheads="1"/>
                    </pic:cNvPicPr>
                  </pic:nvPicPr>
                  <pic:blipFill>
                    <a:blip r:embed="rId30" cstate="print"/>
                    <a:srcRect/>
                    <a:stretch>
                      <a:fillRect/>
                    </a:stretch>
                  </pic:blipFill>
                  <pic:spPr bwMode="auto">
                    <a:xfrm>
                      <a:off x="0" y="0"/>
                      <a:ext cx="5000625" cy="3295650"/>
                    </a:xfrm>
                    <a:prstGeom prst="rect">
                      <a:avLst/>
                    </a:prstGeom>
                    <a:noFill/>
                    <a:ln w="9525">
                      <a:noFill/>
                      <a:miter lim="800000"/>
                      <a:headEnd/>
                      <a:tailEnd/>
                    </a:ln>
                  </pic:spPr>
                </pic:pic>
              </a:graphicData>
            </a:graphic>
          </wp:inline>
        </w:drawing>
      </w:r>
    </w:p>
    <w:p w:rsidR="00C4160B" w:rsidRDefault="00C4160B" w:rsidP="003F4DDF">
      <w:pPr>
        <w:pStyle w:val="ListParagraph"/>
        <w:spacing w:line="276" w:lineRule="auto"/>
        <w:jc w:val="both"/>
        <w:rPr>
          <w:rFonts w:ascii="Arial" w:hAnsi="Arial" w:cs="Arial"/>
        </w:rPr>
      </w:pPr>
    </w:p>
    <w:p w:rsidR="00C4160B" w:rsidRDefault="00C4160B" w:rsidP="003F4DDF">
      <w:pPr>
        <w:pStyle w:val="ListParagraph"/>
        <w:spacing w:line="276" w:lineRule="auto"/>
        <w:jc w:val="both"/>
        <w:rPr>
          <w:rFonts w:ascii="Arial" w:hAnsi="Arial" w:cs="Arial"/>
        </w:rPr>
      </w:pPr>
    </w:p>
    <w:p w:rsidR="00C4160B" w:rsidRDefault="00C4160B" w:rsidP="003F4DDF">
      <w:pPr>
        <w:pStyle w:val="ListParagraph"/>
        <w:spacing w:line="276" w:lineRule="auto"/>
        <w:jc w:val="both"/>
        <w:rPr>
          <w:rFonts w:ascii="Arial" w:hAnsi="Arial" w:cs="Arial"/>
        </w:rPr>
      </w:pPr>
    </w:p>
    <w:p w:rsidR="00C4160B" w:rsidRDefault="00C4160B" w:rsidP="00C4160B"/>
    <w:p w:rsidR="00C4160B" w:rsidRDefault="00C4160B" w:rsidP="00C4160B">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XII. CASO DE USO N° 06</w:t>
      </w:r>
      <w:r w:rsidRPr="005B5FFB">
        <w:rPr>
          <w:rFonts w:ascii="Arial Black" w:hAnsi="Arial Black" w:cs="Arial"/>
        </w:rPr>
        <w:t>:</w:t>
      </w:r>
      <w:r>
        <w:rPr>
          <w:rFonts w:ascii="Arial Black" w:hAnsi="Arial Black" w:cs="Arial"/>
        </w:rPr>
        <w:t xml:space="preserve"> ENTRA</w:t>
      </w:r>
      <w:r w:rsidR="001E2061">
        <w:rPr>
          <w:rFonts w:ascii="Arial Black" w:hAnsi="Arial Black" w:cs="Arial"/>
        </w:rPr>
        <w:t>DA</w:t>
      </w:r>
      <w:r>
        <w:rPr>
          <w:rFonts w:ascii="Arial Black" w:hAnsi="Arial Black" w:cs="Arial"/>
        </w:rPr>
        <w:t xml:space="preserve"> PNE</w:t>
      </w:r>
    </w:p>
    <w:p w:rsidR="00C4160B" w:rsidRDefault="00C4160B" w:rsidP="003F4DDF">
      <w:pPr>
        <w:pStyle w:val="ListParagraph"/>
        <w:spacing w:line="276" w:lineRule="auto"/>
        <w:jc w:val="both"/>
        <w:rPr>
          <w:rFonts w:ascii="Arial" w:hAnsi="Arial" w:cs="Arial"/>
        </w:rPr>
      </w:pPr>
    </w:p>
    <w:p w:rsidR="00C4160B" w:rsidRPr="00E77E28" w:rsidRDefault="00C4160B" w:rsidP="00C66FF5">
      <w:pPr>
        <w:pStyle w:val="ListParagraph"/>
        <w:numPr>
          <w:ilvl w:val="0"/>
          <w:numId w:val="24"/>
        </w:numPr>
        <w:spacing w:line="276" w:lineRule="auto"/>
        <w:jc w:val="both"/>
        <w:rPr>
          <w:rFonts w:ascii="Arial" w:hAnsi="Arial" w:cs="Arial"/>
          <w:b/>
        </w:rPr>
      </w:pPr>
      <w:bookmarkStart w:id="185" w:name="_Toc353253488"/>
      <w:r w:rsidRPr="00E77E28">
        <w:rPr>
          <w:rFonts w:ascii="Arial" w:hAnsi="Arial" w:cs="Arial"/>
          <w:b/>
        </w:rPr>
        <w:t>Finalidade</w:t>
      </w:r>
      <w:bookmarkEnd w:id="185"/>
      <w:r w:rsidR="00E77E28" w:rsidRPr="00E77E28">
        <w:rPr>
          <w:rFonts w:ascii="Arial" w:hAnsi="Arial" w:cs="Arial"/>
          <w:b/>
        </w:rPr>
        <w:t>:</w:t>
      </w:r>
    </w:p>
    <w:p w:rsidR="00C4160B" w:rsidRDefault="00C4160B" w:rsidP="00C4160B">
      <w:pPr>
        <w:pStyle w:val="ListParagraph"/>
        <w:spacing w:line="276" w:lineRule="auto"/>
        <w:jc w:val="both"/>
        <w:rPr>
          <w:rFonts w:ascii="Arial" w:hAnsi="Arial" w:cs="Arial"/>
        </w:rPr>
      </w:pPr>
      <w:r w:rsidRPr="00C4160B">
        <w:rPr>
          <w:rFonts w:ascii="Arial" w:hAnsi="Arial" w:cs="Arial"/>
        </w:rPr>
        <w:t>Descrever o fluxo e regras no ato da compra do ingresso.</w:t>
      </w:r>
    </w:p>
    <w:p w:rsidR="00E77E28" w:rsidRPr="00C4160B" w:rsidRDefault="00E77E28" w:rsidP="00C4160B">
      <w:pPr>
        <w:pStyle w:val="ListParagraph"/>
        <w:spacing w:line="276" w:lineRule="auto"/>
        <w:jc w:val="both"/>
        <w:rPr>
          <w:rFonts w:ascii="Arial" w:hAnsi="Arial" w:cs="Arial"/>
        </w:rPr>
      </w:pPr>
    </w:p>
    <w:p w:rsidR="00C4160B" w:rsidRPr="00E77E28" w:rsidRDefault="00C4160B" w:rsidP="00C66FF5">
      <w:pPr>
        <w:pStyle w:val="ListParagraph"/>
        <w:numPr>
          <w:ilvl w:val="0"/>
          <w:numId w:val="24"/>
        </w:numPr>
        <w:spacing w:line="276" w:lineRule="auto"/>
        <w:jc w:val="both"/>
        <w:rPr>
          <w:rFonts w:ascii="Arial" w:hAnsi="Arial" w:cs="Arial"/>
          <w:b/>
        </w:rPr>
      </w:pPr>
      <w:bookmarkStart w:id="186" w:name="_Toc353253489"/>
      <w:r w:rsidRPr="00E77E28">
        <w:rPr>
          <w:rFonts w:ascii="Arial" w:hAnsi="Arial" w:cs="Arial"/>
          <w:b/>
        </w:rPr>
        <w:t>Atores</w:t>
      </w:r>
      <w:bookmarkEnd w:id="186"/>
      <w:r w:rsidR="00E77E28" w:rsidRPr="00E77E28">
        <w:rPr>
          <w:rFonts w:ascii="Arial" w:hAnsi="Arial" w:cs="Arial"/>
          <w:b/>
        </w:rPr>
        <w:t>:</w:t>
      </w:r>
    </w:p>
    <w:p w:rsidR="00C4160B" w:rsidRPr="00C4160B" w:rsidRDefault="00C4160B" w:rsidP="00C4160B">
      <w:pPr>
        <w:pStyle w:val="ListParagraph"/>
        <w:spacing w:line="276" w:lineRule="auto"/>
        <w:jc w:val="both"/>
        <w:rPr>
          <w:rFonts w:ascii="Arial" w:hAnsi="Arial" w:cs="Arial"/>
        </w:rPr>
      </w:pPr>
      <w:r w:rsidRPr="00C4160B">
        <w:rPr>
          <w:rFonts w:ascii="Arial" w:hAnsi="Arial" w:cs="Arial"/>
        </w:rPr>
        <w:t>A tabela abaixo descreve brevemente cada ator da aplicação.</w:t>
      </w:r>
    </w:p>
    <w:tbl>
      <w:tblPr>
        <w:tblW w:w="8664" w:type="dxa"/>
        <w:jc w:val="center"/>
        <w:tblLayout w:type="fixed"/>
        <w:tblCellMar>
          <w:left w:w="70" w:type="dxa"/>
          <w:right w:w="70" w:type="dxa"/>
        </w:tblCellMar>
        <w:tblLook w:val="0000" w:firstRow="0" w:lastRow="0" w:firstColumn="0" w:lastColumn="0" w:noHBand="0" w:noVBand="0"/>
      </w:tblPr>
      <w:tblGrid>
        <w:gridCol w:w="3053"/>
        <w:gridCol w:w="2510"/>
        <w:gridCol w:w="3101"/>
      </w:tblGrid>
      <w:tr w:rsidR="00C4160B" w:rsidRPr="00C4160B" w:rsidTr="00E77E28">
        <w:trPr>
          <w:trHeight w:val="172"/>
          <w:jc w:val="center"/>
        </w:trPr>
        <w:tc>
          <w:tcPr>
            <w:tcW w:w="3053" w:type="dxa"/>
            <w:tcBorders>
              <w:top w:val="single" w:sz="4" w:space="0" w:color="000000"/>
              <w:left w:val="single" w:sz="4" w:space="0" w:color="000000"/>
              <w:bottom w:val="single" w:sz="4" w:space="0" w:color="000000"/>
            </w:tcBorders>
            <w:vAlign w:val="center"/>
          </w:tcPr>
          <w:p w:rsidR="00C4160B" w:rsidRPr="00C4160B" w:rsidRDefault="00C4160B" w:rsidP="00C4160B">
            <w:pPr>
              <w:pStyle w:val="ListParagraph"/>
              <w:spacing w:line="276" w:lineRule="auto"/>
              <w:jc w:val="both"/>
              <w:rPr>
                <w:rFonts w:ascii="Arial" w:hAnsi="Arial" w:cs="Arial"/>
              </w:rPr>
            </w:pPr>
            <w:r w:rsidRPr="00C4160B">
              <w:rPr>
                <w:rFonts w:ascii="Arial" w:hAnsi="Arial" w:cs="Arial"/>
              </w:rPr>
              <w:t>Ator</w:t>
            </w:r>
          </w:p>
        </w:tc>
        <w:tc>
          <w:tcPr>
            <w:tcW w:w="2510" w:type="dxa"/>
            <w:tcBorders>
              <w:top w:val="single" w:sz="4" w:space="0" w:color="000000"/>
              <w:left w:val="single" w:sz="4" w:space="0" w:color="000000"/>
              <w:bottom w:val="single" w:sz="4" w:space="0" w:color="000000"/>
            </w:tcBorders>
          </w:tcPr>
          <w:p w:rsidR="00C4160B" w:rsidRPr="00C4160B" w:rsidRDefault="00C4160B" w:rsidP="00C4160B">
            <w:pPr>
              <w:pStyle w:val="ListParagraph"/>
              <w:spacing w:line="276" w:lineRule="auto"/>
              <w:jc w:val="both"/>
              <w:rPr>
                <w:rFonts w:ascii="Arial" w:hAnsi="Arial" w:cs="Arial"/>
              </w:rPr>
            </w:pPr>
            <w:r w:rsidRPr="00C4160B">
              <w:rPr>
                <w:rFonts w:ascii="Arial" w:hAnsi="Arial" w:cs="Arial"/>
              </w:rPr>
              <w:t>Sinônimo</w:t>
            </w:r>
          </w:p>
        </w:tc>
        <w:tc>
          <w:tcPr>
            <w:tcW w:w="3101" w:type="dxa"/>
            <w:tcBorders>
              <w:top w:val="single" w:sz="4" w:space="0" w:color="000000"/>
              <w:left w:val="single" w:sz="4" w:space="0" w:color="000000"/>
              <w:bottom w:val="single" w:sz="4" w:space="0" w:color="000000"/>
              <w:right w:val="single" w:sz="4" w:space="0" w:color="000000"/>
            </w:tcBorders>
            <w:vAlign w:val="center"/>
          </w:tcPr>
          <w:p w:rsidR="00C4160B" w:rsidRPr="00C4160B" w:rsidRDefault="00C4160B" w:rsidP="00C4160B">
            <w:pPr>
              <w:pStyle w:val="ListParagraph"/>
              <w:spacing w:line="276" w:lineRule="auto"/>
              <w:jc w:val="both"/>
              <w:rPr>
                <w:rFonts w:ascii="Arial" w:hAnsi="Arial" w:cs="Arial"/>
              </w:rPr>
            </w:pPr>
            <w:r w:rsidRPr="00C4160B">
              <w:rPr>
                <w:rFonts w:ascii="Arial" w:hAnsi="Arial" w:cs="Arial"/>
              </w:rPr>
              <w:t>Descrição</w:t>
            </w:r>
          </w:p>
        </w:tc>
      </w:tr>
      <w:tr w:rsidR="00C4160B" w:rsidRPr="00C4160B" w:rsidTr="00E77E28">
        <w:trPr>
          <w:trHeight w:val="517"/>
          <w:jc w:val="center"/>
        </w:trPr>
        <w:tc>
          <w:tcPr>
            <w:tcW w:w="3053" w:type="dxa"/>
            <w:tcBorders>
              <w:top w:val="single" w:sz="4" w:space="0" w:color="000000"/>
              <w:left w:val="single" w:sz="4" w:space="0" w:color="000000"/>
              <w:bottom w:val="single" w:sz="4" w:space="0" w:color="000000"/>
            </w:tcBorders>
            <w:vAlign w:val="center"/>
          </w:tcPr>
          <w:p w:rsidR="00C4160B" w:rsidRPr="00C4160B" w:rsidRDefault="00C4160B" w:rsidP="00C4160B">
            <w:pPr>
              <w:pStyle w:val="ListParagraph"/>
              <w:spacing w:line="276" w:lineRule="auto"/>
              <w:jc w:val="both"/>
              <w:rPr>
                <w:rFonts w:ascii="Arial" w:hAnsi="Arial" w:cs="Arial"/>
              </w:rPr>
            </w:pPr>
            <w:r w:rsidRPr="00C4160B">
              <w:rPr>
                <w:rFonts w:ascii="Arial" w:hAnsi="Arial" w:cs="Arial"/>
              </w:rPr>
              <w:t>Funcionário</w:t>
            </w:r>
          </w:p>
        </w:tc>
        <w:tc>
          <w:tcPr>
            <w:tcW w:w="2510" w:type="dxa"/>
            <w:tcBorders>
              <w:top w:val="single" w:sz="4" w:space="0" w:color="000000"/>
              <w:left w:val="single" w:sz="4" w:space="0" w:color="000000"/>
              <w:bottom w:val="single" w:sz="4" w:space="0" w:color="000000"/>
            </w:tcBorders>
            <w:vAlign w:val="center"/>
          </w:tcPr>
          <w:p w:rsidR="00C4160B" w:rsidRPr="00C4160B" w:rsidRDefault="00C4160B" w:rsidP="00C4160B">
            <w:pPr>
              <w:pStyle w:val="ListParagraph"/>
              <w:spacing w:line="276" w:lineRule="auto"/>
              <w:jc w:val="both"/>
              <w:rPr>
                <w:rFonts w:ascii="Arial" w:hAnsi="Arial" w:cs="Arial"/>
              </w:rPr>
            </w:pPr>
          </w:p>
        </w:tc>
        <w:tc>
          <w:tcPr>
            <w:tcW w:w="3101" w:type="dxa"/>
            <w:tcBorders>
              <w:top w:val="single" w:sz="4" w:space="0" w:color="000000"/>
              <w:left w:val="single" w:sz="4" w:space="0" w:color="000000"/>
              <w:bottom w:val="single" w:sz="4" w:space="0" w:color="000000"/>
              <w:right w:val="single" w:sz="4" w:space="0" w:color="000000"/>
            </w:tcBorders>
            <w:vAlign w:val="center"/>
          </w:tcPr>
          <w:p w:rsidR="00C4160B" w:rsidRPr="00C4160B" w:rsidRDefault="00C4160B" w:rsidP="00C4160B">
            <w:pPr>
              <w:pStyle w:val="ListParagraph"/>
              <w:spacing w:line="276" w:lineRule="auto"/>
              <w:jc w:val="both"/>
              <w:rPr>
                <w:rFonts w:ascii="Arial" w:hAnsi="Arial" w:cs="Arial"/>
              </w:rPr>
            </w:pPr>
            <w:r w:rsidRPr="00C4160B">
              <w:rPr>
                <w:rFonts w:ascii="Arial" w:hAnsi="Arial" w:cs="Arial"/>
              </w:rPr>
              <w:t>Funcionário do Estádio</w:t>
            </w:r>
          </w:p>
        </w:tc>
      </w:tr>
    </w:tbl>
    <w:p w:rsidR="00E77E28" w:rsidRDefault="00E77E28" w:rsidP="00C4160B">
      <w:pPr>
        <w:pStyle w:val="ListParagraph"/>
        <w:spacing w:line="276" w:lineRule="auto"/>
        <w:jc w:val="both"/>
        <w:rPr>
          <w:rFonts w:ascii="Arial" w:hAnsi="Arial" w:cs="Arial"/>
        </w:rPr>
      </w:pPr>
      <w:bookmarkStart w:id="187" w:name="_Toc353253490"/>
    </w:p>
    <w:p w:rsidR="00C4160B" w:rsidRPr="00E77E28" w:rsidRDefault="00C4160B" w:rsidP="00C66FF5">
      <w:pPr>
        <w:pStyle w:val="ListParagraph"/>
        <w:numPr>
          <w:ilvl w:val="0"/>
          <w:numId w:val="24"/>
        </w:numPr>
        <w:spacing w:line="276" w:lineRule="auto"/>
        <w:jc w:val="both"/>
        <w:rPr>
          <w:rFonts w:ascii="Arial" w:hAnsi="Arial" w:cs="Arial"/>
          <w:b/>
        </w:rPr>
      </w:pPr>
      <w:r w:rsidRPr="00E77E28">
        <w:rPr>
          <w:rFonts w:ascii="Arial" w:hAnsi="Arial" w:cs="Arial"/>
          <w:b/>
        </w:rPr>
        <w:t>Pré Condições</w:t>
      </w:r>
      <w:bookmarkEnd w:id="187"/>
      <w:r w:rsidR="00E77E28" w:rsidRPr="00E77E28">
        <w:rPr>
          <w:rFonts w:ascii="Arial" w:hAnsi="Arial" w:cs="Arial"/>
          <w:b/>
        </w:rPr>
        <w:t>:</w:t>
      </w:r>
    </w:p>
    <w:p w:rsidR="00C4160B" w:rsidRDefault="00C4160B" w:rsidP="00C4160B">
      <w:pPr>
        <w:pStyle w:val="ListParagraph"/>
        <w:spacing w:line="276" w:lineRule="auto"/>
        <w:jc w:val="both"/>
        <w:rPr>
          <w:rFonts w:ascii="Arial" w:hAnsi="Arial" w:cs="Arial"/>
        </w:rPr>
      </w:pPr>
      <w:r w:rsidRPr="00C4160B">
        <w:rPr>
          <w:rFonts w:ascii="Arial" w:hAnsi="Arial" w:cs="Arial"/>
        </w:rPr>
        <w:t>Possuir o número do ingresso gerado para deficiente</w:t>
      </w:r>
      <w:r w:rsidR="001E2061">
        <w:rPr>
          <w:rFonts w:ascii="Arial" w:hAnsi="Arial" w:cs="Arial"/>
        </w:rPr>
        <w:t xml:space="preserve"> (PNE)</w:t>
      </w:r>
      <w:r w:rsidRPr="00C4160B">
        <w:rPr>
          <w:rFonts w:ascii="Arial" w:hAnsi="Arial" w:cs="Arial"/>
        </w:rPr>
        <w:t>.</w:t>
      </w:r>
      <w:r w:rsidR="001E2061">
        <w:rPr>
          <w:rFonts w:ascii="Arial" w:hAnsi="Arial" w:cs="Arial"/>
        </w:rPr>
        <w:t xml:space="preserve"> </w:t>
      </w:r>
    </w:p>
    <w:p w:rsidR="00E77E28" w:rsidRPr="00C4160B" w:rsidRDefault="00E77E28" w:rsidP="00C4160B">
      <w:pPr>
        <w:pStyle w:val="ListParagraph"/>
        <w:spacing w:line="276" w:lineRule="auto"/>
        <w:jc w:val="both"/>
        <w:rPr>
          <w:rFonts w:ascii="Arial" w:hAnsi="Arial" w:cs="Arial"/>
        </w:rPr>
      </w:pPr>
    </w:p>
    <w:p w:rsidR="00C4160B" w:rsidRDefault="00C4160B" w:rsidP="00C66FF5">
      <w:pPr>
        <w:pStyle w:val="ListParagraph"/>
        <w:numPr>
          <w:ilvl w:val="0"/>
          <w:numId w:val="24"/>
        </w:numPr>
        <w:spacing w:line="276" w:lineRule="auto"/>
        <w:jc w:val="both"/>
        <w:rPr>
          <w:rFonts w:ascii="Arial" w:hAnsi="Arial" w:cs="Arial"/>
          <w:b/>
        </w:rPr>
      </w:pPr>
      <w:bookmarkStart w:id="188" w:name="_Toc353253491"/>
      <w:r w:rsidRPr="00E77E28">
        <w:rPr>
          <w:rFonts w:ascii="Arial" w:hAnsi="Arial" w:cs="Arial"/>
          <w:b/>
        </w:rPr>
        <w:t>Acionadores</w:t>
      </w:r>
      <w:bookmarkEnd w:id="188"/>
      <w:r w:rsidR="00E77E28" w:rsidRPr="00E77E28">
        <w:rPr>
          <w:rFonts w:ascii="Arial" w:hAnsi="Arial" w:cs="Arial"/>
          <w:b/>
        </w:rPr>
        <w:t>:</w:t>
      </w:r>
    </w:p>
    <w:p w:rsidR="00E77E28" w:rsidRPr="00E77E28" w:rsidRDefault="00E77E28" w:rsidP="00E77E28">
      <w:pPr>
        <w:pStyle w:val="ListParagraph"/>
        <w:spacing w:line="276" w:lineRule="auto"/>
        <w:jc w:val="both"/>
        <w:rPr>
          <w:rFonts w:ascii="Arial" w:hAnsi="Arial" w:cs="Arial"/>
          <w:b/>
        </w:rPr>
      </w:pPr>
    </w:p>
    <w:p w:rsidR="00C4160B" w:rsidRDefault="00C4160B" w:rsidP="00C66FF5">
      <w:pPr>
        <w:pStyle w:val="ListParagraph"/>
        <w:numPr>
          <w:ilvl w:val="0"/>
          <w:numId w:val="24"/>
        </w:numPr>
        <w:spacing w:line="276" w:lineRule="auto"/>
        <w:jc w:val="both"/>
        <w:rPr>
          <w:rFonts w:ascii="Arial" w:hAnsi="Arial" w:cs="Arial"/>
          <w:b/>
        </w:rPr>
      </w:pPr>
      <w:bookmarkStart w:id="189" w:name="_Toc353253492"/>
      <w:r w:rsidRPr="00E77E28">
        <w:rPr>
          <w:rFonts w:ascii="Arial" w:hAnsi="Arial" w:cs="Arial"/>
          <w:b/>
        </w:rPr>
        <w:t>Casos de Uso Relacionados</w:t>
      </w:r>
      <w:bookmarkEnd w:id="189"/>
      <w:r w:rsidR="00E77E28">
        <w:rPr>
          <w:rFonts w:ascii="Arial" w:hAnsi="Arial" w:cs="Arial"/>
          <w:b/>
        </w:rPr>
        <w:t>:</w:t>
      </w:r>
    </w:p>
    <w:p w:rsidR="00E77E28" w:rsidRPr="00E77E28" w:rsidRDefault="00E77E28" w:rsidP="00E77E28">
      <w:pPr>
        <w:pStyle w:val="ListParagraph"/>
        <w:rPr>
          <w:rFonts w:ascii="Arial" w:hAnsi="Arial" w:cs="Arial"/>
          <w:b/>
        </w:rPr>
      </w:pPr>
    </w:p>
    <w:p w:rsidR="00C4160B" w:rsidRPr="00E77E28" w:rsidRDefault="00C4160B" w:rsidP="00C66FF5">
      <w:pPr>
        <w:pStyle w:val="ListParagraph"/>
        <w:numPr>
          <w:ilvl w:val="0"/>
          <w:numId w:val="24"/>
        </w:numPr>
        <w:spacing w:line="276" w:lineRule="auto"/>
        <w:jc w:val="both"/>
        <w:rPr>
          <w:rFonts w:ascii="Arial" w:hAnsi="Arial" w:cs="Arial"/>
          <w:b/>
        </w:rPr>
      </w:pPr>
      <w:bookmarkStart w:id="190" w:name="_Toc353253493"/>
      <w:r w:rsidRPr="00E77E28">
        <w:rPr>
          <w:rFonts w:ascii="Arial" w:hAnsi="Arial" w:cs="Arial"/>
          <w:b/>
        </w:rPr>
        <w:t xml:space="preserve">Fluxo Principal – Entrada </w:t>
      </w:r>
      <w:bookmarkEnd w:id="190"/>
      <w:r w:rsidR="00E77E28">
        <w:rPr>
          <w:rFonts w:ascii="Arial" w:hAnsi="Arial" w:cs="Arial"/>
          <w:b/>
        </w:rPr>
        <w:t>PNE</w:t>
      </w:r>
    </w:p>
    <w:p w:rsidR="00C4160B" w:rsidRPr="00C4160B" w:rsidRDefault="00C4160B" w:rsidP="00C66FF5">
      <w:pPr>
        <w:pStyle w:val="ListParagraph"/>
        <w:numPr>
          <w:ilvl w:val="0"/>
          <w:numId w:val="25"/>
        </w:numPr>
        <w:spacing w:line="276" w:lineRule="auto"/>
        <w:jc w:val="both"/>
        <w:rPr>
          <w:rFonts w:ascii="Arial" w:hAnsi="Arial" w:cs="Arial"/>
        </w:rPr>
      </w:pPr>
      <w:r w:rsidRPr="00C4160B">
        <w:rPr>
          <w:rFonts w:ascii="Arial" w:hAnsi="Arial" w:cs="Arial"/>
        </w:rPr>
        <w:t xml:space="preserve">O Ator deve verificar se o ingresso é de uso exclusivo para deficientes. </w:t>
      </w:r>
    </w:p>
    <w:p w:rsidR="00C4160B" w:rsidRPr="00C4160B" w:rsidRDefault="00C4160B" w:rsidP="00C66FF5">
      <w:pPr>
        <w:pStyle w:val="ListParagraph"/>
        <w:numPr>
          <w:ilvl w:val="0"/>
          <w:numId w:val="25"/>
        </w:numPr>
        <w:spacing w:line="276" w:lineRule="auto"/>
        <w:jc w:val="both"/>
        <w:rPr>
          <w:rFonts w:ascii="Arial" w:hAnsi="Arial" w:cs="Arial"/>
        </w:rPr>
      </w:pPr>
      <w:r w:rsidRPr="00C4160B">
        <w:rPr>
          <w:rFonts w:ascii="Arial" w:hAnsi="Arial" w:cs="Arial"/>
        </w:rPr>
        <w:t xml:space="preserve">O sistema deve verificar se o ingresso está ativo ou habilitado para aquele jogo. </w:t>
      </w:r>
    </w:p>
    <w:p w:rsidR="00C4160B" w:rsidRPr="00C4160B" w:rsidRDefault="00C4160B" w:rsidP="00C66FF5">
      <w:pPr>
        <w:pStyle w:val="ListParagraph"/>
        <w:numPr>
          <w:ilvl w:val="0"/>
          <w:numId w:val="25"/>
        </w:numPr>
        <w:spacing w:line="276" w:lineRule="auto"/>
        <w:jc w:val="both"/>
        <w:rPr>
          <w:rFonts w:ascii="Arial" w:hAnsi="Arial" w:cs="Arial"/>
        </w:rPr>
      </w:pPr>
      <w:r w:rsidRPr="00C4160B">
        <w:rPr>
          <w:rFonts w:ascii="Arial" w:hAnsi="Arial" w:cs="Arial"/>
        </w:rPr>
        <w:t>Fluxo encerrado.</w:t>
      </w:r>
    </w:p>
    <w:p w:rsidR="00C4160B" w:rsidRPr="00C4160B" w:rsidRDefault="00C4160B" w:rsidP="00C4160B">
      <w:pPr>
        <w:pStyle w:val="ListParagraph"/>
        <w:spacing w:line="276" w:lineRule="auto"/>
        <w:jc w:val="both"/>
        <w:rPr>
          <w:rFonts w:ascii="Arial" w:hAnsi="Arial" w:cs="Arial"/>
        </w:rPr>
      </w:pPr>
    </w:p>
    <w:p w:rsidR="00C4160B" w:rsidRPr="00E77E28" w:rsidRDefault="00C4160B" w:rsidP="00C66FF5">
      <w:pPr>
        <w:pStyle w:val="ListParagraph"/>
        <w:numPr>
          <w:ilvl w:val="0"/>
          <w:numId w:val="26"/>
        </w:numPr>
        <w:spacing w:line="276" w:lineRule="auto"/>
        <w:jc w:val="both"/>
        <w:rPr>
          <w:rFonts w:ascii="Arial" w:hAnsi="Arial" w:cs="Arial"/>
          <w:b/>
        </w:rPr>
      </w:pPr>
      <w:bookmarkStart w:id="191" w:name="_Toc353253494"/>
      <w:r w:rsidRPr="00E77E28">
        <w:rPr>
          <w:rFonts w:ascii="Arial" w:hAnsi="Arial" w:cs="Arial"/>
          <w:b/>
        </w:rPr>
        <w:t>Fluxos Alternativos</w:t>
      </w:r>
      <w:bookmarkEnd w:id="191"/>
      <w:r w:rsidR="00E77E28" w:rsidRPr="00E77E28">
        <w:rPr>
          <w:rFonts w:ascii="Arial" w:hAnsi="Arial" w:cs="Arial"/>
          <w:b/>
        </w:rPr>
        <w:t>:</w:t>
      </w:r>
    </w:p>
    <w:p w:rsidR="00C4160B" w:rsidRPr="00E77E28" w:rsidRDefault="00C4160B" w:rsidP="00C66FF5">
      <w:pPr>
        <w:pStyle w:val="ListParagraph"/>
        <w:numPr>
          <w:ilvl w:val="0"/>
          <w:numId w:val="26"/>
        </w:numPr>
        <w:spacing w:line="276" w:lineRule="auto"/>
        <w:jc w:val="both"/>
        <w:rPr>
          <w:rFonts w:ascii="Arial" w:hAnsi="Arial" w:cs="Arial"/>
          <w:b/>
        </w:rPr>
      </w:pPr>
      <w:bookmarkStart w:id="192" w:name="_Toc353253495"/>
      <w:r w:rsidRPr="00E77E28">
        <w:rPr>
          <w:rFonts w:ascii="Arial" w:hAnsi="Arial" w:cs="Arial"/>
          <w:b/>
        </w:rPr>
        <w:t>Fluxo Alternativo – Exceções</w:t>
      </w:r>
      <w:bookmarkEnd w:id="192"/>
      <w:r w:rsidR="00E77E28" w:rsidRPr="00E77E28">
        <w:rPr>
          <w:rFonts w:ascii="Arial" w:hAnsi="Arial" w:cs="Arial"/>
          <w:b/>
        </w:rPr>
        <w:t>:</w:t>
      </w:r>
    </w:p>
    <w:p w:rsidR="00C4160B" w:rsidRPr="00C4160B" w:rsidRDefault="00C4160B" w:rsidP="00C66FF5">
      <w:pPr>
        <w:pStyle w:val="ListParagraph"/>
        <w:numPr>
          <w:ilvl w:val="0"/>
          <w:numId w:val="27"/>
        </w:numPr>
        <w:spacing w:line="276" w:lineRule="auto"/>
        <w:jc w:val="both"/>
        <w:rPr>
          <w:rFonts w:ascii="Arial" w:hAnsi="Arial" w:cs="Arial"/>
        </w:rPr>
      </w:pPr>
      <w:r w:rsidRPr="00E77E28">
        <w:rPr>
          <w:rFonts w:ascii="Arial" w:hAnsi="Arial" w:cs="Arial"/>
          <w:b/>
        </w:rPr>
        <w:t>Ingresso não habilitado:</w:t>
      </w:r>
      <w:r w:rsidRPr="00C4160B">
        <w:rPr>
          <w:rFonts w:ascii="Arial" w:hAnsi="Arial" w:cs="Arial"/>
        </w:rPr>
        <w:t xml:space="preserve"> Ocorre o ingresso foi desativado no sistema. Caso de uso termina.</w:t>
      </w:r>
    </w:p>
    <w:p w:rsidR="00C4160B" w:rsidRPr="00E77E28" w:rsidRDefault="00C4160B" w:rsidP="00C66FF5">
      <w:pPr>
        <w:pStyle w:val="ListParagraph"/>
        <w:numPr>
          <w:ilvl w:val="0"/>
          <w:numId w:val="27"/>
        </w:numPr>
        <w:spacing w:line="276" w:lineRule="auto"/>
        <w:jc w:val="both"/>
        <w:rPr>
          <w:rFonts w:ascii="Arial" w:hAnsi="Arial" w:cs="Arial"/>
        </w:rPr>
      </w:pPr>
      <w:r w:rsidRPr="00E77E28">
        <w:rPr>
          <w:rFonts w:ascii="Arial" w:hAnsi="Arial" w:cs="Arial"/>
          <w:b/>
        </w:rPr>
        <w:lastRenderedPageBreak/>
        <w:t>Jogo não vinculado ao Ingresso:</w:t>
      </w:r>
      <w:r w:rsidRPr="00E77E28">
        <w:rPr>
          <w:rFonts w:ascii="Arial" w:hAnsi="Arial" w:cs="Arial"/>
        </w:rPr>
        <w:t xml:space="preserve"> Ocorre quando o ingresso não e</w:t>
      </w:r>
      <w:r w:rsidR="00E77E28">
        <w:rPr>
          <w:rFonts w:ascii="Arial" w:hAnsi="Arial" w:cs="Arial"/>
        </w:rPr>
        <w:t xml:space="preserve">stá vinculado para aquele jogo. </w:t>
      </w:r>
      <w:r w:rsidRPr="00E77E28">
        <w:rPr>
          <w:rFonts w:ascii="Arial" w:hAnsi="Arial" w:cs="Arial"/>
        </w:rPr>
        <w:t>Caso de uso termina.</w:t>
      </w:r>
    </w:p>
    <w:p w:rsidR="00C4160B" w:rsidRPr="00C4160B" w:rsidRDefault="00C4160B" w:rsidP="00C4160B">
      <w:pPr>
        <w:pStyle w:val="ListParagraph"/>
        <w:spacing w:line="276" w:lineRule="auto"/>
        <w:jc w:val="both"/>
        <w:rPr>
          <w:rFonts w:ascii="Arial" w:hAnsi="Arial" w:cs="Arial"/>
        </w:rPr>
      </w:pPr>
    </w:p>
    <w:p w:rsidR="00C4160B" w:rsidRPr="001E2061" w:rsidRDefault="00C4160B" w:rsidP="00C66FF5">
      <w:pPr>
        <w:pStyle w:val="ListParagraph"/>
        <w:numPr>
          <w:ilvl w:val="0"/>
          <w:numId w:val="28"/>
        </w:numPr>
        <w:spacing w:line="276" w:lineRule="auto"/>
        <w:jc w:val="both"/>
        <w:rPr>
          <w:rFonts w:ascii="Arial" w:hAnsi="Arial" w:cs="Arial"/>
          <w:b/>
        </w:rPr>
      </w:pPr>
      <w:bookmarkStart w:id="193" w:name="_Toc353253496"/>
      <w:r w:rsidRPr="001E2061">
        <w:rPr>
          <w:rFonts w:ascii="Arial" w:hAnsi="Arial" w:cs="Arial"/>
          <w:b/>
        </w:rPr>
        <w:t>Pós Condições</w:t>
      </w:r>
      <w:bookmarkEnd w:id="193"/>
      <w:r w:rsidR="001E2061" w:rsidRPr="001E2061">
        <w:rPr>
          <w:rFonts w:ascii="Arial" w:hAnsi="Arial" w:cs="Arial"/>
          <w:b/>
        </w:rPr>
        <w:t>:</w:t>
      </w:r>
    </w:p>
    <w:p w:rsidR="00C4160B" w:rsidRPr="00C4160B" w:rsidRDefault="00C4160B" w:rsidP="00C4160B">
      <w:pPr>
        <w:pStyle w:val="ListParagraph"/>
        <w:spacing w:line="276" w:lineRule="auto"/>
        <w:jc w:val="both"/>
        <w:rPr>
          <w:rFonts w:ascii="Arial" w:hAnsi="Arial" w:cs="Arial"/>
        </w:rPr>
      </w:pPr>
      <w:r w:rsidRPr="00C4160B">
        <w:rPr>
          <w:rFonts w:ascii="Arial" w:hAnsi="Arial" w:cs="Arial"/>
        </w:rPr>
        <w:t>A entrada ao estádio é autorizada.</w:t>
      </w:r>
    </w:p>
    <w:p w:rsidR="00C4160B" w:rsidRDefault="00C4160B" w:rsidP="003F4DDF">
      <w:pPr>
        <w:pStyle w:val="ListParagraph"/>
        <w:spacing w:line="276" w:lineRule="auto"/>
        <w:jc w:val="both"/>
        <w:rPr>
          <w:rFonts w:ascii="Arial" w:hAnsi="Arial" w:cs="Arial"/>
        </w:rPr>
      </w:pPr>
    </w:p>
    <w:p w:rsidR="001E2061" w:rsidRDefault="001E2061" w:rsidP="001E2061">
      <w:pPr>
        <w:pStyle w:val="ListParagraph"/>
        <w:spacing w:line="276" w:lineRule="auto"/>
        <w:jc w:val="both"/>
        <w:rPr>
          <w:rFonts w:ascii="Arial" w:hAnsi="Arial" w:cs="Arial"/>
        </w:rPr>
      </w:pPr>
    </w:p>
    <w:p w:rsidR="001E2061" w:rsidRDefault="001E2061" w:rsidP="001E2061"/>
    <w:p w:rsidR="001E2061" w:rsidRDefault="001E2061" w:rsidP="001E2061">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XIII. DIAGRAMA UC N° 06</w:t>
      </w:r>
      <w:r w:rsidRPr="005B5FFB">
        <w:rPr>
          <w:rFonts w:ascii="Arial Black" w:hAnsi="Arial Black" w:cs="Arial"/>
        </w:rPr>
        <w:t>:</w:t>
      </w:r>
      <w:r>
        <w:rPr>
          <w:rFonts w:ascii="Arial Black" w:hAnsi="Arial Black" w:cs="Arial"/>
        </w:rPr>
        <w:t xml:space="preserve"> ENTRADA PNE</w:t>
      </w:r>
    </w:p>
    <w:p w:rsidR="001E2061" w:rsidRDefault="001E2061" w:rsidP="003F4DDF">
      <w:pPr>
        <w:pStyle w:val="ListParagraph"/>
        <w:spacing w:line="276" w:lineRule="auto"/>
        <w:jc w:val="both"/>
        <w:rPr>
          <w:rFonts w:ascii="Arial" w:hAnsi="Arial" w:cs="Arial"/>
        </w:rPr>
      </w:pPr>
    </w:p>
    <w:p w:rsidR="001E2061" w:rsidRDefault="001E2061" w:rsidP="003F4DDF">
      <w:pPr>
        <w:pStyle w:val="ListParagraph"/>
        <w:spacing w:line="276" w:lineRule="auto"/>
        <w:jc w:val="both"/>
        <w:rPr>
          <w:rFonts w:ascii="Arial" w:hAnsi="Arial" w:cs="Arial"/>
        </w:rPr>
      </w:pPr>
      <w:r>
        <w:rPr>
          <w:noProof/>
          <w:lang w:eastAsia="pt-BR"/>
        </w:rPr>
        <w:drawing>
          <wp:inline distT="0" distB="0" distL="0" distR="0">
            <wp:extent cx="5391150" cy="3228975"/>
            <wp:effectExtent l="19050" t="0" r="0" b="0"/>
            <wp:docPr id="17" name="Imagem 17" descr="EntradaDe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tradaDeficiente"/>
                    <pic:cNvPicPr>
                      <a:picLocks noChangeAspect="1" noChangeArrowheads="1"/>
                    </pic:cNvPicPr>
                  </pic:nvPicPr>
                  <pic:blipFill>
                    <a:blip r:embed="rId31" cstate="print"/>
                    <a:srcRect/>
                    <a:stretch>
                      <a:fillRect/>
                    </a:stretch>
                  </pic:blipFill>
                  <pic:spPr bwMode="auto">
                    <a:xfrm>
                      <a:off x="0" y="0"/>
                      <a:ext cx="5391150" cy="3228975"/>
                    </a:xfrm>
                    <a:prstGeom prst="rect">
                      <a:avLst/>
                    </a:prstGeom>
                    <a:noFill/>
                    <a:ln w="9525">
                      <a:noFill/>
                      <a:miter lim="800000"/>
                      <a:headEnd/>
                      <a:tailEnd/>
                    </a:ln>
                  </pic:spPr>
                </pic:pic>
              </a:graphicData>
            </a:graphic>
          </wp:inline>
        </w:drawing>
      </w:r>
    </w:p>
    <w:p w:rsidR="001E2061" w:rsidRDefault="001E2061" w:rsidP="003F4DDF">
      <w:pPr>
        <w:pStyle w:val="ListParagraph"/>
        <w:spacing w:line="276" w:lineRule="auto"/>
        <w:jc w:val="both"/>
        <w:rPr>
          <w:rFonts w:ascii="Arial" w:hAnsi="Arial" w:cs="Arial"/>
        </w:rPr>
      </w:pPr>
    </w:p>
    <w:p w:rsidR="001E2061" w:rsidRDefault="001E2061" w:rsidP="003F4DDF">
      <w:pPr>
        <w:pStyle w:val="ListParagraph"/>
        <w:spacing w:line="276" w:lineRule="auto"/>
        <w:jc w:val="both"/>
        <w:rPr>
          <w:rFonts w:ascii="Arial" w:hAnsi="Arial" w:cs="Arial"/>
        </w:rPr>
      </w:pPr>
    </w:p>
    <w:p w:rsidR="001E2061" w:rsidRDefault="001E2061" w:rsidP="001E2061"/>
    <w:p w:rsidR="001E2061" w:rsidRDefault="001E2061" w:rsidP="001E2061">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XI</w:t>
      </w:r>
      <w:r w:rsidR="005A3EBB">
        <w:rPr>
          <w:rFonts w:ascii="Arial Black" w:hAnsi="Arial Black" w:cs="Arial"/>
        </w:rPr>
        <w:t>V</w:t>
      </w:r>
      <w:r>
        <w:rPr>
          <w:rFonts w:ascii="Arial Black" w:hAnsi="Arial Black" w:cs="Arial"/>
        </w:rPr>
        <w:t>. CASO DE USO N° 07</w:t>
      </w:r>
      <w:r w:rsidRPr="005B5FFB">
        <w:rPr>
          <w:rFonts w:ascii="Arial Black" w:hAnsi="Arial Black" w:cs="Arial"/>
        </w:rPr>
        <w:t>:</w:t>
      </w:r>
      <w:r>
        <w:rPr>
          <w:rFonts w:ascii="Arial Black" w:hAnsi="Arial Black" w:cs="Arial"/>
        </w:rPr>
        <w:t xml:space="preserve"> </w:t>
      </w:r>
      <w:r w:rsidR="005A3EBB">
        <w:rPr>
          <w:rFonts w:ascii="Arial Black" w:hAnsi="Arial Black" w:cs="Arial"/>
        </w:rPr>
        <w:t>RELATÓRIO DE UTILIZAÇÃO DO INGRESSO</w:t>
      </w:r>
    </w:p>
    <w:p w:rsidR="001E2061" w:rsidRDefault="001E2061" w:rsidP="003F4DDF">
      <w:pPr>
        <w:pStyle w:val="ListParagraph"/>
        <w:spacing w:line="276" w:lineRule="auto"/>
        <w:jc w:val="both"/>
        <w:rPr>
          <w:rFonts w:ascii="Arial" w:hAnsi="Arial" w:cs="Arial"/>
        </w:rPr>
      </w:pPr>
    </w:p>
    <w:p w:rsidR="005A3EBB" w:rsidRPr="005A3EBB" w:rsidRDefault="005A3EBB" w:rsidP="00C66FF5">
      <w:pPr>
        <w:pStyle w:val="ListParagraph"/>
        <w:numPr>
          <w:ilvl w:val="0"/>
          <w:numId w:val="28"/>
        </w:numPr>
        <w:spacing w:line="276" w:lineRule="auto"/>
        <w:jc w:val="both"/>
        <w:rPr>
          <w:rFonts w:ascii="Arial" w:hAnsi="Arial" w:cs="Arial"/>
          <w:b/>
        </w:rPr>
      </w:pPr>
      <w:bookmarkStart w:id="194" w:name="_Toc353254075"/>
      <w:r w:rsidRPr="005A3EBB">
        <w:rPr>
          <w:rFonts w:ascii="Arial" w:hAnsi="Arial" w:cs="Arial"/>
          <w:b/>
        </w:rPr>
        <w:t>Finalidade</w:t>
      </w:r>
      <w:bookmarkEnd w:id="194"/>
      <w:r w:rsidRPr="005A3EBB">
        <w:rPr>
          <w:rFonts w:ascii="Arial" w:hAnsi="Arial" w:cs="Arial"/>
          <w:b/>
        </w:rPr>
        <w:t>:</w:t>
      </w:r>
    </w:p>
    <w:p w:rsidR="005A3EBB" w:rsidRPr="005A3EBB" w:rsidRDefault="005A3EBB" w:rsidP="005A3EBB">
      <w:pPr>
        <w:pStyle w:val="ListParagraph"/>
        <w:spacing w:line="276" w:lineRule="auto"/>
        <w:jc w:val="both"/>
        <w:rPr>
          <w:rFonts w:ascii="Arial" w:hAnsi="Arial" w:cs="Arial"/>
        </w:rPr>
      </w:pPr>
      <w:r w:rsidRPr="005A3EBB">
        <w:rPr>
          <w:rFonts w:ascii="Arial" w:hAnsi="Arial" w:cs="Arial"/>
        </w:rPr>
        <w:t>Descrever o fluxo e regras no ato da compra do ingresso.</w:t>
      </w:r>
    </w:p>
    <w:p w:rsidR="005A3EBB" w:rsidRDefault="005A3EBB" w:rsidP="005A3EBB">
      <w:pPr>
        <w:pStyle w:val="ListParagraph"/>
        <w:spacing w:line="276" w:lineRule="auto"/>
        <w:jc w:val="both"/>
        <w:rPr>
          <w:rFonts w:ascii="Arial" w:hAnsi="Arial" w:cs="Arial"/>
        </w:rPr>
      </w:pPr>
      <w:bookmarkStart w:id="195" w:name="_Toc353254076"/>
    </w:p>
    <w:p w:rsidR="005A3EBB" w:rsidRPr="005A3EBB" w:rsidRDefault="005A3EBB" w:rsidP="00C66FF5">
      <w:pPr>
        <w:pStyle w:val="ListParagraph"/>
        <w:numPr>
          <w:ilvl w:val="0"/>
          <w:numId w:val="28"/>
        </w:numPr>
        <w:spacing w:line="276" w:lineRule="auto"/>
        <w:jc w:val="both"/>
        <w:rPr>
          <w:rFonts w:ascii="Arial" w:hAnsi="Arial" w:cs="Arial"/>
          <w:b/>
        </w:rPr>
      </w:pPr>
      <w:r w:rsidRPr="005A3EBB">
        <w:rPr>
          <w:rFonts w:ascii="Arial" w:hAnsi="Arial" w:cs="Arial"/>
          <w:b/>
        </w:rPr>
        <w:t>Atores</w:t>
      </w:r>
      <w:bookmarkEnd w:id="195"/>
      <w:r>
        <w:rPr>
          <w:rFonts w:ascii="Arial" w:hAnsi="Arial" w:cs="Arial"/>
          <w:b/>
        </w:rPr>
        <w:t>:</w:t>
      </w:r>
    </w:p>
    <w:p w:rsidR="005A3EBB" w:rsidRPr="005A3EBB" w:rsidRDefault="005A3EBB" w:rsidP="005A3EBB">
      <w:pPr>
        <w:pStyle w:val="ListParagraph"/>
        <w:spacing w:line="276" w:lineRule="auto"/>
        <w:jc w:val="both"/>
        <w:rPr>
          <w:rFonts w:ascii="Arial" w:hAnsi="Arial" w:cs="Arial"/>
        </w:rPr>
      </w:pPr>
      <w:r w:rsidRPr="005A3EBB">
        <w:rPr>
          <w:rFonts w:ascii="Arial" w:hAnsi="Arial" w:cs="Arial"/>
        </w:rPr>
        <w:t>A tabela abaixo descreve brevemente cada ator da aplicação.</w:t>
      </w:r>
    </w:p>
    <w:tbl>
      <w:tblPr>
        <w:tblW w:w="10103" w:type="dxa"/>
        <w:jc w:val="center"/>
        <w:tblLayout w:type="fixed"/>
        <w:tblCellMar>
          <w:left w:w="70" w:type="dxa"/>
          <w:right w:w="70" w:type="dxa"/>
        </w:tblCellMar>
        <w:tblLook w:val="0000" w:firstRow="0" w:lastRow="0" w:firstColumn="0" w:lastColumn="0" w:noHBand="0" w:noVBand="0"/>
      </w:tblPr>
      <w:tblGrid>
        <w:gridCol w:w="3560"/>
        <w:gridCol w:w="2927"/>
        <w:gridCol w:w="3616"/>
      </w:tblGrid>
      <w:tr w:rsidR="005A3EBB" w:rsidRPr="005A3EBB" w:rsidTr="005A3EBB">
        <w:trPr>
          <w:trHeight w:val="106"/>
          <w:jc w:val="center"/>
        </w:trPr>
        <w:tc>
          <w:tcPr>
            <w:tcW w:w="3560" w:type="dxa"/>
            <w:tcBorders>
              <w:top w:val="single" w:sz="4" w:space="0" w:color="000000"/>
              <w:left w:val="single" w:sz="4" w:space="0" w:color="000000"/>
              <w:bottom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Ator</w:t>
            </w:r>
          </w:p>
        </w:tc>
        <w:tc>
          <w:tcPr>
            <w:tcW w:w="2927" w:type="dxa"/>
            <w:tcBorders>
              <w:top w:val="single" w:sz="4" w:space="0" w:color="000000"/>
              <w:left w:val="single" w:sz="4" w:space="0" w:color="000000"/>
              <w:bottom w:val="single" w:sz="4" w:space="0" w:color="000000"/>
            </w:tcBorders>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Sinônimo</w:t>
            </w:r>
          </w:p>
        </w:tc>
        <w:tc>
          <w:tcPr>
            <w:tcW w:w="3616" w:type="dxa"/>
            <w:tcBorders>
              <w:top w:val="single" w:sz="4" w:space="0" w:color="000000"/>
              <w:left w:val="single" w:sz="4" w:space="0" w:color="000000"/>
              <w:bottom w:val="single" w:sz="4" w:space="0" w:color="000000"/>
              <w:right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Descrição</w:t>
            </w:r>
          </w:p>
        </w:tc>
      </w:tr>
      <w:tr w:rsidR="005A3EBB" w:rsidRPr="005A3EBB" w:rsidTr="005A3EBB">
        <w:trPr>
          <w:trHeight w:val="319"/>
          <w:jc w:val="center"/>
        </w:trPr>
        <w:tc>
          <w:tcPr>
            <w:tcW w:w="3560" w:type="dxa"/>
            <w:tcBorders>
              <w:top w:val="single" w:sz="4" w:space="0" w:color="000000"/>
              <w:left w:val="single" w:sz="4" w:space="0" w:color="000000"/>
              <w:bottom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Administrador</w:t>
            </w:r>
          </w:p>
        </w:tc>
        <w:tc>
          <w:tcPr>
            <w:tcW w:w="2927" w:type="dxa"/>
            <w:tcBorders>
              <w:top w:val="single" w:sz="4" w:space="0" w:color="000000"/>
              <w:left w:val="single" w:sz="4" w:space="0" w:color="000000"/>
              <w:bottom w:val="single" w:sz="4" w:space="0" w:color="000000"/>
            </w:tcBorders>
            <w:vAlign w:val="center"/>
          </w:tcPr>
          <w:p w:rsidR="005A3EBB" w:rsidRPr="005A3EBB" w:rsidRDefault="005A3EBB" w:rsidP="005A3EBB">
            <w:pPr>
              <w:pStyle w:val="ListParagraph"/>
              <w:spacing w:line="276" w:lineRule="auto"/>
              <w:jc w:val="both"/>
              <w:rPr>
                <w:rFonts w:ascii="Arial" w:hAnsi="Arial" w:cs="Arial"/>
              </w:rPr>
            </w:pPr>
          </w:p>
        </w:tc>
        <w:tc>
          <w:tcPr>
            <w:tcW w:w="3616" w:type="dxa"/>
            <w:tcBorders>
              <w:top w:val="single" w:sz="4" w:space="0" w:color="000000"/>
              <w:left w:val="single" w:sz="4" w:space="0" w:color="000000"/>
              <w:bottom w:val="single" w:sz="4" w:space="0" w:color="000000"/>
              <w:right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Funcionário da empresa responsável pela venda de ingressos</w:t>
            </w:r>
          </w:p>
        </w:tc>
      </w:tr>
      <w:tr w:rsidR="005A3EBB" w:rsidRPr="005A3EBB" w:rsidTr="005A3EBB">
        <w:trPr>
          <w:trHeight w:val="319"/>
          <w:jc w:val="center"/>
        </w:trPr>
        <w:tc>
          <w:tcPr>
            <w:tcW w:w="3560" w:type="dxa"/>
            <w:tcBorders>
              <w:top w:val="single" w:sz="4" w:space="0" w:color="000000"/>
              <w:left w:val="single" w:sz="4" w:space="0" w:color="000000"/>
              <w:bottom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Usuário</w:t>
            </w:r>
          </w:p>
        </w:tc>
        <w:tc>
          <w:tcPr>
            <w:tcW w:w="2927" w:type="dxa"/>
            <w:tcBorders>
              <w:top w:val="single" w:sz="4" w:space="0" w:color="000000"/>
              <w:left w:val="single" w:sz="4" w:space="0" w:color="000000"/>
              <w:bottom w:val="single" w:sz="4" w:space="0" w:color="000000"/>
            </w:tcBorders>
            <w:vAlign w:val="center"/>
          </w:tcPr>
          <w:p w:rsidR="005A3EBB" w:rsidRPr="005A3EBB" w:rsidRDefault="005A3EBB" w:rsidP="005A3EBB">
            <w:pPr>
              <w:pStyle w:val="ListParagraph"/>
              <w:spacing w:line="276" w:lineRule="auto"/>
              <w:jc w:val="both"/>
              <w:rPr>
                <w:rFonts w:ascii="Arial" w:hAnsi="Arial" w:cs="Arial"/>
              </w:rPr>
            </w:pPr>
          </w:p>
        </w:tc>
        <w:tc>
          <w:tcPr>
            <w:tcW w:w="3616" w:type="dxa"/>
            <w:tcBorders>
              <w:top w:val="single" w:sz="4" w:space="0" w:color="000000"/>
              <w:left w:val="single" w:sz="4" w:space="0" w:color="000000"/>
              <w:bottom w:val="single" w:sz="4" w:space="0" w:color="000000"/>
              <w:right w:val="single" w:sz="4" w:space="0" w:color="000000"/>
            </w:tcBorders>
            <w:vAlign w:val="center"/>
          </w:tcPr>
          <w:p w:rsidR="005A3EBB" w:rsidRPr="005A3EBB" w:rsidRDefault="005A3EBB" w:rsidP="005A3EBB">
            <w:pPr>
              <w:pStyle w:val="ListParagraph"/>
              <w:spacing w:line="276" w:lineRule="auto"/>
              <w:jc w:val="both"/>
              <w:rPr>
                <w:rFonts w:ascii="Arial" w:hAnsi="Arial" w:cs="Arial"/>
              </w:rPr>
            </w:pPr>
            <w:r w:rsidRPr="005A3EBB">
              <w:rPr>
                <w:rFonts w:ascii="Arial" w:hAnsi="Arial" w:cs="Arial"/>
              </w:rPr>
              <w:t>Usuário do sistema</w:t>
            </w:r>
          </w:p>
        </w:tc>
      </w:tr>
    </w:tbl>
    <w:p w:rsidR="005A3EBB" w:rsidRDefault="005A3EBB" w:rsidP="005A3EBB">
      <w:pPr>
        <w:pStyle w:val="ListParagraph"/>
        <w:spacing w:line="276" w:lineRule="auto"/>
        <w:jc w:val="both"/>
        <w:rPr>
          <w:rFonts w:ascii="Arial" w:hAnsi="Arial" w:cs="Arial"/>
        </w:rPr>
      </w:pPr>
      <w:bookmarkStart w:id="196" w:name="_Toc353254077"/>
    </w:p>
    <w:p w:rsidR="005A3EBB" w:rsidRPr="005A3EBB" w:rsidRDefault="005A3EBB" w:rsidP="00C66FF5">
      <w:pPr>
        <w:pStyle w:val="ListParagraph"/>
        <w:numPr>
          <w:ilvl w:val="0"/>
          <w:numId w:val="28"/>
        </w:numPr>
        <w:spacing w:line="276" w:lineRule="auto"/>
        <w:jc w:val="both"/>
        <w:rPr>
          <w:rFonts w:ascii="Arial" w:hAnsi="Arial" w:cs="Arial"/>
          <w:b/>
        </w:rPr>
      </w:pPr>
      <w:r w:rsidRPr="005A3EBB">
        <w:rPr>
          <w:rFonts w:ascii="Arial" w:hAnsi="Arial" w:cs="Arial"/>
          <w:b/>
        </w:rPr>
        <w:t>Pré Condições</w:t>
      </w:r>
      <w:bookmarkEnd w:id="196"/>
      <w:r w:rsidRPr="005A3EBB">
        <w:rPr>
          <w:rFonts w:ascii="Arial" w:hAnsi="Arial" w:cs="Arial"/>
          <w:b/>
        </w:rPr>
        <w:t>:</w:t>
      </w:r>
    </w:p>
    <w:p w:rsidR="005A3EBB" w:rsidRDefault="005A3EBB" w:rsidP="005A3EBB">
      <w:pPr>
        <w:pStyle w:val="ListParagraph"/>
        <w:spacing w:line="276" w:lineRule="auto"/>
        <w:jc w:val="both"/>
        <w:rPr>
          <w:rFonts w:ascii="Arial" w:hAnsi="Arial" w:cs="Arial"/>
        </w:rPr>
      </w:pPr>
      <w:r w:rsidRPr="005A3EBB">
        <w:rPr>
          <w:rFonts w:ascii="Arial" w:hAnsi="Arial" w:cs="Arial"/>
        </w:rPr>
        <w:t>Possuir o número do ingresso.</w:t>
      </w:r>
    </w:p>
    <w:p w:rsidR="005A3EBB" w:rsidRPr="005A3EBB" w:rsidRDefault="005A3EBB" w:rsidP="005A3EBB">
      <w:pPr>
        <w:pStyle w:val="ListParagraph"/>
        <w:spacing w:line="276" w:lineRule="auto"/>
        <w:jc w:val="both"/>
        <w:rPr>
          <w:rFonts w:ascii="Arial" w:hAnsi="Arial" w:cs="Arial"/>
        </w:rPr>
      </w:pPr>
    </w:p>
    <w:p w:rsidR="005A3EBB" w:rsidRDefault="005A3EBB" w:rsidP="00C66FF5">
      <w:pPr>
        <w:pStyle w:val="ListParagraph"/>
        <w:numPr>
          <w:ilvl w:val="0"/>
          <w:numId w:val="28"/>
        </w:numPr>
        <w:spacing w:line="276" w:lineRule="auto"/>
        <w:jc w:val="both"/>
        <w:rPr>
          <w:rFonts w:ascii="Arial" w:hAnsi="Arial" w:cs="Arial"/>
          <w:b/>
        </w:rPr>
      </w:pPr>
      <w:bookmarkStart w:id="197" w:name="_Toc353254078"/>
      <w:r w:rsidRPr="005A3EBB">
        <w:rPr>
          <w:rFonts w:ascii="Arial" w:hAnsi="Arial" w:cs="Arial"/>
          <w:b/>
        </w:rPr>
        <w:t>Acionadores</w:t>
      </w:r>
      <w:bookmarkEnd w:id="197"/>
      <w:r>
        <w:rPr>
          <w:rFonts w:ascii="Arial" w:hAnsi="Arial" w:cs="Arial"/>
          <w:b/>
        </w:rPr>
        <w:t>:</w:t>
      </w:r>
    </w:p>
    <w:p w:rsidR="00AA5077" w:rsidRPr="005A3EBB" w:rsidRDefault="00AA5077" w:rsidP="00AA5077">
      <w:pPr>
        <w:pStyle w:val="ListParagraph"/>
        <w:spacing w:line="276" w:lineRule="auto"/>
        <w:jc w:val="both"/>
        <w:rPr>
          <w:rFonts w:ascii="Arial" w:hAnsi="Arial" w:cs="Arial"/>
          <w:b/>
        </w:rPr>
      </w:pPr>
    </w:p>
    <w:p w:rsidR="005A3EBB" w:rsidRDefault="005A3EBB" w:rsidP="00C66FF5">
      <w:pPr>
        <w:pStyle w:val="ListParagraph"/>
        <w:numPr>
          <w:ilvl w:val="0"/>
          <w:numId w:val="28"/>
        </w:numPr>
        <w:spacing w:line="276" w:lineRule="auto"/>
        <w:jc w:val="both"/>
        <w:rPr>
          <w:rFonts w:ascii="Arial" w:hAnsi="Arial" w:cs="Arial"/>
          <w:b/>
        </w:rPr>
      </w:pPr>
      <w:bookmarkStart w:id="198" w:name="_Toc353254079"/>
      <w:r w:rsidRPr="00CC2BFD">
        <w:rPr>
          <w:rFonts w:ascii="Arial" w:hAnsi="Arial" w:cs="Arial"/>
          <w:b/>
        </w:rPr>
        <w:lastRenderedPageBreak/>
        <w:t>Casos de Uso Relacionados</w:t>
      </w:r>
      <w:bookmarkEnd w:id="198"/>
      <w:r w:rsidR="00CC2BFD" w:rsidRPr="00CC2BFD">
        <w:rPr>
          <w:rFonts w:ascii="Arial" w:hAnsi="Arial" w:cs="Arial"/>
          <w:b/>
        </w:rPr>
        <w:t>:</w:t>
      </w:r>
    </w:p>
    <w:p w:rsidR="00AA5077" w:rsidRPr="00CC2BFD" w:rsidRDefault="00AA5077" w:rsidP="00AA5077">
      <w:pPr>
        <w:pStyle w:val="ListParagraph"/>
        <w:spacing w:line="276" w:lineRule="auto"/>
        <w:jc w:val="both"/>
        <w:rPr>
          <w:rFonts w:ascii="Arial" w:hAnsi="Arial" w:cs="Arial"/>
          <w:b/>
        </w:rPr>
      </w:pPr>
    </w:p>
    <w:p w:rsidR="005A3EBB" w:rsidRPr="00AA5077" w:rsidRDefault="005A3EBB" w:rsidP="00C66FF5">
      <w:pPr>
        <w:pStyle w:val="ListParagraph"/>
        <w:numPr>
          <w:ilvl w:val="0"/>
          <w:numId w:val="28"/>
        </w:numPr>
        <w:spacing w:line="276" w:lineRule="auto"/>
        <w:jc w:val="both"/>
        <w:rPr>
          <w:rFonts w:ascii="Arial" w:hAnsi="Arial" w:cs="Arial"/>
          <w:b/>
        </w:rPr>
      </w:pPr>
      <w:bookmarkStart w:id="199" w:name="_Toc353254080"/>
      <w:r w:rsidRPr="00AA5077">
        <w:rPr>
          <w:rFonts w:ascii="Arial" w:hAnsi="Arial" w:cs="Arial"/>
          <w:b/>
        </w:rPr>
        <w:t xml:space="preserve">Fluxo Principal – </w:t>
      </w:r>
      <w:r w:rsidR="00AA5077" w:rsidRPr="00AA5077">
        <w:rPr>
          <w:rFonts w:ascii="Arial" w:hAnsi="Arial" w:cs="Arial"/>
          <w:b/>
        </w:rPr>
        <w:t>Relatório</w:t>
      </w:r>
      <w:r w:rsidRPr="00AA5077">
        <w:rPr>
          <w:rFonts w:ascii="Arial" w:hAnsi="Arial" w:cs="Arial"/>
          <w:b/>
        </w:rPr>
        <w:t xml:space="preserve"> </w:t>
      </w:r>
      <w:r w:rsidR="00AA5077" w:rsidRPr="00AA5077">
        <w:rPr>
          <w:rFonts w:ascii="Arial" w:hAnsi="Arial" w:cs="Arial"/>
          <w:b/>
        </w:rPr>
        <w:t>Utilização</w:t>
      </w:r>
      <w:r w:rsidRPr="00AA5077">
        <w:rPr>
          <w:rFonts w:ascii="Arial" w:hAnsi="Arial" w:cs="Arial"/>
          <w:b/>
        </w:rPr>
        <w:t xml:space="preserve"> Ingresso</w:t>
      </w:r>
      <w:bookmarkEnd w:id="199"/>
    </w:p>
    <w:p w:rsidR="005A3EBB" w:rsidRPr="005A3EBB" w:rsidRDefault="005A3EBB" w:rsidP="00C66FF5">
      <w:pPr>
        <w:pStyle w:val="ListParagraph"/>
        <w:numPr>
          <w:ilvl w:val="0"/>
          <w:numId w:val="29"/>
        </w:numPr>
        <w:spacing w:line="276" w:lineRule="auto"/>
        <w:jc w:val="both"/>
        <w:rPr>
          <w:rFonts w:ascii="Arial" w:hAnsi="Arial" w:cs="Arial"/>
        </w:rPr>
      </w:pPr>
      <w:r w:rsidRPr="005A3EBB">
        <w:rPr>
          <w:rFonts w:ascii="Arial" w:hAnsi="Arial" w:cs="Arial"/>
        </w:rPr>
        <w:t>Irá informar o número do ingresso que deseja ser consultado. Será gerado um relatório apresentando os jogos em que o ingresso foi utilizado: Data, Jogo, Estádio.</w:t>
      </w:r>
    </w:p>
    <w:p w:rsidR="005A3EBB" w:rsidRPr="005A3EBB" w:rsidRDefault="005A3EBB" w:rsidP="00C66FF5">
      <w:pPr>
        <w:pStyle w:val="ListParagraph"/>
        <w:numPr>
          <w:ilvl w:val="0"/>
          <w:numId w:val="29"/>
        </w:numPr>
        <w:spacing w:line="276" w:lineRule="auto"/>
        <w:jc w:val="both"/>
        <w:rPr>
          <w:rFonts w:ascii="Arial" w:hAnsi="Arial" w:cs="Arial"/>
        </w:rPr>
      </w:pPr>
      <w:r w:rsidRPr="005A3EBB">
        <w:rPr>
          <w:rFonts w:ascii="Arial" w:hAnsi="Arial" w:cs="Arial"/>
        </w:rPr>
        <w:t>Fluxo encerrado.</w:t>
      </w:r>
    </w:p>
    <w:p w:rsidR="005A3EBB" w:rsidRPr="005A3EBB" w:rsidRDefault="005A3EBB" w:rsidP="005A3EBB">
      <w:pPr>
        <w:pStyle w:val="ListParagraph"/>
        <w:spacing w:line="276" w:lineRule="auto"/>
        <w:jc w:val="both"/>
        <w:rPr>
          <w:rFonts w:ascii="Arial" w:hAnsi="Arial" w:cs="Arial"/>
        </w:rPr>
      </w:pPr>
    </w:p>
    <w:p w:rsidR="00AA5077" w:rsidRDefault="005A3EBB" w:rsidP="00C66FF5">
      <w:pPr>
        <w:pStyle w:val="ListParagraph"/>
        <w:numPr>
          <w:ilvl w:val="0"/>
          <w:numId w:val="30"/>
        </w:numPr>
        <w:spacing w:line="276" w:lineRule="auto"/>
        <w:jc w:val="both"/>
        <w:rPr>
          <w:rFonts w:ascii="Arial" w:hAnsi="Arial" w:cs="Arial"/>
          <w:b/>
        </w:rPr>
      </w:pPr>
      <w:bookmarkStart w:id="200" w:name="_Toc353254081"/>
      <w:r w:rsidRPr="00AA5077">
        <w:rPr>
          <w:rFonts w:ascii="Arial" w:hAnsi="Arial" w:cs="Arial"/>
          <w:b/>
        </w:rPr>
        <w:t>Fluxos Alternativos</w:t>
      </w:r>
      <w:bookmarkEnd w:id="200"/>
      <w:r w:rsidR="00AA5077" w:rsidRPr="00AA5077">
        <w:rPr>
          <w:rFonts w:ascii="Arial" w:hAnsi="Arial" w:cs="Arial"/>
          <w:b/>
        </w:rPr>
        <w:t>:</w:t>
      </w:r>
      <w:bookmarkStart w:id="201" w:name="_Toc353254082"/>
    </w:p>
    <w:p w:rsidR="005A3EBB" w:rsidRDefault="005A3EBB" w:rsidP="00C66FF5">
      <w:pPr>
        <w:pStyle w:val="ListParagraph"/>
        <w:numPr>
          <w:ilvl w:val="0"/>
          <w:numId w:val="30"/>
        </w:numPr>
        <w:spacing w:line="276" w:lineRule="auto"/>
        <w:jc w:val="both"/>
        <w:rPr>
          <w:rFonts w:ascii="Arial" w:hAnsi="Arial" w:cs="Arial"/>
          <w:b/>
        </w:rPr>
      </w:pPr>
      <w:r w:rsidRPr="00AA5077">
        <w:rPr>
          <w:rFonts w:ascii="Arial" w:hAnsi="Arial" w:cs="Arial"/>
          <w:b/>
        </w:rPr>
        <w:t>Fluxo Alternativo – Exceções</w:t>
      </w:r>
      <w:bookmarkEnd w:id="201"/>
      <w:r w:rsidR="00AA5077" w:rsidRPr="00AA5077">
        <w:rPr>
          <w:rFonts w:ascii="Arial" w:hAnsi="Arial" w:cs="Arial"/>
          <w:b/>
        </w:rPr>
        <w:t>:</w:t>
      </w:r>
    </w:p>
    <w:p w:rsidR="00AA5077" w:rsidRPr="00AA5077" w:rsidRDefault="00AA5077" w:rsidP="00AA5077">
      <w:pPr>
        <w:pStyle w:val="ListParagraph"/>
        <w:spacing w:line="276" w:lineRule="auto"/>
        <w:jc w:val="both"/>
        <w:rPr>
          <w:rFonts w:ascii="Arial" w:hAnsi="Arial" w:cs="Arial"/>
          <w:b/>
        </w:rPr>
      </w:pPr>
    </w:p>
    <w:p w:rsidR="005A3EBB" w:rsidRPr="00AA5077" w:rsidRDefault="005A3EBB" w:rsidP="00C66FF5">
      <w:pPr>
        <w:pStyle w:val="ListParagraph"/>
        <w:numPr>
          <w:ilvl w:val="0"/>
          <w:numId w:val="30"/>
        </w:numPr>
        <w:spacing w:line="276" w:lineRule="auto"/>
        <w:jc w:val="both"/>
        <w:rPr>
          <w:rFonts w:ascii="Arial" w:hAnsi="Arial" w:cs="Arial"/>
          <w:b/>
        </w:rPr>
      </w:pPr>
      <w:bookmarkStart w:id="202" w:name="_Toc353254083"/>
      <w:r w:rsidRPr="00AA5077">
        <w:rPr>
          <w:rFonts w:ascii="Arial" w:hAnsi="Arial" w:cs="Arial"/>
          <w:b/>
        </w:rPr>
        <w:t>Pós Condições</w:t>
      </w:r>
      <w:bookmarkEnd w:id="202"/>
      <w:r w:rsidR="00AA5077" w:rsidRPr="00AA5077">
        <w:rPr>
          <w:rFonts w:ascii="Arial" w:hAnsi="Arial" w:cs="Arial"/>
          <w:b/>
        </w:rPr>
        <w:t>:</w:t>
      </w:r>
    </w:p>
    <w:p w:rsidR="005A3EBB" w:rsidRPr="005A3EBB" w:rsidRDefault="005A3EBB" w:rsidP="005A3EBB">
      <w:pPr>
        <w:pStyle w:val="ListParagraph"/>
        <w:spacing w:line="276" w:lineRule="auto"/>
        <w:jc w:val="both"/>
        <w:rPr>
          <w:rFonts w:ascii="Arial" w:hAnsi="Arial" w:cs="Arial"/>
        </w:rPr>
      </w:pPr>
      <w:r w:rsidRPr="005A3EBB">
        <w:rPr>
          <w:rFonts w:ascii="Arial" w:hAnsi="Arial" w:cs="Arial"/>
        </w:rPr>
        <w:t>O relatório é emitido com sucesso.</w:t>
      </w:r>
    </w:p>
    <w:p w:rsidR="00723602" w:rsidRDefault="00723602" w:rsidP="00723602">
      <w:pPr>
        <w:pStyle w:val="ListParagraph"/>
        <w:spacing w:line="276" w:lineRule="auto"/>
        <w:jc w:val="both"/>
        <w:rPr>
          <w:rFonts w:ascii="Arial" w:hAnsi="Arial" w:cs="Arial"/>
        </w:rPr>
      </w:pPr>
    </w:p>
    <w:p w:rsidR="00723602" w:rsidRDefault="00723602" w:rsidP="00723602"/>
    <w:p w:rsidR="00723602" w:rsidRDefault="00723602" w:rsidP="00723602">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XIV. DIAGRAMA UC N° 07</w:t>
      </w:r>
      <w:r w:rsidRPr="005B5FFB">
        <w:rPr>
          <w:rFonts w:ascii="Arial Black" w:hAnsi="Arial Black" w:cs="Arial"/>
        </w:rPr>
        <w:t>:</w:t>
      </w:r>
      <w:r>
        <w:rPr>
          <w:rFonts w:ascii="Arial Black" w:hAnsi="Arial Black" w:cs="Arial"/>
        </w:rPr>
        <w:t xml:space="preserve"> RELATÓRIO DE UTILIZAÇÃO DO INGRESSO</w:t>
      </w:r>
    </w:p>
    <w:p w:rsidR="00723602" w:rsidRDefault="00723602" w:rsidP="00723602">
      <w:pPr>
        <w:pStyle w:val="ListParagraph"/>
        <w:spacing w:line="276" w:lineRule="auto"/>
        <w:jc w:val="both"/>
        <w:rPr>
          <w:rFonts w:ascii="Arial" w:hAnsi="Arial" w:cs="Arial"/>
        </w:rPr>
      </w:pPr>
    </w:p>
    <w:p w:rsidR="00723602" w:rsidRDefault="00723602" w:rsidP="00723602">
      <w:pPr>
        <w:pStyle w:val="ListParagraph"/>
        <w:spacing w:line="276" w:lineRule="auto"/>
        <w:jc w:val="both"/>
        <w:rPr>
          <w:rFonts w:ascii="Arial" w:hAnsi="Arial" w:cs="Arial"/>
        </w:rPr>
      </w:pPr>
    </w:p>
    <w:p w:rsidR="00723602" w:rsidRDefault="00723602" w:rsidP="003F4DDF">
      <w:pPr>
        <w:pStyle w:val="ListParagraph"/>
        <w:spacing w:line="276" w:lineRule="auto"/>
        <w:jc w:val="both"/>
        <w:rPr>
          <w:rFonts w:ascii="Arial" w:hAnsi="Arial" w:cs="Arial"/>
        </w:rPr>
      </w:pPr>
      <w:r>
        <w:rPr>
          <w:noProof/>
          <w:lang w:eastAsia="pt-BR"/>
        </w:rPr>
        <w:drawing>
          <wp:inline distT="0" distB="0" distL="0" distR="0">
            <wp:extent cx="5876925" cy="2600325"/>
            <wp:effectExtent l="19050" t="0" r="9525" b="0"/>
            <wp:docPr id="20" name="Imagem 20" descr="Rel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torio"/>
                    <pic:cNvPicPr>
                      <a:picLocks noChangeAspect="1" noChangeArrowheads="1"/>
                    </pic:cNvPicPr>
                  </pic:nvPicPr>
                  <pic:blipFill>
                    <a:blip r:embed="rId32" cstate="print"/>
                    <a:srcRect/>
                    <a:stretch>
                      <a:fillRect/>
                    </a:stretch>
                  </pic:blipFill>
                  <pic:spPr bwMode="auto">
                    <a:xfrm>
                      <a:off x="0" y="0"/>
                      <a:ext cx="5876925" cy="2600325"/>
                    </a:xfrm>
                    <a:prstGeom prst="rect">
                      <a:avLst/>
                    </a:prstGeom>
                    <a:noFill/>
                    <a:ln w="9525">
                      <a:noFill/>
                      <a:miter lim="800000"/>
                      <a:headEnd/>
                      <a:tailEnd/>
                    </a:ln>
                  </pic:spPr>
                </pic:pic>
              </a:graphicData>
            </a:graphic>
          </wp:inline>
        </w:drawing>
      </w: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3F4DDF">
      <w:pPr>
        <w:pStyle w:val="ListParagraph"/>
        <w:spacing w:line="276" w:lineRule="auto"/>
        <w:jc w:val="both"/>
        <w:rPr>
          <w:rFonts w:ascii="Arial" w:hAnsi="Arial" w:cs="Arial"/>
        </w:rPr>
      </w:pPr>
    </w:p>
    <w:p w:rsidR="00B9013B" w:rsidRDefault="00B9013B" w:rsidP="00B9013B">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76672"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15"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B9013B" w:rsidRPr="0089090D" w:rsidRDefault="00B9013B" w:rsidP="00B9013B">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B9013B" w:rsidRPr="0089090D" w:rsidRDefault="00B9013B" w:rsidP="00B9013B">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B9013B" w:rsidRPr="0089090D" w:rsidRDefault="00B9013B" w:rsidP="00B9013B">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B9013B" w:rsidRDefault="00B9013B" w:rsidP="00B9013B">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B9013B" w:rsidRDefault="00B9013B" w:rsidP="00B9013B">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B9013B" w:rsidRPr="006D6CC7" w:rsidRDefault="00B9013B" w:rsidP="00B9013B">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B9013B" w:rsidRDefault="00B9013B" w:rsidP="00B9013B">
      <w:pPr>
        <w:jc w:val="both"/>
        <w:rPr>
          <w:rFonts w:ascii="Arial" w:hAnsi="Arial" w:cs="Arial"/>
          <w:b/>
        </w:rPr>
      </w:pPr>
    </w:p>
    <w:p w:rsidR="00B9013B" w:rsidRDefault="00B9013B" w:rsidP="00B9013B">
      <w:pPr>
        <w:jc w:val="both"/>
        <w:rPr>
          <w:rFonts w:ascii="Arial" w:hAnsi="Arial" w:cs="Arial"/>
          <w:b/>
        </w:rPr>
      </w:pPr>
    </w:p>
    <w:p w:rsidR="00B9013B" w:rsidRDefault="00B9013B" w:rsidP="00B9013B">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B9013B" w:rsidRPr="004D0B4A" w:rsidRDefault="00B9013B" w:rsidP="00B9013B">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2</w:t>
      </w:r>
    </w:p>
    <w:p w:rsidR="00B9013B" w:rsidRPr="00D92B68" w:rsidRDefault="00B9013B" w:rsidP="00B9013B">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2</w:t>
      </w:r>
      <w:r w:rsidRPr="00CB4106">
        <w:rPr>
          <w:rFonts w:ascii="Arial Black" w:hAnsi="Arial Black" w:cs="Arial"/>
          <w:b/>
        </w:rPr>
        <w:t xml:space="preserve">: </w:t>
      </w:r>
      <w:r w:rsidRPr="00CF7B2E">
        <w:rPr>
          <w:rFonts w:ascii="Arial Black" w:hAnsi="Arial Black" w:cs="Arial"/>
          <w:b/>
        </w:rPr>
        <w:t>Diagrama de C</w:t>
      </w:r>
      <w:r>
        <w:rPr>
          <w:rFonts w:ascii="Arial Black" w:hAnsi="Arial Black" w:cs="Arial"/>
          <w:b/>
        </w:rPr>
        <w:t>lasse</w:t>
      </w:r>
    </w:p>
    <w:p w:rsidR="00B9013B" w:rsidRPr="00D92B68" w:rsidRDefault="00B9013B" w:rsidP="00B9013B">
      <w:pPr>
        <w:jc w:val="both"/>
        <w:rPr>
          <w:rFonts w:ascii="Arial" w:hAnsi="Arial" w:cs="Arial"/>
          <w:b/>
        </w:rPr>
      </w:pPr>
    </w:p>
    <w:p w:rsidR="00B9013B" w:rsidRDefault="00B9013B" w:rsidP="00B9013B">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B9013B" w:rsidRDefault="00B9013B" w:rsidP="00B9013B">
      <w:pPr>
        <w:spacing w:line="276" w:lineRule="auto"/>
        <w:jc w:val="both"/>
        <w:rPr>
          <w:rFonts w:ascii="Arial" w:hAnsi="Arial" w:cs="Arial"/>
        </w:rPr>
      </w:pPr>
    </w:p>
    <w:p w:rsidR="00B9013B" w:rsidRDefault="0007104D" w:rsidP="00B9013B">
      <w:pPr>
        <w:pStyle w:val="ListParagraph"/>
        <w:spacing w:line="276" w:lineRule="auto"/>
        <w:ind w:left="0"/>
        <w:jc w:val="both"/>
        <w:rPr>
          <w:rFonts w:ascii="Arial" w:hAnsi="Arial" w:cs="Arial"/>
        </w:rPr>
      </w:pPr>
      <w:r>
        <w:rPr>
          <w:rFonts w:ascii="Arial" w:hAnsi="Arial" w:cs="Arial"/>
        </w:rPr>
        <w:tab/>
      </w:r>
      <w:r w:rsidR="00B9013B">
        <w:rPr>
          <w:rFonts w:ascii="Arial" w:hAnsi="Arial" w:cs="Arial"/>
        </w:rPr>
        <w:t>O diagrama de Classes é o mais utilizado da UML. Seu objetivo é permitir a visualização das classes</w:t>
      </w:r>
      <w:r>
        <w:rPr>
          <w:rFonts w:ascii="Arial" w:hAnsi="Arial" w:cs="Arial"/>
        </w:rPr>
        <w:t xml:space="preserve"> utilizadas pelo sistema e como estas se relacionam. Esse diagrama apresenta uma visão estática de como as classes estão organizadas, preocupando-se em definir sua estrutura lógica.</w:t>
      </w:r>
    </w:p>
    <w:p w:rsidR="002D7504" w:rsidRDefault="002D7504" w:rsidP="00B9013B">
      <w:pPr>
        <w:pStyle w:val="ListParagraph"/>
        <w:spacing w:line="276" w:lineRule="auto"/>
        <w:ind w:left="0"/>
        <w:jc w:val="both"/>
        <w:rPr>
          <w:rFonts w:ascii="Arial" w:hAnsi="Arial" w:cs="Arial"/>
        </w:rPr>
      </w:pPr>
    </w:p>
    <w:p w:rsidR="002D7504" w:rsidRDefault="002D7504" w:rsidP="002D7504">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sidRPr="002D7504">
        <w:rPr>
          <w:rFonts w:ascii="Arial Black" w:hAnsi="Arial Black" w:cs="Arial"/>
        </w:rPr>
        <w:t>DIAGRAMA DE CLASSE SAIB®:</w:t>
      </w:r>
    </w:p>
    <w:p w:rsidR="002D7504" w:rsidRDefault="002D7504" w:rsidP="00B9013B">
      <w:pPr>
        <w:pStyle w:val="ListParagraph"/>
        <w:spacing w:line="276" w:lineRule="auto"/>
        <w:ind w:left="0"/>
        <w:jc w:val="both"/>
        <w:rPr>
          <w:rFonts w:ascii="Arial" w:hAnsi="Arial" w:cs="Arial"/>
        </w:rPr>
      </w:pPr>
    </w:p>
    <w:p w:rsidR="002D7504" w:rsidRDefault="002D7504" w:rsidP="00B9013B">
      <w:pPr>
        <w:pStyle w:val="ListParagraph"/>
        <w:spacing w:line="276" w:lineRule="auto"/>
        <w:ind w:left="0"/>
        <w:jc w:val="both"/>
        <w:rPr>
          <w:rFonts w:ascii="Arial" w:hAnsi="Arial" w:cs="Arial"/>
        </w:rPr>
      </w:pPr>
      <w:r>
        <w:rPr>
          <w:rFonts w:ascii="Arial" w:hAnsi="Arial" w:cs="Arial"/>
          <w:noProof/>
          <w:lang w:eastAsia="pt-BR"/>
        </w:rPr>
        <w:lastRenderedPageBreak/>
        <w:drawing>
          <wp:inline distT="0" distB="0" distL="0" distR="0">
            <wp:extent cx="6477000" cy="5495925"/>
            <wp:effectExtent l="19050" t="0" r="0" b="0"/>
            <wp:docPr id="16" name="Imagem 15" descr="diagrama_class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se_final.png"/>
                    <pic:cNvPicPr/>
                  </pic:nvPicPr>
                  <pic:blipFill>
                    <a:blip r:embed="rId33" cstate="print"/>
                    <a:stretch>
                      <a:fillRect/>
                    </a:stretch>
                  </pic:blipFill>
                  <pic:spPr>
                    <a:xfrm>
                      <a:off x="0" y="0"/>
                      <a:ext cx="6479540" cy="5498080"/>
                    </a:xfrm>
                    <a:prstGeom prst="rect">
                      <a:avLst/>
                    </a:prstGeom>
                  </pic:spPr>
                </pic:pic>
              </a:graphicData>
            </a:graphic>
          </wp:inline>
        </w:drawing>
      </w: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9013B">
      <w:pPr>
        <w:pStyle w:val="ListParagraph"/>
        <w:spacing w:line="276" w:lineRule="auto"/>
        <w:ind w:left="0"/>
        <w:jc w:val="both"/>
        <w:rPr>
          <w:rFonts w:ascii="Arial" w:hAnsi="Arial" w:cs="Arial"/>
        </w:rPr>
      </w:pPr>
    </w:p>
    <w:p w:rsidR="00BA52E6" w:rsidRDefault="00BA52E6" w:rsidP="00BA52E6">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78720"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18"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BA52E6" w:rsidRPr="0089090D" w:rsidRDefault="00BA52E6" w:rsidP="00BA52E6">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BA52E6" w:rsidRPr="0089090D" w:rsidRDefault="00BA52E6" w:rsidP="00BA52E6">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BA52E6" w:rsidRPr="0089090D" w:rsidRDefault="00BA52E6" w:rsidP="00BA52E6">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BA52E6" w:rsidRDefault="00BA52E6" w:rsidP="00BA52E6">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BA52E6" w:rsidRDefault="00BA52E6" w:rsidP="00BA52E6">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BA52E6" w:rsidRPr="006D6CC7" w:rsidRDefault="00BA52E6" w:rsidP="00BA52E6">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BA52E6" w:rsidRDefault="00BA52E6" w:rsidP="00BA52E6">
      <w:pPr>
        <w:jc w:val="both"/>
        <w:rPr>
          <w:rFonts w:ascii="Arial" w:hAnsi="Arial" w:cs="Arial"/>
          <w:b/>
        </w:rPr>
      </w:pPr>
    </w:p>
    <w:p w:rsidR="00BA52E6" w:rsidRDefault="00BA52E6" w:rsidP="00BA52E6">
      <w:pPr>
        <w:jc w:val="both"/>
        <w:rPr>
          <w:rFonts w:ascii="Arial" w:hAnsi="Arial" w:cs="Arial"/>
          <w:b/>
        </w:rPr>
      </w:pPr>
    </w:p>
    <w:p w:rsidR="00BA52E6" w:rsidRDefault="00BA52E6" w:rsidP="00BA52E6">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BA52E6" w:rsidRPr="004D0B4A" w:rsidRDefault="00BA52E6" w:rsidP="00BA52E6">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3</w:t>
      </w:r>
    </w:p>
    <w:p w:rsidR="00BA52E6" w:rsidRPr="00D92B68" w:rsidRDefault="00BA52E6" w:rsidP="00BA52E6">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3</w:t>
      </w:r>
      <w:r w:rsidRPr="00CB4106">
        <w:rPr>
          <w:rFonts w:ascii="Arial Black" w:hAnsi="Arial Black" w:cs="Arial"/>
          <w:b/>
        </w:rPr>
        <w:t xml:space="preserve">: </w:t>
      </w:r>
      <w:r>
        <w:rPr>
          <w:rFonts w:ascii="Arial Black" w:hAnsi="Arial Black" w:cs="Arial"/>
          <w:b/>
        </w:rPr>
        <w:t>Modelo Entidade Relacionamento</w:t>
      </w:r>
    </w:p>
    <w:p w:rsidR="00BA52E6" w:rsidRPr="00D92B68" w:rsidRDefault="00BA52E6" w:rsidP="00BA52E6">
      <w:pPr>
        <w:jc w:val="both"/>
        <w:rPr>
          <w:rFonts w:ascii="Arial" w:hAnsi="Arial" w:cs="Arial"/>
          <w:b/>
        </w:rPr>
      </w:pPr>
    </w:p>
    <w:p w:rsidR="00BA52E6" w:rsidRDefault="00BA52E6" w:rsidP="00BA52E6">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BA52E6" w:rsidRDefault="00BA52E6" w:rsidP="00BA52E6">
      <w:pPr>
        <w:spacing w:line="276" w:lineRule="auto"/>
        <w:jc w:val="both"/>
        <w:rPr>
          <w:rFonts w:ascii="Arial" w:hAnsi="Arial" w:cs="Arial"/>
        </w:rPr>
      </w:pPr>
    </w:p>
    <w:p w:rsidR="00BA52E6" w:rsidRDefault="00FC0268" w:rsidP="00FC0268">
      <w:pPr>
        <w:pStyle w:val="ListParagraph"/>
        <w:spacing w:line="276" w:lineRule="auto"/>
        <w:ind w:left="0"/>
        <w:jc w:val="both"/>
        <w:rPr>
          <w:rFonts w:ascii="Arial" w:hAnsi="Arial" w:cs="Arial"/>
        </w:rPr>
      </w:pPr>
      <w:r>
        <w:rPr>
          <w:rFonts w:ascii="Arial" w:hAnsi="Arial" w:cs="Arial"/>
        </w:rPr>
        <w:tab/>
      </w:r>
      <w:r w:rsidRPr="00FC0268">
        <w:rPr>
          <w:rFonts w:ascii="Arial" w:hAnsi="Arial" w:cs="Arial"/>
        </w:rPr>
        <w:t>A técnica de modelagem de dados mais difundida e utilizada é a abordagem</w:t>
      </w:r>
      <w:r>
        <w:rPr>
          <w:rFonts w:ascii="Arial" w:hAnsi="Arial" w:cs="Arial"/>
        </w:rPr>
        <w:t xml:space="preserve"> </w:t>
      </w:r>
      <w:r w:rsidRPr="00FC0268">
        <w:rPr>
          <w:rFonts w:ascii="Arial" w:hAnsi="Arial" w:cs="Arial"/>
        </w:rPr>
        <w:t>entidade-relacionamento (ER). Nesta técnica, o modelo de dados é representado</w:t>
      </w:r>
      <w:r>
        <w:rPr>
          <w:rFonts w:ascii="Arial" w:hAnsi="Arial" w:cs="Arial"/>
        </w:rPr>
        <w:t xml:space="preserve"> </w:t>
      </w:r>
      <w:r w:rsidRPr="00FC0268">
        <w:rPr>
          <w:rFonts w:ascii="Arial" w:hAnsi="Arial" w:cs="Arial"/>
        </w:rPr>
        <w:t>através de um modelo entidade-relacionamento (modelo ER). Usualmente,</w:t>
      </w:r>
      <w:r>
        <w:rPr>
          <w:rFonts w:ascii="Arial" w:hAnsi="Arial" w:cs="Arial"/>
        </w:rPr>
        <w:t xml:space="preserve"> </w:t>
      </w:r>
      <w:r w:rsidRPr="00FC0268">
        <w:rPr>
          <w:rFonts w:ascii="Arial" w:hAnsi="Arial" w:cs="Arial"/>
        </w:rPr>
        <w:t>um modelo ER é representado graficamente, através de um diagrama entidade</w:t>
      </w:r>
      <w:r>
        <w:rPr>
          <w:rFonts w:ascii="Arial" w:hAnsi="Arial" w:cs="Arial"/>
        </w:rPr>
        <w:t>-</w:t>
      </w:r>
      <w:r w:rsidRPr="00FC0268">
        <w:rPr>
          <w:rFonts w:ascii="Arial" w:hAnsi="Arial" w:cs="Arial"/>
        </w:rPr>
        <w:t>relacionamento</w:t>
      </w:r>
      <w:r>
        <w:rPr>
          <w:rFonts w:ascii="Arial" w:hAnsi="Arial" w:cs="Arial"/>
        </w:rPr>
        <w:t xml:space="preserve"> </w:t>
      </w:r>
      <w:r w:rsidRPr="00FC0268">
        <w:rPr>
          <w:rFonts w:ascii="Arial" w:hAnsi="Arial" w:cs="Arial"/>
        </w:rPr>
        <w:t>(DER). A abordagem ER foi criada em 1976 por Peter Chen. Ela</w:t>
      </w:r>
      <w:r>
        <w:rPr>
          <w:rFonts w:ascii="Arial" w:hAnsi="Arial" w:cs="Arial"/>
        </w:rPr>
        <w:t xml:space="preserve"> </w:t>
      </w:r>
      <w:r w:rsidRPr="00FC0268">
        <w:rPr>
          <w:rFonts w:ascii="Arial" w:hAnsi="Arial" w:cs="Arial"/>
        </w:rPr>
        <w:t>pode ser considerada como um padrão de fato para modelagem conceitual.</w:t>
      </w:r>
      <w:r>
        <w:rPr>
          <w:rFonts w:ascii="Arial" w:hAnsi="Arial" w:cs="Arial"/>
        </w:rPr>
        <w:t xml:space="preserve"> </w:t>
      </w:r>
      <w:r w:rsidRPr="00FC0268">
        <w:rPr>
          <w:rFonts w:ascii="Arial" w:hAnsi="Arial" w:cs="Arial"/>
        </w:rPr>
        <w:t>Mesmo as técnicas de modelagem orientada a objetos que têm surgido nos</w:t>
      </w:r>
      <w:r>
        <w:rPr>
          <w:rFonts w:ascii="Arial" w:hAnsi="Arial" w:cs="Arial"/>
        </w:rPr>
        <w:t xml:space="preserve"> </w:t>
      </w:r>
      <w:r w:rsidRPr="00FC0268">
        <w:rPr>
          <w:rFonts w:ascii="Arial" w:hAnsi="Arial" w:cs="Arial"/>
        </w:rPr>
        <w:t>últimos anos baseiam-se nos conceitos da abordagem ER.</w:t>
      </w:r>
    </w:p>
    <w:p w:rsidR="00FC0268" w:rsidRDefault="00FC0268"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771D6" w:rsidRDefault="00B771D6" w:rsidP="00FC0268">
      <w:pPr>
        <w:pStyle w:val="ListParagraph"/>
        <w:spacing w:line="276" w:lineRule="auto"/>
        <w:ind w:left="0"/>
        <w:jc w:val="both"/>
        <w:rPr>
          <w:rFonts w:ascii="Arial" w:hAnsi="Arial" w:cs="Arial"/>
        </w:rPr>
      </w:pPr>
    </w:p>
    <w:p w:rsidR="00BA52E6" w:rsidRDefault="00BA52E6" w:rsidP="00BA52E6">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lastRenderedPageBreak/>
        <w:t>I</w:t>
      </w:r>
      <w:r w:rsidRPr="005B5FFB">
        <w:rPr>
          <w:rFonts w:ascii="Arial Black" w:hAnsi="Arial Black" w:cs="Arial"/>
        </w:rPr>
        <w:t xml:space="preserve">I. </w:t>
      </w:r>
      <w:r w:rsidR="000B6897">
        <w:rPr>
          <w:rFonts w:ascii="Arial Black" w:hAnsi="Arial Black" w:cs="Arial"/>
        </w:rPr>
        <w:t>MODELO E</w:t>
      </w:r>
      <w:r w:rsidR="00BC5D11">
        <w:rPr>
          <w:rFonts w:ascii="Arial Black" w:hAnsi="Arial Black" w:cs="Arial"/>
        </w:rPr>
        <w:t>NTIDADE RELACIONAMENTO</w:t>
      </w:r>
      <w:r w:rsidR="000B6897">
        <w:rPr>
          <w:rFonts w:ascii="Arial Black" w:hAnsi="Arial Black" w:cs="Arial"/>
        </w:rPr>
        <w:t xml:space="preserve"> SAIB</w:t>
      </w:r>
      <w:r w:rsidRPr="002D7504">
        <w:rPr>
          <w:rFonts w:ascii="Arial Black" w:hAnsi="Arial Black" w:cs="Arial"/>
        </w:rPr>
        <w:t>®:</w:t>
      </w:r>
    </w:p>
    <w:p w:rsidR="000B6897" w:rsidRDefault="000B6897" w:rsidP="00B9013B">
      <w:pPr>
        <w:pStyle w:val="ListParagraph"/>
        <w:spacing w:line="276" w:lineRule="auto"/>
        <w:ind w:left="0"/>
        <w:jc w:val="both"/>
        <w:rPr>
          <w:rFonts w:ascii="Arial" w:hAnsi="Arial" w:cs="Arial"/>
        </w:rPr>
      </w:pPr>
    </w:p>
    <w:p w:rsidR="00B771D6" w:rsidRDefault="00B771D6" w:rsidP="00B9013B">
      <w:pPr>
        <w:pStyle w:val="ListParagraph"/>
        <w:spacing w:line="276" w:lineRule="auto"/>
        <w:ind w:left="0"/>
        <w:jc w:val="both"/>
        <w:rPr>
          <w:rFonts w:ascii="Arial" w:hAnsi="Arial" w:cs="Arial"/>
        </w:rPr>
      </w:pPr>
    </w:p>
    <w:p w:rsidR="000B6897" w:rsidRDefault="00B771D6" w:rsidP="00B9013B">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696075" cy="8372475"/>
            <wp:effectExtent l="19050" t="0" r="9525" b="0"/>
            <wp:docPr id="30" name="Imagem 8" descr="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jpg"/>
                    <pic:cNvPicPr/>
                  </pic:nvPicPr>
                  <pic:blipFill>
                    <a:blip r:embed="rId34" cstate="print"/>
                    <a:stretch>
                      <a:fillRect/>
                    </a:stretch>
                  </pic:blipFill>
                  <pic:spPr>
                    <a:xfrm>
                      <a:off x="0" y="0"/>
                      <a:ext cx="6696075" cy="8372475"/>
                    </a:xfrm>
                    <a:prstGeom prst="rect">
                      <a:avLst/>
                    </a:prstGeom>
                  </pic:spPr>
                </pic:pic>
              </a:graphicData>
            </a:graphic>
          </wp:inline>
        </w:drawing>
      </w:r>
    </w:p>
    <w:p w:rsidR="00B771D6" w:rsidRDefault="00B771D6" w:rsidP="00B9013B">
      <w:pPr>
        <w:pStyle w:val="ListParagraph"/>
        <w:spacing w:line="276" w:lineRule="auto"/>
        <w:ind w:left="0"/>
        <w:jc w:val="both"/>
        <w:rPr>
          <w:rFonts w:ascii="Arial" w:hAnsi="Arial" w:cs="Arial"/>
        </w:rPr>
      </w:pPr>
    </w:p>
    <w:p w:rsidR="000B6897" w:rsidRDefault="000B6897" w:rsidP="000B6897">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80768"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19"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0B6897" w:rsidRPr="0089090D" w:rsidRDefault="000B6897" w:rsidP="000B6897">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0B6897" w:rsidRPr="0089090D" w:rsidRDefault="000B6897" w:rsidP="000B6897">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0B6897" w:rsidRPr="0089090D" w:rsidRDefault="000B6897" w:rsidP="000B6897">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0B6897" w:rsidRDefault="000B6897" w:rsidP="000B6897">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0B6897" w:rsidRDefault="000B6897" w:rsidP="000B6897">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0B6897" w:rsidRPr="006D6CC7" w:rsidRDefault="000B6897" w:rsidP="000B6897">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0B6897" w:rsidRDefault="000B6897" w:rsidP="000B6897">
      <w:pPr>
        <w:jc w:val="both"/>
        <w:rPr>
          <w:rFonts w:ascii="Arial" w:hAnsi="Arial" w:cs="Arial"/>
          <w:b/>
        </w:rPr>
      </w:pPr>
    </w:p>
    <w:p w:rsidR="000B6897" w:rsidRDefault="000B6897" w:rsidP="000B6897">
      <w:pPr>
        <w:jc w:val="both"/>
        <w:rPr>
          <w:rFonts w:ascii="Arial" w:hAnsi="Arial" w:cs="Arial"/>
          <w:b/>
        </w:rPr>
      </w:pPr>
    </w:p>
    <w:p w:rsidR="000B6897" w:rsidRDefault="000B6897" w:rsidP="000B6897">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0B6897" w:rsidRPr="004D0B4A" w:rsidRDefault="000B6897" w:rsidP="000B6897">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3.1</w:t>
      </w:r>
    </w:p>
    <w:p w:rsidR="000B6897" w:rsidRPr="00D92B68" w:rsidRDefault="000B6897" w:rsidP="000B6897">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3.1</w:t>
      </w:r>
      <w:r w:rsidRPr="00CB4106">
        <w:rPr>
          <w:rFonts w:ascii="Arial Black" w:hAnsi="Arial Black" w:cs="Arial"/>
          <w:b/>
        </w:rPr>
        <w:t xml:space="preserve">: </w:t>
      </w:r>
      <w:r>
        <w:rPr>
          <w:rFonts w:ascii="Arial Black" w:hAnsi="Arial Black" w:cs="Arial"/>
          <w:b/>
        </w:rPr>
        <w:t xml:space="preserve">Modelo </w:t>
      </w:r>
      <w:r w:rsidR="00EF4A6D">
        <w:rPr>
          <w:rFonts w:ascii="Arial Black" w:hAnsi="Arial Black" w:cs="Arial"/>
          <w:b/>
        </w:rPr>
        <w:t>Lógico</w:t>
      </w:r>
    </w:p>
    <w:p w:rsidR="000B6897" w:rsidRPr="00D92B68" w:rsidRDefault="000B6897" w:rsidP="000B6897">
      <w:pPr>
        <w:jc w:val="both"/>
        <w:rPr>
          <w:rFonts w:ascii="Arial" w:hAnsi="Arial" w:cs="Arial"/>
          <w:b/>
        </w:rPr>
      </w:pPr>
    </w:p>
    <w:p w:rsidR="000B6897" w:rsidRDefault="000B6897" w:rsidP="000B6897">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0B6897" w:rsidRDefault="000B6897" w:rsidP="000B6897">
      <w:pPr>
        <w:spacing w:line="276" w:lineRule="auto"/>
        <w:jc w:val="both"/>
        <w:rPr>
          <w:rFonts w:ascii="Arial" w:hAnsi="Arial" w:cs="Arial"/>
        </w:rPr>
      </w:pPr>
    </w:p>
    <w:p w:rsidR="000B6897" w:rsidRDefault="00EF4A6D" w:rsidP="00EF4A6D">
      <w:pPr>
        <w:pStyle w:val="ListParagraph"/>
        <w:spacing w:line="276" w:lineRule="auto"/>
        <w:ind w:left="0"/>
        <w:jc w:val="both"/>
        <w:rPr>
          <w:rFonts w:ascii="Arial" w:hAnsi="Arial" w:cs="Arial"/>
        </w:rPr>
      </w:pPr>
      <w:r>
        <w:rPr>
          <w:rFonts w:ascii="Arial" w:hAnsi="Arial" w:cs="Arial"/>
        </w:rPr>
        <w:tab/>
      </w:r>
      <w:r w:rsidRPr="00EF4A6D">
        <w:rPr>
          <w:rFonts w:ascii="Arial" w:hAnsi="Arial" w:cs="Arial"/>
        </w:rPr>
        <w:t>Um modelo lógico é uma descrição de um banco de dados no nível de abstração</w:t>
      </w:r>
      <w:r>
        <w:rPr>
          <w:rFonts w:ascii="Arial" w:hAnsi="Arial" w:cs="Arial"/>
        </w:rPr>
        <w:t xml:space="preserve"> </w:t>
      </w:r>
      <w:r w:rsidRPr="00EF4A6D">
        <w:rPr>
          <w:rFonts w:ascii="Arial" w:hAnsi="Arial" w:cs="Arial"/>
        </w:rPr>
        <w:t>visto pelo usuário do SGBD. Assim, o modelo lógico é dependente do tipo</w:t>
      </w:r>
      <w:r>
        <w:rPr>
          <w:rFonts w:ascii="Arial" w:hAnsi="Arial" w:cs="Arial"/>
        </w:rPr>
        <w:t xml:space="preserve"> </w:t>
      </w:r>
      <w:r w:rsidRPr="00EF4A6D">
        <w:rPr>
          <w:rFonts w:ascii="Arial" w:hAnsi="Arial" w:cs="Arial"/>
        </w:rPr>
        <w:t>particular de SGBD que está sendo usado.</w:t>
      </w:r>
    </w:p>
    <w:p w:rsidR="00EF4A6D" w:rsidRDefault="00EF4A6D" w:rsidP="00EF4A6D">
      <w:pPr>
        <w:pStyle w:val="ListParagraph"/>
        <w:spacing w:line="276" w:lineRule="auto"/>
        <w:ind w:left="0"/>
        <w:jc w:val="both"/>
        <w:rPr>
          <w:rFonts w:ascii="Arial" w:hAnsi="Arial" w:cs="Arial"/>
        </w:rPr>
      </w:pPr>
    </w:p>
    <w:p w:rsidR="00EF4A6D" w:rsidRDefault="00EF4A6D" w:rsidP="00EF4A6D">
      <w:pPr>
        <w:pStyle w:val="ListParagraph"/>
        <w:spacing w:line="276" w:lineRule="auto"/>
        <w:ind w:left="0"/>
        <w:jc w:val="both"/>
        <w:rPr>
          <w:rFonts w:ascii="Arial" w:hAnsi="Arial" w:cs="Arial"/>
        </w:rPr>
      </w:pPr>
    </w:p>
    <w:p w:rsidR="000B6897" w:rsidRDefault="000B6897" w:rsidP="000B6897">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 xml:space="preserve">MODELO </w:t>
      </w:r>
      <w:r w:rsidR="00EF4A6D">
        <w:rPr>
          <w:rFonts w:ascii="Arial Black" w:hAnsi="Arial Black" w:cs="Arial"/>
        </w:rPr>
        <w:t>LÓGICO</w:t>
      </w:r>
      <w:r>
        <w:rPr>
          <w:rFonts w:ascii="Arial Black" w:hAnsi="Arial Black" w:cs="Arial"/>
        </w:rPr>
        <w:t xml:space="preserve"> SAIB</w:t>
      </w:r>
      <w:r w:rsidRPr="002D7504">
        <w:rPr>
          <w:rFonts w:ascii="Arial Black" w:hAnsi="Arial Black" w:cs="Arial"/>
        </w:rPr>
        <w:t>®:</w:t>
      </w:r>
    </w:p>
    <w:p w:rsidR="000B6897" w:rsidRDefault="000B6897" w:rsidP="000B6897">
      <w:pPr>
        <w:pStyle w:val="ListParagraph"/>
        <w:spacing w:line="276" w:lineRule="auto"/>
        <w:ind w:left="0"/>
        <w:jc w:val="both"/>
        <w:rPr>
          <w:rFonts w:ascii="Arial" w:hAnsi="Arial" w:cs="Arial"/>
        </w:rPr>
      </w:pPr>
    </w:p>
    <w:p w:rsidR="000B6897" w:rsidRDefault="00F446C1" w:rsidP="00B9013B">
      <w:pPr>
        <w:pStyle w:val="ListParagraph"/>
        <w:spacing w:line="276" w:lineRule="auto"/>
        <w:ind w:left="0"/>
        <w:jc w:val="both"/>
        <w:rPr>
          <w:rFonts w:ascii="Arial" w:hAnsi="Arial" w:cs="Arial"/>
        </w:rPr>
      </w:pPr>
      <w:r w:rsidRPr="00F446C1">
        <w:rPr>
          <w:rFonts w:ascii="Arial" w:hAnsi="Arial" w:cs="Arial"/>
          <w:highlight w:val="yellow"/>
        </w:rPr>
        <w:t>INSERIR MODELO LOGICO</w:t>
      </w: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F446C1" w:rsidRDefault="00F446C1" w:rsidP="00F446C1">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82816"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1"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F446C1" w:rsidRPr="0089090D" w:rsidRDefault="00F446C1" w:rsidP="00F446C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F446C1" w:rsidRPr="0089090D" w:rsidRDefault="00F446C1" w:rsidP="00F446C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F446C1" w:rsidRPr="0089090D" w:rsidRDefault="00F446C1" w:rsidP="00F446C1">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F446C1" w:rsidRDefault="00F446C1" w:rsidP="00F446C1">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F446C1" w:rsidRDefault="00F446C1" w:rsidP="00F446C1">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F446C1" w:rsidRPr="006D6CC7" w:rsidRDefault="00F446C1" w:rsidP="00F446C1">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F446C1" w:rsidRDefault="00F446C1" w:rsidP="00F446C1">
      <w:pPr>
        <w:jc w:val="both"/>
        <w:rPr>
          <w:rFonts w:ascii="Arial" w:hAnsi="Arial" w:cs="Arial"/>
          <w:b/>
        </w:rPr>
      </w:pPr>
    </w:p>
    <w:p w:rsidR="00F446C1" w:rsidRDefault="00F446C1" w:rsidP="00F446C1">
      <w:pPr>
        <w:jc w:val="both"/>
        <w:rPr>
          <w:rFonts w:ascii="Arial" w:hAnsi="Arial" w:cs="Arial"/>
          <w:b/>
        </w:rPr>
      </w:pPr>
    </w:p>
    <w:p w:rsidR="00F446C1" w:rsidRDefault="00F446C1" w:rsidP="00F446C1">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F446C1" w:rsidRPr="004D0B4A" w:rsidRDefault="00F446C1" w:rsidP="00F446C1">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3.2</w:t>
      </w:r>
    </w:p>
    <w:p w:rsidR="00F446C1" w:rsidRPr="00D92B68" w:rsidRDefault="00F446C1" w:rsidP="00F446C1">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3.2</w:t>
      </w:r>
      <w:r w:rsidRPr="00CB4106">
        <w:rPr>
          <w:rFonts w:ascii="Arial Black" w:hAnsi="Arial Black" w:cs="Arial"/>
          <w:b/>
        </w:rPr>
        <w:t xml:space="preserve">: </w:t>
      </w:r>
      <w:r>
        <w:rPr>
          <w:rFonts w:ascii="Arial Black" w:hAnsi="Arial Black" w:cs="Arial"/>
          <w:b/>
        </w:rPr>
        <w:t>Modelo Físico</w:t>
      </w:r>
    </w:p>
    <w:p w:rsidR="00F446C1" w:rsidRPr="00D92B68" w:rsidRDefault="00F446C1" w:rsidP="00F446C1">
      <w:pPr>
        <w:jc w:val="both"/>
        <w:rPr>
          <w:rFonts w:ascii="Arial" w:hAnsi="Arial" w:cs="Arial"/>
          <w:b/>
        </w:rPr>
      </w:pPr>
    </w:p>
    <w:p w:rsidR="00F446C1" w:rsidRDefault="00F446C1" w:rsidP="00F446C1">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F446C1" w:rsidRDefault="00F446C1" w:rsidP="00F446C1">
      <w:pPr>
        <w:spacing w:line="276" w:lineRule="auto"/>
        <w:jc w:val="both"/>
        <w:rPr>
          <w:rFonts w:ascii="Arial" w:hAnsi="Arial" w:cs="Arial"/>
        </w:rPr>
      </w:pPr>
    </w:p>
    <w:p w:rsidR="00F446C1" w:rsidRDefault="00155666" w:rsidP="00155666">
      <w:pPr>
        <w:pStyle w:val="ListParagraph"/>
        <w:spacing w:line="276" w:lineRule="auto"/>
        <w:ind w:left="0"/>
        <w:jc w:val="both"/>
        <w:rPr>
          <w:rFonts w:ascii="Arial" w:hAnsi="Arial" w:cs="Arial"/>
        </w:rPr>
      </w:pPr>
      <w:r>
        <w:rPr>
          <w:rFonts w:ascii="Arial" w:hAnsi="Arial" w:cs="Arial"/>
        </w:rPr>
        <w:tab/>
      </w:r>
      <w:r w:rsidRPr="00155666">
        <w:rPr>
          <w:rFonts w:ascii="Arial" w:hAnsi="Arial" w:cs="Arial"/>
        </w:rPr>
        <w:t>Modelos físicos são usados apenas por profissionais que fazem sintonia de banco de</w:t>
      </w:r>
      <w:r>
        <w:rPr>
          <w:rFonts w:ascii="Arial" w:hAnsi="Arial" w:cs="Arial"/>
        </w:rPr>
        <w:t xml:space="preserve"> </w:t>
      </w:r>
      <w:r w:rsidRPr="00155666">
        <w:rPr>
          <w:rFonts w:ascii="Arial" w:hAnsi="Arial" w:cs="Arial"/>
        </w:rPr>
        <w:t>dados, procurando otimizar a performance. As linguagens e notações para o</w:t>
      </w:r>
      <w:r>
        <w:rPr>
          <w:rFonts w:ascii="Arial" w:hAnsi="Arial" w:cs="Arial"/>
        </w:rPr>
        <w:t xml:space="preserve"> </w:t>
      </w:r>
      <w:r w:rsidRPr="00155666">
        <w:rPr>
          <w:rFonts w:ascii="Arial" w:hAnsi="Arial" w:cs="Arial"/>
        </w:rPr>
        <w:t>modelo físico não são padronizadas e variam de produto a produto</w:t>
      </w:r>
      <w:r>
        <w:rPr>
          <w:rFonts w:ascii="Arial" w:hAnsi="Arial" w:cs="Arial"/>
        </w:rPr>
        <w:t xml:space="preserve"> (SGBD)</w:t>
      </w:r>
      <w:r w:rsidRPr="00155666">
        <w:rPr>
          <w:rFonts w:ascii="Arial" w:hAnsi="Arial" w:cs="Arial"/>
        </w:rPr>
        <w:t>. A tendência</w:t>
      </w:r>
      <w:r>
        <w:rPr>
          <w:rFonts w:ascii="Arial" w:hAnsi="Arial" w:cs="Arial"/>
        </w:rPr>
        <w:t xml:space="preserve"> </w:t>
      </w:r>
      <w:r w:rsidRPr="00155666">
        <w:rPr>
          <w:rFonts w:ascii="Arial" w:hAnsi="Arial" w:cs="Arial"/>
        </w:rPr>
        <w:t>em produtos mais modernos é esconder o modelo físico do usuário e</w:t>
      </w:r>
      <w:r>
        <w:rPr>
          <w:rFonts w:ascii="Arial" w:hAnsi="Arial" w:cs="Arial"/>
        </w:rPr>
        <w:t xml:space="preserve"> </w:t>
      </w:r>
      <w:r w:rsidRPr="00155666">
        <w:rPr>
          <w:rFonts w:ascii="Arial" w:hAnsi="Arial" w:cs="Arial"/>
        </w:rPr>
        <w:t>transferir a tarefa de otimização ao próprio SGBD.</w:t>
      </w:r>
      <w:r>
        <w:rPr>
          <w:rFonts w:ascii="Arial" w:hAnsi="Arial" w:cs="Arial"/>
        </w:rPr>
        <w:t xml:space="preserve"> O modelo físico esta ligado diretamente ao SGBD escolhido para implementação do banco de dados relacional.</w:t>
      </w:r>
    </w:p>
    <w:p w:rsidR="00F446C1" w:rsidRDefault="00F446C1" w:rsidP="00F446C1">
      <w:pPr>
        <w:pStyle w:val="ListParagraph"/>
        <w:spacing w:line="276" w:lineRule="auto"/>
        <w:ind w:left="0"/>
        <w:jc w:val="both"/>
        <w:rPr>
          <w:rFonts w:ascii="Arial" w:hAnsi="Arial" w:cs="Arial"/>
        </w:rPr>
      </w:pPr>
    </w:p>
    <w:p w:rsidR="00F446C1" w:rsidRDefault="00F446C1" w:rsidP="00F446C1">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MODELO FÍSICO SAIB</w:t>
      </w:r>
      <w:r w:rsidRPr="002D7504">
        <w:rPr>
          <w:rFonts w:ascii="Arial Black" w:hAnsi="Arial Black" w:cs="Arial"/>
        </w:rPr>
        <w:t>®:</w:t>
      </w:r>
    </w:p>
    <w:p w:rsidR="00F446C1" w:rsidRDefault="00F446C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B771D6" w:rsidRPr="00B771D6" w:rsidRDefault="00B771D6" w:rsidP="00B771D6">
      <w:pPr>
        <w:rPr>
          <w:b/>
        </w:rPr>
      </w:pPr>
      <w:r w:rsidRPr="00B771D6">
        <w:rPr>
          <w:b/>
        </w:rPr>
        <w:t>/*CRIAÇÃO DO BANCO DE DADOS*/</w:t>
      </w:r>
    </w:p>
    <w:p w:rsidR="00B771D6" w:rsidRDefault="00B771D6" w:rsidP="00B771D6">
      <w:r>
        <w:t>CREATE DATABASE INGRESSOFIFA;</w:t>
      </w:r>
    </w:p>
    <w:p w:rsidR="00B771D6" w:rsidRDefault="00B771D6" w:rsidP="00B771D6"/>
    <w:p w:rsidR="00AA0C18" w:rsidRDefault="00AA0C18" w:rsidP="00B771D6"/>
    <w:p w:rsidR="00B771D6" w:rsidRPr="00B771D6" w:rsidRDefault="00B771D6" w:rsidP="00B771D6">
      <w:pPr>
        <w:rPr>
          <w:b/>
        </w:rPr>
      </w:pPr>
      <w:r w:rsidRPr="00B771D6">
        <w:rPr>
          <w:b/>
        </w:rPr>
        <w:t>/*SELECIONA BANCO DE DADOS*/</w:t>
      </w:r>
    </w:p>
    <w:p w:rsidR="00B771D6" w:rsidRDefault="00B771D6" w:rsidP="00B771D6">
      <w:r>
        <w:t>USE INGRESSOFIFA;</w:t>
      </w:r>
    </w:p>
    <w:p w:rsidR="00B771D6" w:rsidRDefault="00B771D6" w:rsidP="00B771D6"/>
    <w:p w:rsidR="00AA0C18" w:rsidRDefault="00AA0C18" w:rsidP="00B771D6"/>
    <w:p w:rsidR="00B771D6" w:rsidRPr="00B771D6" w:rsidRDefault="00B771D6" w:rsidP="00B771D6">
      <w:pPr>
        <w:rPr>
          <w:b/>
        </w:rPr>
      </w:pPr>
      <w:r w:rsidRPr="00B771D6">
        <w:rPr>
          <w:b/>
        </w:rPr>
        <w:t>/*TABELA CLIENTE*/</w:t>
      </w:r>
    </w:p>
    <w:p w:rsidR="00B771D6" w:rsidRDefault="00B771D6" w:rsidP="00B771D6">
      <w:r>
        <w:t>CREATE TABLE CLIENTE</w:t>
      </w:r>
    </w:p>
    <w:p w:rsidR="00B771D6" w:rsidRPr="001444BE" w:rsidRDefault="00B771D6" w:rsidP="00B771D6">
      <w:pPr>
        <w:rPr>
          <w:lang w:val="en-US"/>
        </w:rPr>
      </w:pPr>
      <w:proofErr w:type="gramStart"/>
      <w:r w:rsidRPr="001444BE">
        <w:rPr>
          <w:lang w:val="en-US"/>
        </w:rPr>
        <w:t>( ID</w:t>
      </w:r>
      <w:proofErr w:type="gramEnd"/>
      <w:r w:rsidRPr="001444BE">
        <w:rPr>
          <w:lang w:val="en-US"/>
        </w:rPr>
        <w:t>_CLIENTE INT,</w:t>
      </w:r>
    </w:p>
    <w:p w:rsidR="00B771D6" w:rsidRPr="001444BE" w:rsidRDefault="00B771D6" w:rsidP="00B771D6">
      <w:pPr>
        <w:rPr>
          <w:lang w:val="en-US"/>
        </w:rPr>
      </w:pPr>
      <w:r w:rsidRPr="001444BE">
        <w:rPr>
          <w:lang w:val="en-US"/>
        </w:rPr>
        <w:t xml:space="preserve">  NOME </w:t>
      </w:r>
      <w:proofErr w:type="gramStart"/>
      <w:r w:rsidRPr="001444BE">
        <w:rPr>
          <w:lang w:val="en-US"/>
        </w:rPr>
        <w:t>VARCHAR(</w:t>
      </w:r>
      <w:proofErr w:type="gramEnd"/>
      <w:r w:rsidRPr="001444BE">
        <w:rPr>
          <w:lang w:val="en-US"/>
        </w:rPr>
        <w:t>50),</w:t>
      </w:r>
    </w:p>
    <w:p w:rsidR="00B771D6" w:rsidRPr="001444BE" w:rsidRDefault="00B771D6" w:rsidP="00B771D6">
      <w:pPr>
        <w:rPr>
          <w:lang w:val="en-US"/>
        </w:rPr>
      </w:pPr>
      <w:r w:rsidRPr="001444BE">
        <w:rPr>
          <w:lang w:val="en-US"/>
        </w:rPr>
        <w:t xml:space="preserve">  DTNASC DATETIME,</w:t>
      </w:r>
    </w:p>
    <w:p w:rsidR="00B771D6" w:rsidRPr="002A7C9A" w:rsidRDefault="00B771D6" w:rsidP="00B771D6">
      <w:r w:rsidRPr="001444BE">
        <w:rPr>
          <w:lang w:val="en-US"/>
        </w:rPr>
        <w:t xml:space="preserve">  </w:t>
      </w:r>
      <w:r w:rsidRPr="002A7C9A">
        <w:t>CPF VARCHAR(11),</w:t>
      </w:r>
    </w:p>
    <w:p w:rsidR="00B771D6" w:rsidRDefault="00B771D6" w:rsidP="00B771D6">
      <w:r w:rsidRPr="002A7C9A">
        <w:t xml:space="preserve">  </w:t>
      </w:r>
      <w:r>
        <w:t>ENDERECO VARCHAR(50),</w:t>
      </w:r>
    </w:p>
    <w:p w:rsidR="00B771D6" w:rsidRDefault="00B771D6" w:rsidP="00B771D6">
      <w:r>
        <w:t xml:space="preserve">  COMPLEMENTO VARCHAR(30),</w:t>
      </w:r>
    </w:p>
    <w:p w:rsidR="00B771D6" w:rsidRDefault="00B771D6" w:rsidP="00B771D6">
      <w:r>
        <w:t xml:space="preserve">  BAIRRO VARCHAR(30),</w:t>
      </w:r>
    </w:p>
    <w:p w:rsidR="00B771D6" w:rsidRDefault="00B771D6" w:rsidP="00B771D6">
      <w:r>
        <w:t xml:space="preserve">  CIDADE VARCHAR(30),</w:t>
      </w:r>
    </w:p>
    <w:p w:rsidR="00B771D6" w:rsidRDefault="00B771D6" w:rsidP="00B771D6">
      <w:r>
        <w:t xml:space="preserve">  ESTADO VARCHAR(2),</w:t>
      </w:r>
    </w:p>
    <w:p w:rsidR="00B771D6" w:rsidRDefault="00B771D6" w:rsidP="00B771D6">
      <w:r>
        <w:t>PRIMARY KEY (ID_CLIENTE));</w:t>
      </w:r>
    </w:p>
    <w:p w:rsidR="00B771D6" w:rsidRDefault="00B771D6" w:rsidP="00B771D6"/>
    <w:p w:rsidR="00AA0C18" w:rsidRDefault="00AA0C18" w:rsidP="00B771D6"/>
    <w:p w:rsidR="00B771D6" w:rsidRPr="00B771D6" w:rsidRDefault="00B771D6" w:rsidP="00B771D6">
      <w:pPr>
        <w:rPr>
          <w:b/>
        </w:rPr>
      </w:pPr>
      <w:r w:rsidRPr="00B771D6">
        <w:rPr>
          <w:b/>
        </w:rPr>
        <w:t>/*INSERÇÃO DE DADOS*/</w:t>
      </w:r>
    </w:p>
    <w:p w:rsidR="00B771D6" w:rsidRDefault="00B771D6" w:rsidP="00B771D6">
      <w:r>
        <w:t>INSERT INTO CLIENTE VALUES (1, 'CRISTIANO MARTINS NUNES',NOW(),'11122233344',</w:t>
      </w:r>
    </w:p>
    <w:p w:rsidR="00B771D6" w:rsidRDefault="00B771D6" w:rsidP="00B771D6">
      <w:r>
        <w:t>'RUA BAHIA 244', 'APT 201','CENRTO','BETIM','MG');</w:t>
      </w:r>
    </w:p>
    <w:p w:rsidR="00B771D6" w:rsidRDefault="00B771D6" w:rsidP="00B771D6"/>
    <w:p w:rsidR="00AA0C18" w:rsidRDefault="00AA0C18" w:rsidP="00B771D6"/>
    <w:p w:rsidR="00B771D6" w:rsidRPr="00B771D6" w:rsidRDefault="00B771D6" w:rsidP="00B771D6">
      <w:pPr>
        <w:rPr>
          <w:b/>
        </w:rPr>
      </w:pPr>
      <w:r w:rsidRPr="00B771D6">
        <w:rPr>
          <w:b/>
        </w:rPr>
        <w:lastRenderedPageBreak/>
        <w:t>/*SELEÇÃO DE DADOS*/</w:t>
      </w:r>
    </w:p>
    <w:p w:rsidR="00B771D6" w:rsidRDefault="00B771D6" w:rsidP="00B771D6">
      <w:r>
        <w:t xml:space="preserve">SELECT * FROM CLIENTE;  </w:t>
      </w:r>
    </w:p>
    <w:p w:rsidR="00B771D6" w:rsidRDefault="00B771D6" w:rsidP="00B771D6"/>
    <w:p w:rsidR="00AA0C18" w:rsidRDefault="00AA0C18" w:rsidP="00B771D6"/>
    <w:p w:rsidR="00B771D6" w:rsidRPr="00B771D6" w:rsidRDefault="00B771D6" w:rsidP="00B771D6">
      <w:pPr>
        <w:rPr>
          <w:b/>
        </w:rPr>
      </w:pPr>
      <w:r w:rsidRPr="00B771D6">
        <w:rPr>
          <w:b/>
        </w:rPr>
        <w:t>/*TABELA IMAGEM*/</w:t>
      </w:r>
    </w:p>
    <w:p w:rsidR="00B771D6" w:rsidRPr="002A7C9A" w:rsidRDefault="00B771D6" w:rsidP="00B771D6">
      <w:pPr>
        <w:rPr>
          <w:lang w:val="en-US"/>
        </w:rPr>
      </w:pPr>
      <w:r w:rsidRPr="002A7C9A">
        <w:rPr>
          <w:lang w:val="en-US"/>
        </w:rPr>
        <w:t>CREATE TABLE IMAGEM</w:t>
      </w:r>
    </w:p>
    <w:p w:rsidR="00B771D6" w:rsidRPr="002A7C9A" w:rsidRDefault="00B771D6" w:rsidP="00B771D6">
      <w:pPr>
        <w:rPr>
          <w:lang w:val="en-US"/>
        </w:rPr>
      </w:pPr>
      <w:proofErr w:type="gramStart"/>
      <w:r w:rsidRPr="002A7C9A">
        <w:rPr>
          <w:lang w:val="en-US"/>
        </w:rPr>
        <w:t>( ID</w:t>
      </w:r>
      <w:proofErr w:type="gramEnd"/>
      <w:r w:rsidRPr="002A7C9A">
        <w:rPr>
          <w:lang w:val="en-US"/>
        </w:rPr>
        <w:t>_IMAGEM INT,</w:t>
      </w:r>
    </w:p>
    <w:p w:rsidR="00B771D6" w:rsidRPr="001444BE" w:rsidRDefault="00B771D6" w:rsidP="00B771D6">
      <w:pPr>
        <w:rPr>
          <w:lang w:val="en-US"/>
        </w:rPr>
      </w:pPr>
      <w:r w:rsidRPr="002A7C9A">
        <w:rPr>
          <w:lang w:val="en-US"/>
        </w:rPr>
        <w:t xml:space="preserve">  </w:t>
      </w:r>
      <w:r w:rsidRPr="001444BE">
        <w:rPr>
          <w:lang w:val="en-US"/>
        </w:rPr>
        <w:t>ID_CLIENTE INT,</w:t>
      </w:r>
    </w:p>
    <w:p w:rsidR="00B771D6" w:rsidRPr="001444BE" w:rsidRDefault="00B771D6" w:rsidP="00B771D6">
      <w:pPr>
        <w:rPr>
          <w:lang w:val="en-US"/>
        </w:rPr>
      </w:pPr>
      <w:r w:rsidRPr="001444BE">
        <w:rPr>
          <w:lang w:val="en-US"/>
        </w:rPr>
        <w:t xml:space="preserve">  IMAGEM TEXT,</w:t>
      </w:r>
    </w:p>
    <w:p w:rsidR="00B771D6" w:rsidRPr="001444BE" w:rsidRDefault="00B771D6" w:rsidP="00B771D6">
      <w:pPr>
        <w:rPr>
          <w:lang w:val="en-US"/>
        </w:rPr>
      </w:pPr>
      <w:r w:rsidRPr="001444BE">
        <w:rPr>
          <w:lang w:val="en-US"/>
        </w:rPr>
        <w:t>PRIMARY KEY (ID_IMAGEM));</w:t>
      </w:r>
    </w:p>
    <w:p w:rsidR="00B771D6" w:rsidRDefault="00B771D6" w:rsidP="00B771D6">
      <w:pPr>
        <w:rPr>
          <w:lang w:val="en-US"/>
        </w:rPr>
      </w:pPr>
    </w:p>
    <w:p w:rsidR="00AA0C18" w:rsidRPr="001444BE" w:rsidRDefault="00AA0C18" w:rsidP="00B771D6">
      <w:pPr>
        <w:rPr>
          <w:lang w:val="en-US"/>
        </w:rPr>
      </w:pPr>
    </w:p>
    <w:p w:rsidR="00B771D6" w:rsidRPr="00B771D6" w:rsidRDefault="00B771D6" w:rsidP="00B771D6">
      <w:pPr>
        <w:rPr>
          <w:b/>
        </w:rPr>
      </w:pPr>
      <w:r w:rsidRPr="00B771D6">
        <w:rPr>
          <w:b/>
        </w:rPr>
        <w:t>/*RELACIONAMENTO CLIETNE - IMAGEM*/</w:t>
      </w:r>
    </w:p>
    <w:p w:rsidR="00B771D6" w:rsidRDefault="00B771D6" w:rsidP="00B771D6">
      <w:r>
        <w:t>ALTER TABLE IMAGEM</w:t>
      </w:r>
    </w:p>
    <w:p w:rsidR="00B771D6" w:rsidRPr="001444BE" w:rsidRDefault="00B771D6" w:rsidP="00B771D6">
      <w:pPr>
        <w:rPr>
          <w:lang w:val="en-US"/>
        </w:rPr>
      </w:pPr>
      <w:r w:rsidRPr="001444BE">
        <w:rPr>
          <w:lang w:val="en-US"/>
        </w:rPr>
        <w:t>ADD FOREIGN KEY (ID_CLIENTE) REFERENCES CLIENTE (ID_CLIENTE);</w:t>
      </w:r>
    </w:p>
    <w:p w:rsidR="00B771D6" w:rsidRDefault="00B771D6" w:rsidP="00B771D6">
      <w:pPr>
        <w:rPr>
          <w:lang w:val="en-US"/>
        </w:rPr>
      </w:pPr>
    </w:p>
    <w:p w:rsidR="00AA0C18" w:rsidRPr="001444BE" w:rsidRDefault="00AA0C18" w:rsidP="00B771D6">
      <w:pPr>
        <w:rPr>
          <w:lang w:val="en-US"/>
        </w:rPr>
      </w:pPr>
    </w:p>
    <w:p w:rsidR="00B771D6" w:rsidRPr="00B771D6" w:rsidRDefault="00B771D6" w:rsidP="00B771D6">
      <w:pPr>
        <w:rPr>
          <w:b/>
          <w:lang w:val="en-US"/>
        </w:rPr>
      </w:pPr>
      <w:r w:rsidRPr="00B771D6">
        <w:rPr>
          <w:b/>
          <w:lang w:val="en-US"/>
        </w:rPr>
        <w:t>/*INSERÇÃO DE DADOS*/</w:t>
      </w:r>
    </w:p>
    <w:p w:rsidR="00B771D6" w:rsidRPr="001444BE" w:rsidRDefault="00B771D6" w:rsidP="00B771D6">
      <w:pPr>
        <w:rPr>
          <w:lang w:val="en-US"/>
        </w:rPr>
      </w:pPr>
      <w:r w:rsidRPr="001444BE">
        <w:rPr>
          <w:lang w:val="en-US"/>
        </w:rPr>
        <w:t>INSERT INTO IMAGEM VALUES (1,1,'xxxxxxxxxxxxxxxxxxxxxxxxxxxxxxxxxxxxxx');</w:t>
      </w:r>
    </w:p>
    <w:p w:rsidR="00B771D6" w:rsidRDefault="00B771D6" w:rsidP="00B771D6">
      <w:pPr>
        <w:rPr>
          <w:lang w:val="en-US"/>
        </w:rPr>
      </w:pPr>
    </w:p>
    <w:p w:rsidR="00AA0C18" w:rsidRPr="001444BE" w:rsidRDefault="00AA0C18" w:rsidP="00B771D6">
      <w:pPr>
        <w:rPr>
          <w:lang w:val="en-US"/>
        </w:rPr>
      </w:pPr>
    </w:p>
    <w:p w:rsidR="00B771D6" w:rsidRPr="00B771D6" w:rsidRDefault="00B771D6" w:rsidP="00B771D6">
      <w:pPr>
        <w:rPr>
          <w:b/>
        </w:rPr>
      </w:pPr>
      <w:r w:rsidRPr="00B771D6">
        <w:rPr>
          <w:b/>
        </w:rPr>
        <w:t>/*SELEÇÃO DE DADOS*/</w:t>
      </w:r>
    </w:p>
    <w:p w:rsidR="00B771D6" w:rsidRDefault="00B771D6" w:rsidP="00B771D6">
      <w:r>
        <w:t xml:space="preserve">SELECT * FROM IMAGEM;  </w:t>
      </w:r>
    </w:p>
    <w:p w:rsidR="00B771D6" w:rsidRDefault="00B771D6" w:rsidP="00B771D6"/>
    <w:p w:rsidR="00AA0C18" w:rsidRDefault="00AA0C18" w:rsidP="00B771D6"/>
    <w:p w:rsidR="00B771D6" w:rsidRPr="002A7C9A" w:rsidRDefault="00B771D6" w:rsidP="00B771D6">
      <w:pPr>
        <w:rPr>
          <w:b/>
        </w:rPr>
      </w:pPr>
      <w:r w:rsidRPr="002A7C9A">
        <w:rPr>
          <w:b/>
        </w:rPr>
        <w:t>/*TABELA DIGITAL*/</w:t>
      </w:r>
    </w:p>
    <w:p w:rsidR="00B771D6" w:rsidRPr="001444BE" w:rsidRDefault="00B771D6" w:rsidP="00B771D6">
      <w:pPr>
        <w:rPr>
          <w:lang w:val="en-US"/>
        </w:rPr>
      </w:pPr>
      <w:r w:rsidRPr="001444BE">
        <w:rPr>
          <w:lang w:val="en-US"/>
        </w:rPr>
        <w:t>CREATE TABLE DIGITAL</w:t>
      </w:r>
    </w:p>
    <w:p w:rsidR="00B771D6" w:rsidRPr="001444BE" w:rsidRDefault="00B771D6" w:rsidP="00B771D6">
      <w:pPr>
        <w:rPr>
          <w:lang w:val="en-US"/>
        </w:rPr>
      </w:pPr>
      <w:proofErr w:type="gramStart"/>
      <w:r w:rsidRPr="001444BE">
        <w:rPr>
          <w:lang w:val="en-US"/>
        </w:rPr>
        <w:t>( ID</w:t>
      </w:r>
      <w:proofErr w:type="gramEnd"/>
      <w:r w:rsidRPr="001444BE">
        <w:rPr>
          <w:lang w:val="en-US"/>
        </w:rPr>
        <w:t>_DIGITAL INT,</w:t>
      </w:r>
    </w:p>
    <w:p w:rsidR="00B771D6" w:rsidRPr="001444BE" w:rsidRDefault="00B771D6" w:rsidP="00B771D6">
      <w:pPr>
        <w:rPr>
          <w:lang w:val="en-US"/>
        </w:rPr>
      </w:pPr>
      <w:r w:rsidRPr="001444BE">
        <w:rPr>
          <w:lang w:val="en-US"/>
        </w:rPr>
        <w:t xml:space="preserve">  ID_CLIENTE INT,</w:t>
      </w:r>
    </w:p>
    <w:p w:rsidR="00B771D6" w:rsidRPr="001444BE" w:rsidRDefault="00B771D6" w:rsidP="00B771D6">
      <w:pPr>
        <w:rPr>
          <w:lang w:val="en-US"/>
        </w:rPr>
      </w:pPr>
      <w:r w:rsidRPr="001444BE">
        <w:rPr>
          <w:lang w:val="en-US"/>
        </w:rPr>
        <w:t xml:space="preserve">  DIGITAL TEXT,</w:t>
      </w:r>
    </w:p>
    <w:p w:rsidR="00B771D6" w:rsidRPr="001444BE" w:rsidRDefault="00B771D6" w:rsidP="00B771D6">
      <w:pPr>
        <w:rPr>
          <w:lang w:val="en-US"/>
        </w:rPr>
      </w:pPr>
      <w:r w:rsidRPr="001444BE">
        <w:rPr>
          <w:lang w:val="en-US"/>
        </w:rPr>
        <w:t>PRIMARY KEY (ID_DIGITAL));</w:t>
      </w:r>
    </w:p>
    <w:p w:rsidR="00B771D6" w:rsidRDefault="00B771D6" w:rsidP="00B771D6">
      <w:pPr>
        <w:rPr>
          <w:lang w:val="en-US"/>
        </w:rPr>
      </w:pPr>
    </w:p>
    <w:p w:rsidR="00AA0C18" w:rsidRPr="001444BE" w:rsidRDefault="00AA0C18" w:rsidP="00B771D6">
      <w:pPr>
        <w:rPr>
          <w:lang w:val="en-US"/>
        </w:rPr>
      </w:pPr>
    </w:p>
    <w:p w:rsidR="00B771D6" w:rsidRPr="00B771D6" w:rsidRDefault="00B771D6" w:rsidP="00B771D6">
      <w:pPr>
        <w:rPr>
          <w:b/>
        </w:rPr>
      </w:pPr>
      <w:r w:rsidRPr="00B771D6">
        <w:rPr>
          <w:b/>
        </w:rPr>
        <w:t>/*RELACIONAMENTO CLIETNE - DIGITAL*/</w:t>
      </w:r>
    </w:p>
    <w:p w:rsidR="00B771D6" w:rsidRDefault="00B771D6" w:rsidP="00B771D6">
      <w:r>
        <w:t>ALTER TABLE DIGITAL</w:t>
      </w:r>
    </w:p>
    <w:p w:rsidR="00B771D6" w:rsidRPr="001444BE" w:rsidRDefault="00B771D6" w:rsidP="00B771D6">
      <w:pPr>
        <w:rPr>
          <w:lang w:val="en-US"/>
        </w:rPr>
      </w:pPr>
      <w:r w:rsidRPr="001444BE">
        <w:rPr>
          <w:lang w:val="en-US"/>
        </w:rPr>
        <w:t>ADD FOREIGN KEY (ID_CLIENTE) REFERENCES CLIENTE (ID_CLIENTE);</w:t>
      </w:r>
    </w:p>
    <w:p w:rsidR="00B771D6" w:rsidRDefault="00B771D6" w:rsidP="00B771D6">
      <w:pPr>
        <w:rPr>
          <w:lang w:val="en-US"/>
        </w:rPr>
      </w:pPr>
    </w:p>
    <w:p w:rsidR="00AA0C18" w:rsidRPr="001444BE" w:rsidRDefault="00AA0C18" w:rsidP="00B771D6">
      <w:pPr>
        <w:rPr>
          <w:lang w:val="en-US"/>
        </w:rPr>
      </w:pPr>
    </w:p>
    <w:p w:rsidR="00B771D6" w:rsidRPr="00B771D6" w:rsidRDefault="00B771D6" w:rsidP="00B771D6">
      <w:pPr>
        <w:rPr>
          <w:b/>
        </w:rPr>
      </w:pPr>
      <w:r w:rsidRPr="00B771D6">
        <w:rPr>
          <w:b/>
        </w:rPr>
        <w:t>/*INSERÇÃO DE DADOS*/</w:t>
      </w:r>
    </w:p>
    <w:p w:rsidR="00B771D6" w:rsidRPr="002A7C9A" w:rsidRDefault="00B771D6" w:rsidP="00B771D6">
      <w:pPr>
        <w:rPr>
          <w:lang w:val="en-US"/>
        </w:rPr>
      </w:pPr>
      <w:r w:rsidRPr="002A7C9A">
        <w:rPr>
          <w:lang w:val="en-US"/>
        </w:rPr>
        <w:t>INSERT INTO DIGITAL VALUES (1,1,'101010101010101010110010101');</w:t>
      </w:r>
    </w:p>
    <w:p w:rsidR="00B771D6" w:rsidRPr="002A7C9A" w:rsidRDefault="00B771D6" w:rsidP="00B771D6">
      <w:pPr>
        <w:rPr>
          <w:lang w:val="en-US"/>
        </w:rPr>
      </w:pPr>
    </w:p>
    <w:p w:rsidR="00AA0C18" w:rsidRPr="002A7C9A" w:rsidRDefault="00AA0C18" w:rsidP="00B771D6">
      <w:pPr>
        <w:rPr>
          <w:lang w:val="en-US"/>
        </w:rPr>
      </w:pPr>
    </w:p>
    <w:p w:rsidR="00B771D6" w:rsidRPr="00B771D6" w:rsidRDefault="00B771D6" w:rsidP="00B771D6">
      <w:pPr>
        <w:rPr>
          <w:b/>
        </w:rPr>
      </w:pPr>
      <w:r w:rsidRPr="00B771D6">
        <w:rPr>
          <w:b/>
        </w:rPr>
        <w:t>/*SELEÇÃO DE DADOS*/</w:t>
      </w:r>
    </w:p>
    <w:p w:rsidR="00B771D6" w:rsidRDefault="00B771D6" w:rsidP="00B771D6">
      <w:r>
        <w:t>SELECT * FROM DIGITAL;</w:t>
      </w:r>
    </w:p>
    <w:p w:rsidR="00B771D6" w:rsidRDefault="00B771D6" w:rsidP="00B771D6"/>
    <w:p w:rsidR="00AA0C18" w:rsidRDefault="00AA0C18" w:rsidP="00B771D6"/>
    <w:p w:rsidR="00B771D6" w:rsidRPr="00B771D6" w:rsidRDefault="00B771D6" w:rsidP="00B771D6">
      <w:pPr>
        <w:rPr>
          <w:b/>
        </w:rPr>
      </w:pPr>
      <w:r w:rsidRPr="00B771D6">
        <w:rPr>
          <w:b/>
        </w:rPr>
        <w:t>/*TABELA USUARIO*/</w:t>
      </w:r>
    </w:p>
    <w:p w:rsidR="00B771D6" w:rsidRDefault="00B771D6" w:rsidP="00B771D6">
      <w:r>
        <w:t>CREATE TABLE USUARIO</w:t>
      </w:r>
    </w:p>
    <w:p w:rsidR="00B771D6" w:rsidRPr="002A7C9A" w:rsidRDefault="00B771D6" w:rsidP="00B771D6">
      <w:pPr>
        <w:rPr>
          <w:lang w:val="en-US"/>
        </w:rPr>
      </w:pPr>
      <w:proofErr w:type="gramStart"/>
      <w:r w:rsidRPr="002A7C9A">
        <w:rPr>
          <w:lang w:val="en-US"/>
        </w:rPr>
        <w:t>( ID</w:t>
      </w:r>
      <w:proofErr w:type="gramEnd"/>
      <w:r w:rsidRPr="002A7C9A">
        <w:rPr>
          <w:lang w:val="en-US"/>
        </w:rPr>
        <w:t xml:space="preserve">_USUARIO INT, </w:t>
      </w:r>
    </w:p>
    <w:p w:rsidR="00B771D6" w:rsidRPr="002A7C9A" w:rsidRDefault="00B771D6" w:rsidP="00B771D6">
      <w:pPr>
        <w:rPr>
          <w:lang w:val="en-US"/>
        </w:rPr>
      </w:pPr>
      <w:r w:rsidRPr="002A7C9A">
        <w:rPr>
          <w:lang w:val="en-US"/>
        </w:rPr>
        <w:t xml:space="preserve">  NOME </w:t>
      </w:r>
      <w:proofErr w:type="gramStart"/>
      <w:r w:rsidRPr="002A7C9A">
        <w:rPr>
          <w:lang w:val="en-US"/>
        </w:rPr>
        <w:t>VARCHAR(</w:t>
      </w:r>
      <w:proofErr w:type="gramEnd"/>
      <w:r w:rsidRPr="002A7C9A">
        <w:rPr>
          <w:lang w:val="en-US"/>
        </w:rPr>
        <w:t>50),</w:t>
      </w:r>
    </w:p>
    <w:p w:rsidR="00B771D6" w:rsidRDefault="00B771D6" w:rsidP="00B771D6">
      <w:r w:rsidRPr="002A7C9A">
        <w:rPr>
          <w:lang w:val="en-US"/>
        </w:rPr>
        <w:t xml:space="preserve">  </w:t>
      </w:r>
      <w:r>
        <w:t>NOME_ALTERNATIVO VARCHAR(30),</w:t>
      </w:r>
    </w:p>
    <w:p w:rsidR="00B771D6" w:rsidRDefault="00B771D6" w:rsidP="00B771D6">
      <w:r>
        <w:t xml:space="preserve">  SENHA VARCHAR(6),</w:t>
      </w:r>
    </w:p>
    <w:p w:rsidR="00B771D6" w:rsidRPr="001444BE" w:rsidRDefault="00B771D6" w:rsidP="00B771D6">
      <w:pPr>
        <w:rPr>
          <w:lang w:val="en-US"/>
        </w:rPr>
      </w:pPr>
      <w:r>
        <w:t xml:space="preserve">  </w:t>
      </w:r>
      <w:r w:rsidRPr="001444BE">
        <w:rPr>
          <w:lang w:val="en-US"/>
        </w:rPr>
        <w:t xml:space="preserve">USUARIO </w:t>
      </w:r>
      <w:proofErr w:type="gramStart"/>
      <w:r w:rsidRPr="001444BE">
        <w:rPr>
          <w:lang w:val="en-US"/>
        </w:rPr>
        <w:t>VARCHAR(</w:t>
      </w:r>
      <w:proofErr w:type="gramEnd"/>
      <w:r w:rsidRPr="001444BE">
        <w:rPr>
          <w:lang w:val="en-US"/>
        </w:rPr>
        <w:t>30),</w:t>
      </w:r>
    </w:p>
    <w:p w:rsidR="00B771D6" w:rsidRPr="001444BE" w:rsidRDefault="00B771D6" w:rsidP="00B771D6">
      <w:pPr>
        <w:rPr>
          <w:lang w:val="en-US"/>
        </w:rPr>
      </w:pPr>
      <w:r w:rsidRPr="001444BE">
        <w:rPr>
          <w:lang w:val="en-US"/>
        </w:rPr>
        <w:t>PRIMARY KEY (ID_USUARIO));</w:t>
      </w:r>
    </w:p>
    <w:p w:rsidR="00B771D6" w:rsidRPr="00B771D6" w:rsidRDefault="00B771D6" w:rsidP="00B771D6">
      <w:pPr>
        <w:rPr>
          <w:b/>
        </w:rPr>
      </w:pPr>
      <w:r w:rsidRPr="00B771D6">
        <w:rPr>
          <w:b/>
        </w:rPr>
        <w:lastRenderedPageBreak/>
        <w:t>/*INSERÇÃO DE DADOS*/</w:t>
      </w:r>
    </w:p>
    <w:p w:rsidR="00B771D6" w:rsidRDefault="00B771D6" w:rsidP="00B771D6">
      <w:r>
        <w:t>INSERT INTO USUARIO VALUES (1,'ADMINSITRADOR DO SISTEMA','ADM01','123456','ADM');</w:t>
      </w:r>
    </w:p>
    <w:p w:rsidR="00B771D6" w:rsidRDefault="00B771D6" w:rsidP="00B771D6"/>
    <w:p w:rsidR="00AA0C18" w:rsidRDefault="00AA0C18" w:rsidP="00B771D6"/>
    <w:p w:rsidR="00B771D6" w:rsidRPr="00B771D6" w:rsidRDefault="00B771D6" w:rsidP="00B771D6">
      <w:pPr>
        <w:rPr>
          <w:b/>
        </w:rPr>
      </w:pPr>
      <w:r w:rsidRPr="00B771D6">
        <w:rPr>
          <w:b/>
        </w:rPr>
        <w:t>/*SELEÇÃO DE DADOS*/</w:t>
      </w:r>
    </w:p>
    <w:p w:rsidR="00B771D6" w:rsidRDefault="00B771D6" w:rsidP="00B771D6">
      <w:r>
        <w:t>SELECT * FROM USUARIO;</w:t>
      </w:r>
    </w:p>
    <w:p w:rsidR="00B771D6" w:rsidRDefault="00B771D6" w:rsidP="00B771D6"/>
    <w:p w:rsidR="00AA0C18" w:rsidRDefault="00AA0C18" w:rsidP="00B771D6"/>
    <w:p w:rsidR="00B771D6" w:rsidRPr="00B771D6" w:rsidRDefault="00B771D6" w:rsidP="00B771D6">
      <w:pPr>
        <w:rPr>
          <w:b/>
        </w:rPr>
      </w:pPr>
      <w:r w:rsidRPr="00B771D6">
        <w:rPr>
          <w:b/>
        </w:rPr>
        <w:t>/*TABELA VENDA*/</w:t>
      </w:r>
    </w:p>
    <w:p w:rsidR="00B771D6" w:rsidRPr="002A7C9A" w:rsidRDefault="00B771D6" w:rsidP="00B771D6">
      <w:pPr>
        <w:rPr>
          <w:lang w:val="en-US"/>
        </w:rPr>
      </w:pPr>
      <w:r w:rsidRPr="002A7C9A">
        <w:rPr>
          <w:lang w:val="en-US"/>
        </w:rPr>
        <w:t>CREATE TABLE VENDA</w:t>
      </w:r>
    </w:p>
    <w:p w:rsidR="00B771D6" w:rsidRPr="002A7C9A" w:rsidRDefault="00B771D6" w:rsidP="00B771D6">
      <w:pPr>
        <w:rPr>
          <w:lang w:val="en-US"/>
        </w:rPr>
      </w:pPr>
      <w:proofErr w:type="gramStart"/>
      <w:r w:rsidRPr="002A7C9A">
        <w:rPr>
          <w:lang w:val="en-US"/>
        </w:rPr>
        <w:t>( ID</w:t>
      </w:r>
      <w:proofErr w:type="gramEnd"/>
      <w:r w:rsidRPr="002A7C9A">
        <w:rPr>
          <w:lang w:val="en-US"/>
        </w:rPr>
        <w:t>_VENDA INT,</w:t>
      </w:r>
    </w:p>
    <w:p w:rsidR="00B771D6" w:rsidRPr="001444BE" w:rsidRDefault="00B771D6" w:rsidP="00B771D6">
      <w:pPr>
        <w:rPr>
          <w:lang w:val="en-US"/>
        </w:rPr>
      </w:pPr>
      <w:r w:rsidRPr="002A7C9A">
        <w:rPr>
          <w:lang w:val="en-US"/>
        </w:rPr>
        <w:t xml:space="preserve">  </w:t>
      </w:r>
      <w:r w:rsidRPr="001444BE">
        <w:rPr>
          <w:lang w:val="en-US"/>
        </w:rPr>
        <w:t xml:space="preserve">ID_CLIENTE INT, </w:t>
      </w:r>
    </w:p>
    <w:p w:rsidR="00B771D6" w:rsidRPr="001444BE" w:rsidRDefault="00B771D6" w:rsidP="00B771D6">
      <w:pPr>
        <w:rPr>
          <w:lang w:val="en-US"/>
        </w:rPr>
      </w:pPr>
      <w:r w:rsidRPr="001444BE">
        <w:rPr>
          <w:lang w:val="en-US"/>
        </w:rPr>
        <w:t xml:space="preserve">  ID_USUARIO INT,</w:t>
      </w:r>
    </w:p>
    <w:p w:rsidR="00B771D6" w:rsidRPr="002A7C9A" w:rsidRDefault="00B771D6" w:rsidP="00B771D6">
      <w:pPr>
        <w:rPr>
          <w:lang w:val="en-US"/>
        </w:rPr>
      </w:pPr>
      <w:r w:rsidRPr="001444BE">
        <w:rPr>
          <w:lang w:val="en-US"/>
        </w:rPr>
        <w:t xml:space="preserve">  </w:t>
      </w:r>
      <w:r w:rsidRPr="002A7C9A">
        <w:rPr>
          <w:lang w:val="en-US"/>
        </w:rPr>
        <w:t>ID_INGRESSO INT,</w:t>
      </w:r>
    </w:p>
    <w:p w:rsidR="00B771D6" w:rsidRPr="002A7C9A" w:rsidRDefault="00B771D6" w:rsidP="00B771D6">
      <w:pPr>
        <w:rPr>
          <w:lang w:val="en-US"/>
        </w:rPr>
      </w:pPr>
      <w:r w:rsidRPr="002A7C9A">
        <w:rPr>
          <w:lang w:val="en-US"/>
        </w:rPr>
        <w:t xml:space="preserve">  VALOR </w:t>
      </w:r>
      <w:proofErr w:type="gramStart"/>
      <w:r w:rsidRPr="002A7C9A">
        <w:rPr>
          <w:lang w:val="en-US"/>
        </w:rPr>
        <w:t>NUMERIC(</w:t>
      </w:r>
      <w:proofErr w:type="gramEnd"/>
      <w:r w:rsidRPr="002A7C9A">
        <w:rPr>
          <w:lang w:val="en-US"/>
        </w:rPr>
        <w:t>15,2),</w:t>
      </w:r>
    </w:p>
    <w:p w:rsidR="00B771D6" w:rsidRPr="002A7C9A" w:rsidRDefault="00B771D6" w:rsidP="00B771D6">
      <w:pPr>
        <w:rPr>
          <w:lang w:val="en-US"/>
        </w:rPr>
      </w:pPr>
      <w:r w:rsidRPr="002A7C9A">
        <w:rPr>
          <w:lang w:val="en-US"/>
        </w:rPr>
        <w:t>PRIMARY KEY (ID_VENDA));</w:t>
      </w:r>
    </w:p>
    <w:p w:rsidR="00B771D6" w:rsidRPr="002A7C9A" w:rsidRDefault="00B771D6" w:rsidP="00B771D6">
      <w:pPr>
        <w:rPr>
          <w:lang w:val="en-US"/>
        </w:rPr>
      </w:pPr>
    </w:p>
    <w:p w:rsidR="00AA0C18" w:rsidRPr="002A7C9A" w:rsidRDefault="00AA0C18" w:rsidP="00B771D6">
      <w:pPr>
        <w:rPr>
          <w:lang w:val="en-US"/>
        </w:rPr>
      </w:pPr>
    </w:p>
    <w:p w:rsidR="00B771D6" w:rsidRPr="00B771D6" w:rsidRDefault="00B771D6" w:rsidP="00B771D6">
      <w:pPr>
        <w:rPr>
          <w:b/>
        </w:rPr>
      </w:pPr>
      <w:r w:rsidRPr="00B771D6">
        <w:rPr>
          <w:b/>
        </w:rPr>
        <w:t>/*SELEÇÃO DE DADOS*/</w:t>
      </w:r>
    </w:p>
    <w:p w:rsidR="00B771D6" w:rsidRDefault="00B771D6" w:rsidP="00B771D6">
      <w:r>
        <w:t>SELECT * FROM VENDA;</w:t>
      </w:r>
    </w:p>
    <w:p w:rsidR="00B771D6" w:rsidRDefault="00B771D6" w:rsidP="00B771D6"/>
    <w:p w:rsidR="00AA0C18" w:rsidRDefault="00AA0C18" w:rsidP="00B771D6"/>
    <w:p w:rsidR="00B771D6" w:rsidRPr="00B771D6" w:rsidRDefault="00B771D6" w:rsidP="00B771D6">
      <w:pPr>
        <w:rPr>
          <w:b/>
        </w:rPr>
      </w:pPr>
      <w:r w:rsidRPr="00B771D6">
        <w:rPr>
          <w:b/>
        </w:rPr>
        <w:t>/*TABELA INGRESSO*/</w:t>
      </w:r>
    </w:p>
    <w:p w:rsidR="00B771D6" w:rsidRPr="002A7C9A" w:rsidRDefault="00B771D6" w:rsidP="00B771D6">
      <w:r w:rsidRPr="002A7C9A">
        <w:t>CREATE TABLE INGRESSO</w:t>
      </w:r>
    </w:p>
    <w:p w:rsidR="00B771D6" w:rsidRPr="002A7C9A" w:rsidRDefault="00B771D6" w:rsidP="00B771D6">
      <w:r w:rsidRPr="002A7C9A">
        <w:t>( ID_INGRESSO INT,</w:t>
      </w:r>
    </w:p>
    <w:p w:rsidR="00B771D6" w:rsidRPr="002A7C9A" w:rsidRDefault="00B771D6" w:rsidP="00B771D6">
      <w:r w:rsidRPr="002A7C9A">
        <w:t xml:space="preserve">  ID_JOGO INT, </w:t>
      </w:r>
    </w:p>
    <w:p w:rsidR="00B771D6" w:rsidRPr="002A7C9A" w:rsidRDefault="00B771D6" w:rsidP="00B771D6">
      <w:r w:rsidRPr="002A7C9A">
        <w:t>PRIMARY KEY (ID_INGRESSO));</w:t>
      </w:r>
    </w:p>
    <w:p w:rsidR="00B771D6" w:rsidRPr="002A7C9A" w:rsidRDefault="00B771D6" w:rsidP="00B771D6"/>
    <w:p w:rsidR="00AA0C18" w:rsidRPr="002A7C9A" w:rsidRDefault="00AA0C18" w:rsidP="00B771D6"/>
    <w:p w:rsidR="00B771D6" w:rsidRPr="00B771D6" w:rsidRDefault="00B771D6" w:rsidP="00B771D6">
      <w:pPr>
        <w:rPr>
          <w:b/>
        </w:rPr>
      </w:pPr>
      <w:r w:rsidRPr="00B771D6">
        <w:rPr>
          <w:b/>
        </w:rPr>
        <w:t>/*TABELA JOGO*/</w:t>
      </w:r>
    </w:p>
    <w:p w:rsidR="00B771D6" w:rsidRDefault="00B771D6" w:rsidP="00B771D6">
      <w:r>
        <w:t>CREATE TABLE JOGO</w:t>
      </w:r>
    </w:p>
    <w:p w:rsidR="00B771D6" w:rsidRDefault="00B771D6" w:rsidP="00B771D6">
      <w:r>
        <w:t>( ID_JOGO INT,</w:t>
      </w:r>
    </w:p>
    <w:p w:rsidR="00B771D6" w:rsidRDefault="00B771D6" w:rsidP="00B771D6">
      <w:r>
        <w:t xml:space="preserve">  DTJOGO DATETIME,</w:t>
      </w:r>
    </w:p>
    <w:p w:rsidR="00B771D6" w:rsidRDefault="00B771D6" w:rsidP="00B771D6">
      <w:r>
        <w:t xml:space="preserve">  TIME_CASA VARCHAR(50),</w:t>
      </w:r>
    </w:p>
    <w:p w:rsidR="00B771D6" w:rsidRDefault="00B771D6" w:rsidP="00B771D6">
      <w:r>
        <w:t xml:space="preserve">  TIME_VISITANTE VARCHAR(50),</w:t>
      </w:r>
    </w:p>
    <w:p w:rsidR="00B771D6" w:rsidRDefault="00B771D6" w:rsidP="00B771D6">
      <w:r>
        <w:t xml:space="preserve">  ESTADIO VARCHAR(30),</w:t>
      </w:r>
    </w:p>
    <w:p w:rsidR="00B771D6" w:rsidRPr="001444BE" w:rsidRDefault="00B771D6" w:rsidP="00B771D6">
      <w:pPr>
        <w:rPr>
          <w:lang w:val="en-US"/>
        </w:rPr>
      </w:pPr>
      <w:r>
        <w:t xml:space="preserve">  </w:t>
      </w:r>
      <w:r w:rsidRPr="001444BE">
        <w:rPr>
          <w:lang w:val="en-US"/>
        </w:rPr>
        <w:t xml:space="preserve">PRECO </w:t>
      </w:r>
      <w:proofErr w:type="gramStart"/>
      <w:r w:rsidRPr="001444BE">
        <w:rPr>
          <w:lang w:val="en-US"/>
        </w:rPr>
        <w:t>NUMERIC(</w:t>
      </w:r>
      <w:proofErr w:type="gramEnd"/>
      <w:r w:rsidRPr="001444BE">
        <w:rPr>
          <w:lang w:val="en-US"/>
        </w:rPr>
        <w:t>15,2),</w:t>
      </w:r>
    </w:p>
    <w:p w:rsidR="00B771D6" w:rsidRPr="001444BE" w:rsidRDefault="00B771D6" w:rsidP="00B771D6">
      <w:pPr>
        <w:rPr>
          <w:lang w:val="en-US"/>
        </w:rPr>
      </w:pPr>
      <w:r w:rsidRPr="001444BE">
        <w:rPr>
          <w:lang w:val="en-US"/>
        </w:rPr>
        <w:t>PRIMARY KEY (ID_JOGO));</w:t>
      </w:r>
    </w:p>
    <w:p w:rsidR="00B771D6" w:rsidRDefault="00B771D6" w:rsidP="00B771D6">
      <w:pPr>
        <w:rPr>
          <w:b/>
          <w:lang w:val="en-US"/>
        </w:rPr>
      </w:pPr>
    </w:p>
    <w:p w:rsidR="00AA0C18" w:rsidRPr="00B771D6" w:rsidRDefault="00AA0C18" w:rsidP="00B771D6">
      <w:pPr>
        <w:rPr>
          <w:b/>
          <w:lang w:val="en-US"/>
        </w:rPr>
      </w:pPr>
    </w:p>
    <w:p w:rsidR="00B771D6" w:rsidRPr="00B771D6" w:rsidRDefault="00B771D6" w:rsidP="00B771D6">
      <w:pPr>
        <w:rPr>
          <w:b/>
        </w:rPr>
      </w:pPr>
      <w:r w:rsidRPr="00B771D6">
        <w:rPr>
          <w:b/>
        </w:rPr>
        <w:t>/*INSERÇÃO DE DADOS*/</w:t>
      </w:r>
    </w:p>
    <w:p w:rsidR="00B771D6" w:rsidRDefault="00B771D6" w:rsidP="00B771D6">
      <w:r>
        <w:t>INSERT INTO JOGO VALUES (1,'2013-01-01 14:00:00','BRASIL','MEXICO','ARENA MINEIRÃO',89.00);</w:t>
      </w:r>
    </w:p>
    <w:p w:rsidR="00B771D6" w:rsidRDefault="00B771D6" w:rsidP="00B771D6"/>
    <w:p w:rsidR="00AA0C18" w:rsidRDefault="00AA0C18" w:rsidP="00B771D6"/>
    <w:p w:rsidR="00B771D6" w:rsidRPr="00B771D6" w:rsidRDefault="00B771D6" w:rsidP="00B771D6">
      <w:pPr>
        <w:rPr>
          <w:b/>
        </w:rPr>
      </w:pPr>
      <w:r w:rsidRPr="00B771D6">
        <w:rPr>
          <w:b/>
        </w:rPr>
        <w:t>/*SELEÇÃO DE DADOS*/</w:t>
      </w:r>
    </w:p>
    <w:p w:rsidR="00B771D6" w:rsidRDefault="00B771D6" w:rsidP="00B771D6">
      <w:r>
        <w:t>SELECT * FROM JOGO;</w:t>
      </w:r>
    </w:p>
    <w:p w:rsidR="00B771D6" w:rsidRDefault="00B771D6" w:rsidP="00B771D6"/>
    <w:p w:rsidR="00AA0C18" w:rsidRDefault="00AA0C18" w:rsidP="00B771D6"/>
    <w:p w:rsidR="00B771D6" w:rsidRPr="00B771D6" w:rsidRDefault="00B771D6" w:rsidP="00B771D6">
      <w:pPr>
        <w:rPr>
          <w:b/>
        </w:rPr>
      </w:pPr>
      <w:r w:rsidRPr="00B771D6">
        <w:rPr>
          <w:b/>
        </w:rPr>
        <w:t>/*TABELA JOGOXINGRESSO*/</w:t>
      </w:r>
    </w:p>
    <w:p w:rsidR="00B771D6" w:rsidRDefault="00B771D6" w:rsidP="00B771D6">
      <w:r>
        <w:t>CREATE TABLE JOGOXINGRESSO</w:t>
      </w:r>
    </w:p>
    <w:p w:rsidR="00B771D6" w:rsidRDefault="00B771D6" w:rsidP="00B771D6">
      <w:r>
        <w:t>( ID_JOGOXING INT,</w:t>
      </w:r>
    </w:p>
    <w:p w:rsidR="00B771D6" w:rsidRPr="002A7C9A" w:rsidRDefault="00B771D6" w:rsidP="00B771D6">
      <w:r>
        <w:t xml:space="preserve">  </w:t>
      </w:r>
      <w:r w:rsidRPr="002A7C9A">
        <w:t>ID_JOGO INT,</w:t>
      </w:r>
    </w:p>
    <w:p w:rsidR="00B771D6" w:rsidRPr="001444BE" w:rsidRDefault="00B771D6" w:rsidP="00B771D6">
      <w:pPr>
        <w:rPr>
          <w:lang w:val="en-US"/>
        </w:rPr>
      </w:pPr>
      <w:r w:rsidRPr="002A7C9A">
        <w:t xml:space="preserve">  </w:t>
      </w:r>
      <w:r w:rsidRPr="001444BE">
        <w:rPr>
          <w:lang w:val="en-US"/>
        </w:rPr>
        <w:t>ID_INGRESSO INT,</w:t>
      </w:r>
    </w:p>
    <w:p w:rsidR="00B771D6" w:rsidRPr="001444BE" w:rsidRDefault="00B771D6" w:rsidP="00B771D6">
      <w:pPr>
        <w:rPr>
          <w:lang w:val="en-US"/>
        </w:rPr>
      </w:pPr>
      <w:r w:rsidRPr="001444BE">
        <w:rPr>
          <w:lang w:val="en-US"/>
        </w:rPr>
        <w:t>PRIMARY KEY (ID_JOGOXING));</w:t>
      </w:r>
    </w:p>
    <w:p w:rsidR="00B771D6" w:rsidRPr="00B771D6" w:rsidRDefault="00B771D6" w:rsidP="00B771D6">
      <w:pPr>
        <w:rPr>
          <w:b/>
        </w:rPr>
      </w:pPr>
      <w:r w:rsidRPr="00B771D6">
        <w:rPr>
          <w:b/>
        </w:rPr>
        <w:lastRenderedPageBreak/>
        <w:t>/*INSERÇÃO DE DADOS*/</w:t>
      </w:r>
    </w:p>
    <w:p w:rsidR="00B771D6" w:rsidRDefault="00B771D6" w:rsidP="00B771D6">
      <w:r>
        <w:t>INSERT INTO JOGOXINGRESSO VALUES (1,1,1);</w:t>
      </w:r>
    </w:p>
    <w:p w:rsidR="00B771D6" w:rsidRDefault="00B771D6" w:rsidP="00B771D6"/>
    <w:p w:rsidR="00B771D6" w:rsidRPr="00B771D6" w:rsidRDefault="00B771D6" w:rsidP="00B771D6">
      <w:pPr>
        <w:rPr>
          <w:b/>
        </w:rPr>
      </w:pPr>
      <w:r w:rsidRPr="00B771D6">
        <w:rPr>
          <w:b/>
        </w:rPr>
        <w:t>/*INSERÇÃO DE DADOS*/</w:t>
      </w:r>
    </w:p>
    <w:p w:rsidR="00B771D6" w:rsidRDefault="00B771D6" w:rsidP="00B771D6">
      <w:r>
        <w:t>INSERT INTO VENDA VALUES (1,1,1,1,89.00);</w:t>
      </w: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AA0C18" w:rsidRDefault="00AA0C18"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F446C1">
      <w:pPr>
        <w:pStyle w:val="ListParagraph"/>
        <w:spacing w:line="276" w:lineRule="auto"/>
        <w:ind w:left="0"/>
        <w:jc w:val="both"/>
        <w:rPr>
          <w:rFonts w:ascii="Arial" w:hAnsi="Arial" w:cs="Arial"/>
        </w:rPr>
      </w:pPr>
    </w:p>
    <w:p w:rsidR="00D45AD1" w:rsidRDefault="00D45AD1" w:rsidP="00D45AD1">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84864"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2"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D45AD1" w:rsidRPr="0089090D" w:rsidRDefault="00D45AD1" w:rsidP="00D45AD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D45AD1" w:rsidRPr="0089090D" w:rsidRDefault="00D45AD1" w:rsidP="00D45AD1">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D45AD1" w:rsidRPr="0089090D" w:rsidRDefault="00D45AD1" w:rsidP="00D45AD1">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D45AD1" w:rsidRDefault="00D45AD1" w:rsidP="00D45AD1">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D45AD1" w:rsidRDefault="00D45AD1" w:rsidP="00D45AD1">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D45AD1" w:rsidRPr="006D6CC7" w:rsidRDefault="00D45AD1" w:rsidP="00D45AD1">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D45AD1" w:rsidRDefault="00D45AD1" w:rsidP="00D45AD1">
      <w:pPr>
        <w:jc w:val="both"/>
        <w:rPr>
          <w:rFonts w:ascii="Arial" w:hAnsi="Arial" w:cs="Arial"/>
          <w:b/>
        </w:rPr>
      </w:pPr>
    </w:p>
    <w:p w:rsidR="00D45AD1" w:rsidRDefault="00D45AD1" w:rsidP="00D45AD1">
      <w:pPr>
        <w:jc w:val="both"/>
        <w:rPr>
          <w:rFonts w:ascii="Arial" w:hAnsi="Arial" w:cs="Arial"/>
          <w:b/>
        </w:rPr>
      </w:pPr>
    </w:p>
    <w:p w:rsidR="00D45AD1" w:rsidRDefault="00D45AD1" w:rsidP="00D45AD1">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D45AD1" w:rsidRPr="004D0B4A" w:rsidRDefault="00D45AD1" w:rsidP="00D45AD1">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4</w:t>
      </w:r>
    </w:p>
    <w:p w:rsidR="00D45AD1" w:rsidRPr="00D92B68" w:rsidRDefault="00D45AD1" w:rsidP="00D45AD1">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4</w:t>
      </w:r>
      <w:r w:rsidRPr="00CB4106">
        <w:rPr>
          <w:rFonts w:ascii="Arial Black" w:hAnsi="Arial Black" w:cs="Arial"/>
          <w:b/>
        </w:rPr>
        <w:t xml:space="preserve">: </w:t>
      </w:r>
      <w:r>
        <w:rPr>
          <w:rFonts w:ascii="Arial Black" w:hAnsi="Arial Black" w:cs="Arial"/>
          <w:b/>
        </w:rPr>
        <w:t>Diagrama de Sequência</w:t>
      </w:r>
    </w:p>
    <w:p w:rsidR="00D45AD1" w:rsidRPr="00D92B68" w:rsidRDefault="00D45AD1" w:rsidP="00D45AD1">
      <w:pPr>
        <w:jc w:val="both"/>
        <w:rPr>
          <w:rFonts w:ascii="Arial" w:hAnsi="Arial" w:cs="Arial"/>
          <w:b/>
        </w:rPr>
      </w:pPr>
    </w:p>
    <w:p w:rsidR="00D45AD1" w:rsidRDefault="00D45AD1" w:rsidP="00D45AD1">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D45AD1" w:rsidRDefault="00D45AD1" w:rsidP="00D45AD1">
      <w:pPr>
        <w:spacing w:line="276" w:lineRule="auto"/>
        <w:jc w:val="both"/>
        <w:rPr>
          <w:rFonts w:ascii="Arial" w:hAnsi="Arial" w:cs="Arial"/>
        </w:rPr>
      </w:pPr>
    </w:p>
    <w:p w:rsidR="00D45AD1" w:rsidRDefault="00D45AD1" w:rsidP="00D45AD1">
      <w:pPr>
        <w:pStyle w:val="ListParagraph"/>
        <w:spacing w:line="276" w:lineRule="auto"/>
        <w:ind w:left="0"/>
        <w:jc w:val="both"/>
        <w:rPr>
          <w:rFonts w:ascii="Arial" w:hAnsi="Arial" w:cs="Arial"/>
        </w:rPr>
      </w:pPr>
      <w:r>
        <w:rPr>
          <w:rFonts w:ascii="Arial" w:hAnsi="Arial" w:cs="Arial"/>
        </w:rPr>
        <w:tab/>
      </w:r>
      <w:r w:rsidR="00147496">
        <w:rPr>
          <w:rFonts w:ascii="Arial" w:hAnsi="Arial" w:cs="Arial"/>
        </w:rPr>
        <w:t xml:space="preserve">O diagrama de Sequência procura determinar a sequência de eventos que ocorrem em um determinado processo, identificando quais métodos devem ser disparados </w:t>
      </w:r>
      <w:r w:rsidR="007D65EA">
        <w:rPr>
          <w:rFonts w:ascii="Arial" w:hAnsi="Arial" w:cs="Arial"/>
        </w:rPr>
        <w:t>entre os atores e objetos envolvidos e em que ordem. O diagrama de Sequência baseia-se no diagrama de casos de uso, uma vez que um caso de uso, em geral, refere-se a um processo disparado por um ator.</w:t>
      </w:r>
    </w:p>
    <w:p w:rsidR="00D45AD1" w:rsidRDefault="00D45AD1" w:rsidP="00D45AD1">
      <w:pPr>
        <w:pStyle w:val="ListParagraph"/>
        <w:spacing w:line="276" w:lineRule="auto"/>
        <w:ind w:left="0"/>
        <w:jc w:val="both"/>
        <w:rPr>
          <w:rFonts w:ascii="Arial" w:hAnsi="Arial" w:cs="Arial"/>
        </w:rPr>
      </w:pPr>
    </w:p>
    <w:p w:rsidR="00D45AD1" w:rsidRDefault="00D45AD1" w:rsidP="00D45AD1">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sidR="007D65EA">
        <w:rPr>
          <w:rFonts w:ascii="Arial Black" w:hAnsi="Arial Black" w:cs="Arial"/>
        </w:rPr>
        <w:t>DIAGRAMA DE SD N° 01 – COMPRA DE INGRESSO</w:t>
      </w:r>
      <w:r w:rsidRPr="002D7504">
        <w:rPr>
          <w:rFonts w:ascii="Arial Black" w:hAnsi="Arial Black" w:cs="Arial"/>
        </w:rPr>
        <w:t>:</w:t>
      </w:r>
    </w:p>
    <w:p w:rsidR="00D45AD1" w:rsidRDefault="00D45AD1" w:rsidP="00D45AD1">
      <w:pPr>
        <w:pStyle w:val="ListParagraph"/>
        <w:spacing w:line="276" w:lineRule="auto"/>
        <w:ind w:left="0"/>
        <w:jc w:val="both"/>
        <w:rPr>
          <w:rFonts w:ascii="Arial" w:hAnsi="Arial" w:cs="Arial"/>
        </w:rPr>
      </w:pPr>
    </w:p>
    <w:p w:rsidR="007D65EA" w:rsidRDefault="004665A0" w:rsidP="00D45AD1">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743700" cy="4981575"/>
            <wp:effectExtent l="19050" t="0" r="0" b="0"/>
            <wp:docPr id="31" name="Imagem 30" descr="Compra de Ingresso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a de Ingresso - 1.jpg"/>
                    <pic:cNvPicPr/>
                  </pic:nvPicPr>
                  <pic:blipFill>
                    <a:blip r:embed="rId35" cstate="print"/>
                    <a:stretch>
                      <a:fillRect/>
                    </a:stretch>
                  </pic:blipFill>
                  <pic:spPr>
                    <a:xfrm>
                      <a:off x="0" y="0"/>
                      <a:ext cx="6746511" cy="4983651"/>
                    </a:xfrm>
                    <a:prstGeom prst="rect">
                      <a:avLst/>
                    </a:prstGeom>
                  </pic:spPr>
                </pic:pic>
              </a:graphicData>
            </a:graphic>
          </wp:inline>
        </w:drawing>
      </w:r>
    </w:p>
    <w:p w:rsid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lastRenderedPageBreak/>
        <w:t>I</w:t>
      </w: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DIAGRAMA DE SD N° 02 – ENTRADA</w:t>
      </w:r>
      <w:r w:rsidRPr="002D7504">
        <w:rPr>
          <w:rFonts w:ascii="Arial Black" w:hAnsi="Arial Black" w:cs="Arial"/>
        </w:rPr>
        <w:t>:</w:t>
      </w:r>
    </w:p>
    <w:p w:rsidR="007D65EA" w:rsidRDefault="004665A0" w:rsidP="007D65EA">
      <w:pPr>
        <w:pStyle w:val="ListParagraph"/>
        <w:spacing w:line="276" w:lineRule="auto"/>
        <w:ind w:left="0"/>
        <w:jc w:val="both"/>
        <w:rPr>
          <w:rFonts w:ascii="Arial" w:hAnsi="Arial" w:cs="Arial"/>
          <w:b/>
        </w:rPr>
      </w:pPr>
      <w:r>
        <w:rPr>
          <w:rFonts w:ascii="Arial" w:hAnsi="Arial" w:cs="Arial"/>
          <w:b/>
          <w:noProof/>
          <w:lang w:eastAsia="pt-BR"/>
        </w:rPr>
        <w:drawing>
          <wp:inline distT="0" distB="0" distL="0" distR="0">
            <wp:extent cx="6474579" cy="4419600"/>
            <wp:effectExtent l="19050" t="0" r="2421" b="0"/>
            <wp:docPr id="32" name="Imagem 31" descr="Entrada do Usuário -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ada do Usuário - 2.jpg"/>
                    <pic:cNvPicPr/>
                  </pic:nvPicPr>
                  <pic:blipFill>
                    <a:blip r:embed="rId36" cstate="print"/>
                    <a:stretch>
                      <a:fillRect/>
                    </a:stretch>
                  </pic:blipFill>
                  <pic:spPr>
                    <a:xfrm>
                      <a:off x="0" y="0"/>
                      <a:ext cx="6479540" cy="4422987"/>
                    </a:xfrm>
                    <a:prstGeom prst="rect">
                      <a:avLst/>
                    </a:prstGeom>
                  </pic:spPr>
                </pic:pic>
              </a:graphicData>
            </a:graphic>
          </wp:inline>
        </w:drawing>
      </w:r>
    </w:p>
    <w:p w:rsidR="004665A0" w:rsidRDefault="004665A0" w:rsidP="007D65EA">
      <w:pPr>
        <w:pStyle w:val="ListParagraph"/>
        <w:spacing w:line="276" w:lineRule="auto"/>
        <w:ind w:left="0"/>
        <w:jc w:val="both"/>
        <w:rPr>
          <w:rFonts w:ascii="Arial" w:hAnsi="Arial" w:cs="Arial"/>
          <w:b/>
        </w:rPr>
      </w:pPr>
    </w:p>
    <w:p w:rsidR="007D65EA" w:rsidRP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b/>
        </w:rPr>
      </w:pPr>
      <w:r w:rsidRPr="007D65EA">
        <w:rPr>
          <w:rFonts w:ascii="Arial Black" w:hAnsi="Arial Black" w:cs="Arial"/>
          <w:b/>
        </w:rPr>
        <w:t>IV. DIAGRAMA DE SD N° 03 – MANTER JOGOS:</w:t>
      </w:r>
    </w:p>
    <w:p w:rsidR="004665A0" w:rsidRDefault="004665A0" w:rsidP="007D65EA">
      <w:pPr>
        <w:pStyle w:val="ListParagraph"/>
        <w:spacing w:line="276" w:lineRule="auto"/>
        <w:ind w:left="0"/>
        <w:jc w:val="both"/>
        <w:rPr>
          <w:rFonts w:ascii="Arial" w:hAnsi="Arial" w:cs="Arial"/>
        </w:rPr>
      </w:pPr>
    </w:p>
    <w:p w:rsidR="007D65EA" w:rsidRDefault="004665A0" w:rsidP="004665A0">
      <w:pPr>
        <w:pStyle w:val="ListParagraph"/>
        <w:spacing w:line="276" w:lineRule="auto"/>
        <w:ind w:left="0"/>
        <w:rPr>
          <w:rFonts w:ascii="Arial" w:hAnsi="Arial" w:cs="Arial"/>
        </w:rPr>
      </w:pPr>
      <w:r>
        <w:rPr>
          <w:rFonts w:ascii="Arial" w:hAnsi="Arial" w:cs="Arial"/>
          <w:noProof/>
          <w:lang w:eastAsia="pt-BR"/>
        </w:rPr>
        <w:drawing>
          <wp:inline distT="0" distB="0" distL="0" distR="0">
            <wp:extent cx="6553200" cy="3905250"/>
            <wp:effectExtent l="19050" t="0" r="0" b="0"/>
            <wp:docPr id="33" name="Imagem 32" descr="Manter Jogos -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er Jogos - 3.jpg"/>
                    <pic:cNvPicPr/>
                  </pic:nvPicPr>
                  <pic:blipFill>
                    <a:blip r:embed="rId37" cstate="print"/>
                    <a:stretch>
                      <a:fillRect/>
                    </a:stretch>
                  </pic:blipFill>
                  <pic:spPr>
                    <a:xfrm>
                      <a:off x="0" y="0"/>
                      <a:ext cx="6560550" cy="3909630"/>
                    </a:xfrm>
                    <a:prstGeom prst="rect">
                      <a:avLst/>
                    </a:prstGeom>
                  </pic:spPr>
                </pic:pic>
              </a:graphicData>
            </a:graphic>
          </wp:inline>
        </w:drawing>
      </w:r>
    </w:p>
    <w:p w:rsid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lastRenderedPageBreak/>
        <w:t>V</w:t>
      </w:r>
      <w:r w:rsidRPr="005B5FFB">
        <w:rPr>
          <w:rFonts w:ascii="Arial Black" w:hAnsi="Arial Black" w:cs="Arial"/>
        </w:rPr>
        <w:t xml:space="preserve">. </w:t>
      </w:r>
      <w:r>
        <w:rPr>
          <w:rFonts w:ascii="Arial Black" w:hAnsi="Arial Black" w:cs="Arial"/>
        </w:rPr>
        <w:t>DIAGRAMA DE SD N° 04 – MANTER INGRESSO</w:t>
      </w:r>
      <w:r w:rsidRPr="002D7504">
        <w:rPr>
          <w:rFonts w:ascii="Arial Black" w:hAnsi="Arial Black" w:cs="Arial"/>
        </w:rPr>
        <w:t>:</w:t>
      </w:r>
    </w:p>
    <w:p w:rsidR="007D65EA" w:rsidRDefault="007D65EA" w:rsidP="007D65EA">
      <w:pPr>
        <w:pStyle w:val="ListParagraph"/>
        <w:spacing w:line="276" w:lineRule="auto"/>
        <w:ind w:left="0"/>
        <w:jc w:val="both"/>
        <w:rPr>
          <w:rFonts w:ascii="Arial" w:hAnsi="Arial" w:cs="Arial"/>
        </w:rPr>
      </w:pPr>
    </w:p>
    <w:p w:rsidR="007D65EA" w:rsidRDefault="00F61B07" w:rsidP="007D65EA">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476999" cy="4400550"/>
            <wp:effectExtent l="19050" t="0" r="1" b="0"/>
            <wp:docPr id="34" name="Imagem 33" descr="Manter Ingresso -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er Ingresso - 4.jpg"/>
                    <pic:cNvPicPr/>
                  </pic:nvPicPr>
                  <pic:blipFill>
                    <a:blip r:embed="rId38" cstate="print"/>
                    <a:stretch>
                      <a:fillRect/>
                    </a:stretch>
                  </pic:blipFill>
                  <pic:spPr>
                    <a:xfrm>
                      <a:off x="0" y="0"/>
                      <a:ext cx="6479540" cy="4402276"/>
                    </a:xfrm>
                    <a:prstGeom prst="rect">
                      <a:avLst/>
                    </a:prstGeom>
                  </pic:spPr>
                </pic:pic>
              </a:graphicData>
            </a:graphic>
          </wp:inline>
        </w:drawing>
      </w:r>
    </w:p>
    <w:p w:rsidR="007D65EA" w:rsidRDefault="007D65EA" w:rsidP="007D65EA">
      <w:pPr>
        <w:pStyle w:val="ListParagraph"/>
        <w:spacing w:line="276" w:lineRule="auto"/>
        <w:ind w:left="0"/>
        <w:jc w:val="both"/>
        <w:rPr>
          <w:rFonts w:ascii="Arial" w:hAnsi="Arial" w:cs="Arial"/>
        </w:rPr>
      </w:pPr>
    </w:p>
    <w:p w:rsid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VI</w:t>
      </w:r>
      <w:r w:rsidRPr="005B5FFB">
        <w:rPr>
          <w:rFonts w:ascii="Arial Black" w:hAnsi="Arial Black" w:cs="Arial"/>
        </w:rPr>
        <w:t xml:space="preserve">. </w:t>
      </w:r>
      <w:r>
        <w:rPr>
          <w:rFonts w:ascii="Arial Black" w:hAnsi="Arial Black" w:cs="Arial"/>
        </w:rPr>
        <w:t>DIAGRAMA DE SD N° 05 – VISUALIZAR JOGOS</w:t>
      </w:r>
      <w:r w:rsidRPr="002D7504">
        <w:rPr>
          <w:rFonts w:ascii="Arial Black" w:hAnsi="Arial Black" w:cs="Arial"/>
        </w:rPr>
        <w:t>:</w:t>
      </w:r>
    </w:p>
    <w:p w:rsidR="007D65EA" w:rsidRDefault="007D65EA" w:rsidP="007D65EA">
      <w:pPr>
        <w:pStyle w:val="ListParagraph"/>
        <w:spacing w:line="276" w:lineRule="auto"/>
        <w:ind w:left="0"/>
        <w:jc w:val="both"/>
        <w:rPr>
          <w:rFonts w:ascii="Arial" w:hAnsi="Arial" w:cs="Arial"/>
        </w:rPr>
      </w:pPr>
    </w:p>
    <w:p w:rsidR="007D65EA" w:rsidRDefault="00F61B07" w:rsidP="007D65EA">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477000" cy="3800475"/>
            <wp:effectExtent l="19050" t="0" r="0" b="0"/>
            <wp:docPr id="35" name="Imagem 34" descr="Visualizar Jogos -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izar Jogos - 5.jpg"/>
                    <pic:cNvPicPr/>
                  </pic:nvPicPr>
                  <pic:blipFill>
                    <a:blip r:embed="rId39" cstate="print"/>
                    <a:stretch>
                      <a:fillRect/>
                    </a:stretch>
                  </pic:blipFill>
                  <pic:spPr>
                    <a:xfrm>
                      <a:off x="0" y="0"/>
                      <a:ext cx="6479540" cy="3801965"/>
                    </a:xfrm>
                    <a:prstGeom prst="rect">
                      <a:avLst/>
                    </a:prstGeom>
                  </pic:spPr>
                </pic:pic>
              </a:graphicData>
            </a:graphic>
          </wp:inline>
        </w:drawing>
      </w:r>
    </w:p>
    <w:p w:rsid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lastRenderedPageBreak/>
        <w:t>VII</w:t>
      </w:r>
      <w:r w:rsidRPr="005B5FFB">
        <w:rPr>
          <w:rFonts w:ascii="Arial Black" w:hAnsi="Arial Black" w:cs="Arial"/>
        </w:rPr>
        <w:t xml:space="preserve">. </w:t>
      </w:r>
      <w:r>
        <w:rPr>
          <w:rFonts w:ascii="Arial Black" w:hAnsi="Arial Black" w:cs="Arial"/>
        </w:rPr>
        <w:t>DIAGRAMA DE SD N° 06 – VISUALIZAR JOGOS</w:t>
      </w:r>
      <w:r w:rsidRPr="002D7504">
        <w:rPr>
          <w:rFonts w:ascii="Arial Black" w:hAnsi="Arial Black" w:cs="Arial"/>
        </w:rPr>
        <w:t>:</w:t>
      </w:r>
    </w:p>
    <w:p w:rsidR="007D65EA" w:rsidRDefault="007D65EA" w:rsidP="007D65EA">
      <w:pPr>
        <w:pStyle w:val="ListParagraph"/>
        <w:spacing w:line="276" w:lineRule="auto"/>
        <w:ind w:left="0"/>
        <w:jc w:val="both"/>
        <w:rPr>
          <w:rFonts w:ascii="Arial" w:hAnsi="Arial" w:cs="Arial"/>
        </w:rPr>
      </w:pPr>
    </w:p>
    <w:p w:rsidR="00725621" w:rsidRDefault="00725621" w:rsidP="007D65EA">
      <w:pPr>
        <w:pStyle w:val="ListParagraph"/>
        <w:spacing w:line="276" w:lineRule="auto"/>
        <w:ind w:left="0"/>
        <w:jc w:val="both"/>
        <w:rPr>
          <w:rFonts w:ascii="Arial" w:hAnsi="Arial" w:cs="Arial"/>
          <w:b/>
        </w:rPr>
      </w:pPr>
      <w:r>
        <w:rPr>
          <w:rFonts w:ascii="Arial" w:hAnsi="Arial" w:cs="Arial"/>
          <w:b/>
          <w:noProof/>
          <w:lang w:eastAsia="pt-BR"/>
        </w:rPr>
        <w:drawing>
          <wp:inline distT="0" distB="0" distL="0" distR="0">
            <wp:extent cx="6657975" cy="4991100"/>
            <wp:effectExtent l="19050" t="0" r="9525" b="0"/>
            <wp:docPr id="37" name="Imagem 36" descr="Entrada PNE -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ada PNE - 6.jpg"/>
                    <pic:cNvPicPr/>
                  </pic:nvPicPr>
                  <pic:blipFill>
                    <a:blip r:embed="rId40" cstate="print"/>
                    <a:stretch>
                      <a:fillRect/>
                    </a:stretch>
                  </pic:blipFill>
                  <pic:spPr>
                    <a:xfrm>
                      <a:off x="0" y="0"/>
                      <a:ext cx="6660586" cy="4993057"/>
                    </a:xfrm>
                    <a:prstGeom prst="rect">
                      <a:avLst/>
                    </a:prstGeom>
                  </pic:spPr>
                </pic:pic>
              </a:graphicData>
            </a:graphic>
          </wp:inline>
        </w:drawing>
      </w: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725621" w:rsidRDefault="00725621" w:rsidP="007D65EA">
      <w:pPr>
        <w:pStyle w:val="ListParagraph"/>
        <w:spacing w:line="276" w:lineRule="auto"/>
        <w:ind w:left="0"/>
        <w:jc w:val="both"/>
        <w:rPr>
          <w:rFonts w:ascii="Arial" w:hAnsi="Arial" w:cs="Arial"/>
          <w:b/>
        </w:rPr>
      </w:pPr>
    </w:p>
    <w:p w:rsidR="005E2AAA" w:rsidRDefault="005E2AAA" w:rsidP="005E2AAA">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lastRenderedPageBreak/>
        <w:t>VII</w:t>
      </w:r>
      <w:r w:rsidRPr="005B5FFB">
        <w:rPr>
          <w:rFonts w:ascii="Arial Black" w:hAnsi="Arial Black" w:cs="Arial"/>
        </w:rPr>
        <w:t xml:space="preserve">. </w:t>
      </w:r>
      <w:r>
        <w:rPr>
          <w:rFonts w:ascii="Arial Black" w:hAnsi="Arial Black" w:cs="Arial"/>
        </w:rPr>
        <w:t>DIAGRAMA DE SD N° 07 – VISUALIZAR JOGOS</w:t>
      </w:r>
      <w:r w:rsidRPr="002D7504">
        <w:rPr>
          <w:rFonts w:ascii="Arial Black" w:hAnsi="Arial Black" w:cs="Arial"/>
        </w:rPr>
        <w:t>:</w:t>
      </w: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477000" cy="6229350"/>
            <wp:effectExtent l="19050" t="0" r="0" b="0"/>
            <wp:docPr id="39" name="Imagem 38" descr="Relatório de Vizualização de Ingresso -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ório de Vizualização de Ingresso - 7.jpg"/>
                    <pic:cNvPicPr/>
                  </pic:nvPicPr>
                  <pic:blipFill>
                    <a:blip r:embed="rId41" cstate="print"/>
                    <a:stretch>
                      <a:fillRect/>
                    </a:stretch>
                  </pic:blipFill>
                  <pic:spPr>
                    <a:xfrm>
                      <a:off x="0" y="0"/>
                      <a:ext cx="6479540" cy="6231793"/>
                    </a:xfrm>
                    <a:prstGeom prst="rect">
                      <a:avLst/>
                    </a:prstGeom>
                  </pic:spPr>
                </pic:pic>
              </a:graphicData>
            </a:graphic>
          </wp:inline>
        </w:drawing>
      </w: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Style w:val="ListParagraph"/>
        <w:spacing w:line="276" w:lineRule="auto"/>
        <w:ind w:left="0"/>
        <w:jc w:val="both"/>
        <w:rPr>
          <w:rFonts w:ascii="Arial" w:hAnsi="Arial" w:cs="Arial"/>
        </w:rPr>
      </w:pPr>
    </w:p>
    <w:p w:rsidR="005E2AAA" w:rsidRDefault="005E2AAA" w:rsidP="005E2AAA">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701248"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38"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5E2AAA" w:rsidRPr="0089090D" w:rsidRDefault="005E2AAA" w:rsidP="005E2AAA">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5E2AAA" w:rsidRPr="0089090D" w:rsidRDefault="005E2AAA" w:rsidP="005E2AAA">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5E2AAA" w:rsidRPr="0089090D" w:rsidRDefault="005E2AAA" w:rsidP="005E2AAA">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5E2AAA" w:rsidRDefault="005E2AAA" w:rsidP="005E2AAA">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5E2AAA" w:rsidRDefault="005E2AAA" w:rsidP="005E2AAA">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5E2AAA" w:rsidRPr="006D6CC7" w:rsidRDefault="005E2AAA" w:rsidP="005E2AAA">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5E2AAA" w:rsidRDefault="005E2AAA" w:rsidP="005E2AAA">
      <w:pPr>
        <w:jc w:val="both"/>
        <w:rPr>
          <w:rFonts w:ascii="Arial" w:hAnsi="Arial" w:cs="Arial"/>
          <w:b/>
        </w:rPr>
      </w:pPr>
    </w:p>
    <w:p w:rsidR="007D65EA" w:rsidRDefault="007D65EA" w:rsidP="007D65EA">
      <w:pPr>
        <w:jc w:val="both"/>
        <w:rPr>
          <w:rFonts w:ascii="Arial" w:hAnsi="Arial" w:cs="Arial"/>
          <w:b/>
        </w:rPr>
      </w:pPr>
    </w:p>
    <w:p w:rsidR="007D65EA" w:rsidRDefault="007D65EA" w:rsidP="007D65EA">
      <w:pPr>
        <w:jc w:val="both"/>
        <w:rPr>
          <w:rFonts w:ascii="Arial Black" w:hAnsi="Arial Black" w:cs="Arial"/>
          <w:b/>
          <w:highlight w:val="yellow"/>
        </w:rPr>
      </w:pPr>
      <w:r w:rsidRPr="0036163D">
        <w:rPr>
          <w:rFonts w:ascii="Arial Black" w:hAnsi="Arial Black" w:cs="Arial"/>
          <w:b/>
          <w:highlight w:val="yellow"/>
        </w:rPr>
        <w:t xml:space="preserve"># FASE </w:t>
      </w:r>
      <w:r>
        <w:rPr>
          <w:rFonts w:ascii="Arial Black" w:hAnsi="Arial Black" w:cs="Arial"/>
          <w:b/>
          <w:highlight w:val="yellow"/>
        </w:rPr>
        <w:t>DOIS</w:t>
      </w:r>
      <w:r w:rsidRPr="0036163D">
        <w:rPr>
          <w:rFonts w:ascii="Arial Black" w:hAnsi="Arial Black" w:cs="Arial"/>
          <w:b/>
          <w:highlight w:val="yellow"/>
        </w:rPr>
        <w:t xml:space="preserve"> - Engenharia de Software</w:t>
      </w:r>
      <w:r w:rsidRPr="0091527E">
        <w:rPr>
          <w:rFonts w:ascii="Arial Black" w:hAnsi="Arial Black" w:cs="Arial"/>
          <w:b/>
          <w:highlight w:val="yellow"/>
        </w:rPr>
        <w:t xml:space="preserve"> </w:t>
      </w:r>
    </w:p>
    <w:p w:rsidR="007D65EA" w:rsidRPr="004D0B4A" w:rsidRDefault="007D65EA" w:rsidP="007D65EA">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highlight w:val="yellow"/>
        </w:rPr>
        <w:t>2.2</w:t>
      </w:r>
      <w:r w:rsidRPr="0091527E">
        <w:rPr>
          <w:rFonts w:ascii="Arial Black" w:hAnsi="Arial Black" w:cs="Arial"/>
          <w:b/>
          <w:highlight w:val="yellow"/>
        </w:rPr>
        <w:t>.</w:t>
      </w:r>
      <w:r>
        <w:rPr>
          <w:rFonts w:ascii="Arial Black" w:hAnsi="Arial Black" w:cs="Arial"/>
          <w:b/>
        </w:rPr>
        <w:t>5</w:t>
      </w:r>
    </w:p>
    <w:p w:rsidR="007D65EA" w:rsidRPr="00D92B68" w:rsidRDefault="007D65EA" w:rsidP="007D65EA">
      <w:pPr>
        <w:jc w:val="both"/>
        <w:rPr>
          <w:rFonts w:ascii="Arial" w:hAnsi="Arial" w:cs="Arial"/>
          <w:b/>
        </w:rPr>
      </w:pPr>
      <w:r w:rsidRPr="00CB4106">
        <w:rPr>
          <w:rFonts w:ascii="Arial Black" w:hAnsi="Arial Black" w:cs="Arial"/>
          <w:b/>
        </w:rPr>
        <w:t xml:space="preserve">- Atividade </w:t>
      </w:r>
      <w:r>
        <w:rPr>
          <w:rFonts w:ascii="Arial Black" w:hAnsi="Arial Black" w:cs="Arial"/>
          <w:b/>
        </w:rPr>
        <w:t>2.2</w:t>
      </w:r>
      <w:r w:rsidRPr="00CB4106">
        <w:rPr>
          <w:rFonts w:ascii="Arial Black" w:hAnsi="Arial Black" w:cs="Arial"/>
          <w:b/>
        </w:rPr>
        <w:t>.</w:t>
      </w:r>
      <w:r>
        <w:rPr>
          <w:rFonts w:ascii="Arial Black" w:hAnsi="Arial Black" w:cs="Arial"/>
          <w:b/>
        </w:rPr>
        <w:t>5</w:t>
      </w:r>
      <w:r w:rsidRPr="00CB4106">
        <w:rPr>
          <w:rFonts w:ascii="Arial Black" w:hAnsi="Arial Black" w:cs="Arial"/>
          <w:b/>
        </w:rPr>
        <w:t xml:space="preserve">: </w:t>
      </w:r>
      <w:r>
        <w:rPr>
          <w:rFonts w:ascii="Arial Black" w:hAnsi="Arial Black" w:cs="Arial"/>
          <w:b/>
        </w:rPr>
        <w:t>Diagrama de Implantação</w:t>
      </w:r>
    </w:p>
    <w:p w:rsidR="007D65EA" w:rsidRPr="00D92B68" w:rsidRDefault="007D65EA" w:rsidP="007D65EA">
      <w:pPr>
        <w:jc w:val="both"/>
        <w:rPr>
          <w:rFonts w:ascii="Arial" w:hAnsi="Arial" w:cs="Arial"/>
          <w:b/>
        </w:rPr>
      </w:pPr>
    </w:p>
    <w:p w:rsidR="007D65EA" w:rsidRDefault="007D65EA" w:rsidP="007D65EA">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7D65EA" w:rsidRDefault="007D65EA" w:rsidP="007D65EA">
      <w:pPr>
        <w:spacing w:line="276" w:lineRule="auto"/>
        <w:jc w:val="both"/>
        <w:rPr>
          <w:rFonts w:ascii="Arial" w:hAnsi="Arial" w:cs="Arial"/>
        </w:rPr>
      </w:pPr>
    </w:p>
    <w:p w:rsidR="007D65EA" w:rsidRPr="007D65EA" w:rsidRDefault="007D65EA" w:rsidP="007D65EA">
      <w:pPr>
        <w:pStyle w:val="ListParagraph"/>
        <w:spacing w:line="276" w:lineRule="auto"/>
        <w:ind w:left="0"/>
        <w:jc w:val="both"/>
        <w:rPr>
          <w:rFonts w:ascii="Arial" w:hAnsi="Arial" w:cs="Arial"/>
        </w:rPr>
      </w:pPr>
      <w:r w:rsidRPr="007D65EA">
        <w:rPr>
          <w:rFonts w:ascii="Arial" w:hAnsi="Arial" w:cs="Arial"/>
        </w:rPr>
        <w:tab/>
        <w:t>O diagrama de</w:t>
      </w:r>
      <w:r>
        <w:rPr>
          <w:rFonts w:ascii="Arial" w:hAnsi="Arial" w:cs="Arial"/>
        </w:rPr>
        <w:t xml:space="preserve"> implantação é o diagrama com a visão física da UML. Ele enfoca a questão da organização da arquitetura física sobre a qual o software irá ser implementado e executado em termos de hardware</w:t>
      </w:r>
      <w:r w:rsidR="00D1469B">
        <w:rPr>
          <w:rFonts w:ascii="Arial" w:hAnsi="Arial" w:cs="Arial"/>
        </w:rPr>
        <w:t>, ou seja, as máquinas (computadores pessoais, dispositivos moveis, servidores, etc. ) que suportarão o sistema, além de definir como essas máquinas estarão conectadas e por meio de quais protocolos se comunicação e transmitirão as informações.</w:t>
      </w:r>
    </w:p>
    <w:p w:rsidR="007D65EA" w:rsidRDefault="007D65EA" w:rsidP="007D65EA">
      <w:pPr>
        <w:pStyle w:val="ListParagraph"/>
        <w:spacing w:line="276" w:lineRule="auto"/>
        <w:ind w:left="0"/>
        <w:jc w:val="both"/>
        <w:rPr>
          <w:rFonts w:ascii="Arial" w:hAnsi="Arial" w:cs="Arial"/>
        </w:rPr>
      </w:pPr>
    </w:p>
    <w:p w:rsidR="00FC3F25" w:rsidRPr="00D92B68" w:rsidRDefault="00FC3F25" w:rsidP="00FC3F25">
      <w:pPr>
        <w:jc w:val="both"/>
        <w:rPr>
          <w:rFonts w:ascii="Arial" w:hAnsi="Arial" w:cs="Arial"/>
          <w:b/>
        </w:rPr>
      </w:pPr>
    </w:p>
    <w:p w:rsidR="00FC3F25" w:rsidRPr="00D92B68" w:rsidRDefault="00FC3F25" w:rsidP="00FC3F25">
      <w:pPr>
        <w:jc w:val="both"/>
        <w:rPr>
          <w:rFonts w:ascii="Arial" w:hAnsi="Arial" w:cs="Arial"/>
          <w:b/>
        </w:rPr>
      </w:pPr>
    </w:p>
    <w:p w:rsidR="00FC3F25" w:rsidRDefault="00FC3F25" w:rsidP="00FC3F25">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w:t>
      </w:r>
      <w:r w:rsidRPr="005B5FFB">
        <w:rPr>
          <w:rFonts w:ascii="Arial Black" w:hAnsi="Arial Black" w:cs="Arial"/>
        </w:rPr>
        <w:t xml:space="preserve">. </w:t>
      </w:r>
      <w:r>
        <w:rPr>
          <w:rFonts w:ascii="Arial Black" w:hAnsi="Arial Black" w:cs="Arial"/>
        </w:rPr>
        <w:t xml:space="preserve">DIAGRAMA DE IMPLANTAÇÃO N° 01: INFRA-ESTRUTURA DO </w:t>
      </w:r>
      <w:r w:rsidRPr="00FC3F25">
        <w:rPr>
          <w:rFonts w:ascii="Arial Black" w:hAnsi="Arial Black" w:cs="Arial"/>
        </w:rPr>
        <w:t>SAIB®</w:t>
      </w:r>
    </w:p>
    <w:p w:rsidR="00FC3F25" w:rsidRDefault="00FC3F25" w:rsidP="00FC3F25">
      <w:pPr>
        <w:spacing w:line="276" w:lineRule="auto"/>
        <w:jc w:val="both"/>
        <w:rPr>
          <w:rFonts w:ascii="Arial" w:hAnsi="Arial" w:cs="Arial"/>
        </w:rPr>
      </w:pPr>
    </w:p>
    <w:p w:rsidR="00B92B02" w:rsidRDefault="007819A1" w:rsidP="00F446C1">
      <w:pPr>
        <w:pStyle w:val="ListParagraph"/>
        <w:spacing w:line="276" w:lineRule="auto"/>
        <w:ind w:left="0"/>
        <w:jc w:val="both"/>
        <w:rPr>
          <w:rFonts w:ascii="Arial" w:hAnsi="Arial" w:cs="Arial"/>
        </w:rPr>
      </w:pPr>
      <w:r>
        <w:rPr>
          <w:rFonts w:ascii="Arial" w:hAnsi="Arial" w:cs="Arial"/>
          <w:noProof/>
          <w:lang w:eastAsia="pt-BR"/>
        </w:rPr>
        <w:drawing>
          <wp:inline distT="0" distB="0" distL="0" distR="0">
            <wp:extent cx="6477000" cy="4562475"/>
            <wp:effectExtent l="19050" t="0" r="0" b="0"/>
            <wp:docPr id="40" name="Imagem 39" descr="Infra Estrutua SA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ra Estrutua SAIB®.jpg"/>
                    <pic:cNvPicPr/>
                  </pic:nvPicPr>
                  <pic:blipFill>
                    <a:blip r:embed="rId42" cstate="print"/>
                    <a:stretch>
                      <a:fillRect/>
                    </a:stretch>
                  </pic:blipFill>
                  <pic:spPr>
                    <a:xfrm>
                      <a:off x="0" y="0"/>
                      <a:ext cx="6479540" cy="4564264"/>
                    </a:xfrm>
                    <a:prstGeom prst="rect">
                      <a:avLst/>
                    </a:prstGeom>
                  </pic:spPr>
                </pic:pic>
              </a:graphicData>
            </a:graphic>
          </wp:inline>
        </w:drawing>
      </w:r>
    </w:p>
    <w:p w:rsidR="003725A4"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88960"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4"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3725A4" w:rsidRPr="0089090D"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3725A4" w:rsidRPr="006D6CC7"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3725A4" w:rsidRDefault="003725A4" w:rsidP="003725A4">
      <w:pPr>
        <w:jc w:val="both"/>
        <w:rPr>
          <w:rFonts w:ascii="Arial" w:hAnsi="Arial" w:cs="Arial"/>
          <w:b/>
        </w:rPr>
      </w:pPr>
    </w:p>
    <w:p w:rsidR="003725A4" w:rsidRDefault="003725A4" w:rsidP="003725A4">
      <w:pPr>
        <w:jc w:val="both"/>
        <w:rPr>
          <w:rFonts w:ascii="Arial" w:hAnsi="Arial" w:cs="Arial"/>
          <w:b/>
        </w:rPr>
      </w:pPr>
    </w:p>
    <w:p w:rsidR="003725A4" w:rsidRPr="003725A4" w:rsidRDefault="003725A4" w:rsidP="003725A4">
      <w:pPr>
        <w:jc w:val="both"/>
        <w:rPr>
          <w:rFonts w:ascii="Arial Black" w:hAnsi="Arial Black" w:cs="Arial"/>
          <w:b/>
          <w:highlight w:val="yellow"/>
        </w:rPr>
      </w:pPr>
      <w:r w:rsidRPr="003725A4">
        <w:rPr>
          <w:rFonts w:ascii="Arial Black" w:hAnsi="Arial Black" w:cs="Arial"/>
          <w:b/>
          <w:highlight w:val="yellow"/>
        </w:rPr>
        <w:t># FASE TRÊS - Processo de Desenvolvimento de Software</w:t>
      </w:r>
    </w:p>
    <w:p w:rsidR="003725A4" w:rsidRPr="004D0B4A" w:rsidRDefault="003725A4" w:rsidP="003725A4">
      <w:pPr>
        <w:jc w:val="both"/>
        <w:rPr>
          <w:rFonts w:ascii="Arial Black" w:hAnsi="Arial Black" w:cs="Arial"/>
          <w:b/>
        </w:rPr>
      </w:pPr>
      <w:r w:rsidRPr="0091527E">
        <w:rPr>
          <w:rFonts w:ascii="Arial Black" w:hAnsi="Arial Black" w:cs="Arial"/>
          <w:b/>
          <w:highlight w:val="yellow"/>
        </w:rPr>
        <w:t xml:space="preserve"># Documento Número: </w:t>
      </w:r>
      <w:r w:rsidRPr="003725A4">
        <w:rPr>
          <w:rFonts w:ascii="Arial Black" w:hAnsi="Arial Black" w:cs="Arial"/>
          <w:b/>
          <w:highlight w:val="yellow"/>
        </w:rPr>
        <w:t>3.0</w:t>
      </w:r>
    </w:p>
    <w:p w:rsidR="003725A4" w:rsidRPr="00D92B68" w:rsidRDefault="003725A4" w:rsidP="003725A4">
      <w:pPr>
        <w:jc w:val="both"/>
        <w:rPr>
          <w:rFonts w:ascii="Arial" w:hAnsi="Arial" w:cs="Arial"/>
          <w:b/>
        </w:rPr>
      </w:pPr>
      <w:r w:rsidRPr="00CB4106">
        <w:rPr>
          <w:rFonts w:ascii="Arial Black" w:hAnsi="Arial Black" w:cs="Arial"/>
          <w:b/>
        </w:rPr>
        <w:t xml:space="preserve">- Atividade </w:t>
      </w:r>
      <w:r>
        <w:rPr>
          <w:rFonts w:ascii="Arial Black" w:hAnsi="Arial Black" w:cs="Arial"/>
          <w:b/>
        </w:rPr>
        <w:t>3.0</w:t>
      </w:r>
      <w:r w:rsidRPr="00CB4106">
        <w:rPr>
          <w:rFonts w:ascii="Arial Black" w:hAnsi="Arial Black" w:cs="Arial"/>
          <w:b/>
        </w:rPr>
        <w:t xml:space="preserve">: </w:t>
      </w:r>
      <w:r>
        <w:rPr>
          <w:rFonts w:ascii="Arial Black" w:hAnsi="Arial Black" w:cs="Arial"/>
          <w:b/>
        </w:rPr>
        <w:t>Proposta do Projeto de Interface Homem-Máquina</w:t>
      </w:r>
    </w:p>
    <w:p w:rsidR="003725A4" w:rsidRPr="00D92B68" w:rsidRDefault="003725A4" w:rsidP="003725A4">
      <w:pPr>
        <w:jc w:val="both"/>
        <w:rPr>
          <w:rFonts w:ascii="Arial" w:hAnsi="Arial" w:cs="Arial"/>
          <w:b/>
        </w:rPr>
      </w:pPr>
    </w:p>
    <w:p w:rsidR="003725A4" w:rsidRDefault="003725A4" w:rsidP="003725A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3725A4" w:rsidRDefault="003725A4" w:rsidP="003725A4">
      <w:pPr>
        <w:spacing w:line="276" w:lineRule="auto"/>
        <w:jc w:val="both"/>
        <w:rPr>
          <w:rFonts w:ascii="Arial" w:hAnsi="Arial" w:cs="Arial"/>
        </w:rPr>
      </w:pPr>
    </w:p>
    <w:p w:rsidR="00A92A1C" w:rsidRPr="00A92A1C" w:rsidRDefault="00A92A1C" w:rsidP="00A92A1C">
      <w:pPr>
        <w:pStyle w:val="ListParagraph"/>
        <w:spacing w:line="276" w:lineRule="auto"/>
        <w:ind w:left="0"/>
        <w:jc w:val="both"/>
        <w:rPr>
          <w:rFonts w:ascii="Arial" w:hAnsi="Arial" w:cs="Arial"/>
        </w:rPr>
      </w:pPr>
      <w:r>
        <w:rPr>
          <w:rFonts w:ascii="Arial" w:hAnsi="Arial" w:cs="Arial"/>
        </w:rPr>
        <w:tab/>
      </w:r>
      <w:r w:rsidRPr="00A92A1C">
        <w:rPr>
          <w:rFonts w:ascii="Arial" w:hAnsi="Arial" w:cs="Arial"/>
        </w:rPr>
        <w:t>"Uma interface homem-máquina (IHM) compreende os comportamentos do usuário (ser humano) e as características e facilidades do sistema (desenvolvimento ou design e documentação), do equipamento (hardware) e do ambiente (aspectos físicos e impactos da informatização). Assim, interface não é só o que se vê em uma tela ou monitor, mas também os periféricos, os manuais, o local de trabalho, materiais impressos e até o suporte técnico e de treinamento ( Dix et.,1993).</w:t>
      </w:r>
    </w:p>
    <w:p w:rsidR="003725A4" w:rsidRDefault="003725A4" w:rsidP="00F446C1">
      <w:pPr>
        <w:pStyle w:val="ListParagraph"/>
        <w:spacing w:line="276" w:lineRule="auto"/>
        <w:ind w:left="0"/>
        <w:jc w:val="both"/>
        <w:rPr>
          <w:rFonts w:ascii="Arial" w:hAnsi="Arial" w:cs="Arial"/>
        </w:rPr>
      </w:pPr>
    </w:p>
    <w:p w:rsidR="003725A4" w:rsidRPr="00D92B68" w:rsidRDefault="003725A4" w:rsidP="003725A4">
      <w:pPr>
        <w:jc w:val="both"/>
        <w:rPr>
          <w:rFonts w:ascii="Arial" w:hAnsi="Arial" w:cs="Arial"/>
          <w:b/>
        </w:rPr>
      </w:pPr>
    </w:p>
    <w:p w:rsidR="003725A4" w:rsidRDefault="003725A4" w:rsidP="003725A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 PROJETO DE INTERFACE</w:t>
      </w:r>
    </w:p>
    <w:p w:rsidR="003725A4" w:rsidRDefault="003725A4" w:rsidP="003725A4">
      <w:pPr>
        <w:spacing w:line="276" w:lineRule="auto"/>
        <w:jc w:val="both"/>
        <w:rPr>
          <w:rFonts w:ascii="Arial" w:hAnsi="Arial" w:cs="Arial"/>
        </w:rPr>
      </w:pPr>
    </w:p>
    <w:p w:rsidR="003725A4" w:rsidRDefault="00107657" w:rsidP="00F446C1">
      <w:pPr>
        <w:pStyle w:val="ListParagraph"/>
        <w:spacing w:line="276" w:lineRule="auto"/>
        <w:ind w:left="0"/>
        <w:jc w:val="both"/>
        <w:rPr>
          <w:rFonts w:ascii="Arial" w:hAnsi="Arial" w:cs="Arial"/>
        </w:rPr>
      </w:pPr>
      <w:r>
        <w:rPr>
          <w:rFonts w:ascii="Arial" w:hAnsi="Arial" w:cs="Arial"/>
          <w:noProof/>
          <w:lang w:eastAsia="pt-BR"/>
        </w:rPr>
        <w:drawing>
          <wp:anchor distT="0" distB="0" distL="0" distR="0" simplePos="0" relativeHeight="251703296" behindDoc="0" locked="0" layoutInCell="1" allowOverlap="1">
            <wp:simplePos x="0" y="0"/>
            <wp:positionH relativeFrom="column">
              <wp:align>center</wp:align>
            </wp:positionH>
            <wp:positionV relativeFrom="paragraph">
              <wp:posOffset>186055</wp:posOffset>
            </wp:positionV>
            <wp:extent cx="6218555" cy="4991100"/>
            <wp:effectExtent l="19050" t="0" r="0" b="0"/>
            <wp:wrapTopAndBottom/>
            <wp:docPr id="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srcRect/>
                    <a:stretch>
                      <a:fillRect/>
                    </a:stretch>
                  </pic:blipFill>
                  <pic:spPr bwMode="auto">
                    <a:xfrm>
                      <a:off x="0" y="0"/>
                      <a:ext cx="6218555" cy="4991100"/>
                    </a:xfrm>
                    <a:prstGeom prst="rect">
                      <a:avLst/>
                    </a:prstGeom>
                    <a:solidFill>
                      <a:srgbClr val="FFFFFF"/>
                    </a:solidFill>
                    <a:ln w="9525">
                      <a:noFill/>
                      <a:miter lim="800000"/>
                      <a:headEnd/>
                      <a:tailEnd/>
                    </a:ln>
                  </pic:spPr>
                </pic:pic>
              </a:graphicData>
            </a:graphic>
          </wp:anchor>
        </w:drawing>
      </w:r>
    </w:p>
    <w:p w:rsidR="00107657" w:rsidRDefault="00107657" w:rsidP="00107657"/>
    <w:p w:rsidR="00107657" w:rsidRPr="00107657" w:rsidRDefault="00107657" w:rsidP="007E58A9">
      <w:pPr>
        <w:pStyle w:val="ListParagraph"/>
        <w:numPr>
          <w:ilvl w:val="0"/>
          <w:numId w:val="38"/>
        </w:numPr>
        <w:spacing w:line="276" w:lineRule="auto"/>
        <w:jc w:val="both"/>
        <w:rPr>
          <w:rFonts w:ascii="Arial" w:hAnsi="Arial" w:cs="Arial"/>
        </w:rPr>
      </w:pPr>
      <w:r w:rsidRPr="00107657">
        <w:rPr>
          <w:rFonts w:ascii="Arial" w:hAnsi="Arial" w:cs="Arial"/>
          <w:b/>
        </w:rPr>
        <w:t>Campo Login :</w:t>
      </w:r>
      <w:r w:rsidRPr="00107657">
        <w:rPr>
          <w:rFonts w:ascii="Arial" w:hAnsi="Arial" w:cs="Arial"/>
        </w:rPr>
        <w:t xml:space="preserve"> Nome a ser inserido para determinado usuário;</w:t>
      </w:r>
    </w:p>
    <w:p w:rsidR="00107657" w:rsidRPr="00107657" w:rsidRDefault="00107657" w:rsidP="007E58A9">
      <w:pPr>
        <w:pStyle w:val="ListParagraph"/>
        <w:numPr>
          <w:ilvl w:val="0"/>
          <w:numId w:val="38"/>
        </w:numPr>
        <w:spacing w:line="276" w:lineRule="auto"/>
        <w:jc w:val="both"/>
        <w:rPr>
          <w:rFonts w:ascii="Arial" w:hAnsi="Arial" w:cs="Arial"/>
        </w:rPr>
      </w:pPr>
      <w:r w:rsidRPr="00107657">
        <w:rPr>
          <w:rFonts w:ascii="Arial" w:hAnsi="Arial" w:cs="Arial"/>
          <w:b/>
        </w:rPr>
        <w:t xml:space="preserve">Campo Senha : </w:t>
      </w:r>
      <w:r w:rsidRPr="00107657">
        <w:rPr>
          <w:rFonts w:ascii="Arial" w:hAnsi="Arial" w:cs="Arial"/>
        </w:rPr>
        <w:t>Caracteres a ser inseridos para realização da Autenticação/ Autorização de usuários;</w:t>
      </w:r>
    </w:p>
    <w:p w:rsidR="008A69E8" w:rsidRDefault="008A69E8" w:rsidP="00107657"/>
    <w:p w:rsidR="00107657" w:rsidRDefault="00107657" w:rsidP="00107657">
      <w:r>
        <w:rPr>
          <w:noProof/>
          <w:lang w:eastAsia="pt-BR"/>
        </w:rPr>
        <w:drawing>
          <wp:anchor distT="0" distB="0" distL="0" distR="0" simplePos="0" relativeHeight="251704320" behindDoc="0" locked="0" layoutInCell="1" allowOverlap="1">
            <wp:simplePos x="0" y="0"/>
            <wp:positionH relativeFrom="column">
              <wp:align>center</wp:align>
            </wp:positionH>
            <wp:positionV relativeFrom="paragraph">
              <wp:posOffset>341630</wp:posOffset>
            </wp:positionV>
            <wp:extent cx="6115050" cy="6381750"/>
            <wp:effectExtent l="19050" t="0" r="0" b="0"/>
            <wp:wrapTopAndBottom/>
            <wp:docPr id="4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srcRect/>
                    <a:stretch>
                      <a:fillRect/>
                    </a:stretch>
                  </pic:blipFill>
                  <pic:spPr bwMode="auto">
                    <a:xfrm>
                      <a:off x="0" y="0"/>
                      <a:ext cx="6115050" cy="6381750"/>
                    </a:xfrm>
                    <a:prstGeom prst="rect">
                      <a:avLst/>
                    </a:prstGeom>
                    <a:solidFill>
                      <a:srgbClr val="FFFFFF"/>
                    </a:solidFill>
                    <a:ln w="9525">
                      <a:noFill/>
                      <a:miter lim="800000"/>
                      <a:headEnd/>
                      <a:tailEnd/>
                    </a:ln>
                  </pic:spPr>
                </pic:pic>
              </a:graphicData>
            </a:graphic>
          </wp:anchor>
        </w:drawing>
      </w:r>
    </w:p>
    <w:p w:rsidR="00107657" w:rsidRDefault="00107657" w:rsidP="00107657"/>
    <w:p w:rsidR="00107657" w:rsidRDefault="00107657" w:rsidP="00107657"/>
    <w:p w:rsidR="008A69E8" w:rsidRDefault="008A69E8" w:rsidP="00107657"/>
    <w:p w:rsidR="008A69E8" w:rsidRDefault="008A69E8" w:rsidP="00107657"/>
    <w:p w:rsidR="00107657" w:rsidRPr="00107657" w:rsidRDefault="00107657" w:rsidP="007E58A9">
      <w:pPr>
        <w:pStyle w:val="ListParagraph"/>
        <w:numPr>
          <w:ilvl w:val="0"/>
          <w:numId w:val="38"/>
        </w:numPr>
        <w:spacing w:line="276" w:lineRule="auto"/>
        <w:rPr>
          <w:rFonts w:ascii="Arial" w:hAnsi="Arial" w:cs="Arial"/>
        </w:rPr>
      </w:pPr>
      <w:r w:rsidRPr="00107657">
        <w:rPr>
          <w:rFonts w:ascii="Arial" w:hAnsi="Arial" w:cs="Arial"/>
          <w:b/>
        </w:rPr>
        <w:t>Menu Administrar :</w:t>
      </w:r>
      <w:r w:rsidRPr="00107657">
        <w:rPr>
          <w:rFonts w:ascii="Arial" w:hAnsi="Arial" w:cs="Arial"/>
        </w:rPr>
        <w:t xml:space="preserve"> Este item contém informações que devem ser gerenciada pelo administrador do sistema, como manutenção de jogos e ingressos nos estádios;</w:t>
      </w:r>
    </w:p>
    <w:p w:rsidR="00107657" w:rsidRPr="00107657" w:rsidRDefault="00107657" w:rsidP="007E58A9">
      <w:pPr>
        <w:pStyle w:val="ListParagraph"/>
        <w:numPr>
          <w:ilvl w:val="0"/>
          <w:numId w:val="38"/>
        </w:numPr>
        <w:spacing w:line="276" w:lineRule="auto"/>
        <w:rPr>
          <w:rFonts w:ascii="Arial" w:hAnsi="Arial" w:cs="Arial"/>
        </w:rPr>
      </w:pPr>
      <w:r w:rsidRPr="00107657">
        <w:rPr>
          <w:rFonts w:ascii="Arial" w:hAnsi="Arial" w:cs="Arial"/>
          <w:b/>
        </w:rPr>
        <w:t>Menu Relatório:</w:t>
      </w:r>
      <w:r w:rsidRPr="00107657">
        <w:rPr>
          <w:rFonts w:ascii="Arial" w:hAnsi="Arial" w:cs="Arial"/>
        </w:rPr>
        <w:t xml:space="preserve"> Neste item deve conter os relatórios para acompanhamento de vendas.</w:t>
      </w:r>
    </w:p>
    <w:p w:rsidR="00107657" w:rsidRPr="00107657" w:rsidRDefault="00107657" w:rsidP="007E58A9">
      <w:pPr>
        <w:pStyle w:val="ListParagraph"/>
        <w:numPr>
          <w:ilvl w:val="0"/>
          <w:numId w:val="38"/>
        </w:numPr>
        <w:spacing w:line="276" w:lineRule="auto"/>
        <w:rPr>
          <w:rFonts w:ascii="Arial" w:hAnsi="Arial" w:cs="Arial"/>
        </w:rPr>
      </w:pPr>
      <w:r w:rsidRPr="00107657">
        <w:rPr>
          <w:rFonts w:ascii="Arial" w:hAnsi="Arial" w:cs="Arial"/>
          <w:b/>
        </w:rPr>
        <w:t xml:space="preserve">Menu Ajuda: </w:t>
      </w:r>
      <w:r w:rsidRPr="00107657">
        <w:rPr>
          <w:rFonts w:ascii="Arial" w:hAnsi="Arial" w:cs="Arial"/>
        </w:rPr>
        <w:t>Neste item contém á ajuda para utilização do sistema.</w:t>
      </w:r>
    </w:p>
    <w:p w:rsidR="00107657" w:rsidRDefault="00107657" w:rsidP="00107657"/>
    <w:p w:rsidR="00107657" w:rsidRDefault="00107657" w:rsidP="00107657"/>
    <w:p w:rsidR="009E53B2" w:rsidRDefault="009E53B2" w:rsidP="00107657"/>
    <w:p w:rsidR="00107657" w:rsidRDefault="00107657" w:rsidP="00107657">
      <w:r>
        <w:rPr>
          <w:noProof/>
          <w:lang w:eastAsia="pt-BR"/>
        </w:rPr>
        <w:drawing>
          <wp:anchor distT="0" distB="0" distL="0" distR="0" simplePos="0" relativeHeight="251705344" behindDoc="0" locked="0" layoutInCell="1" allowOverlap="1">
            <wp:simplePos x="0" y="0"/>
            <wp:positionH relativeFrom="column">
              <wp:align>center</wp:align>
            </wp:positionH>
            <wp:positionV relativeFrom="paragraph">
              <wp:posOffset>-635</wp:posOffset>
            </wp:positionV>
            <wp:extent cx="6115050" cy="5410200"/>
            <wp:effectExtent l="19050" t="0" r="0" b="0"/>
            <wp:wrapTopAndBottom/>
            <wp:docPr id="4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srcRect/>
                    <a:stretch>
                      <a:fillRect/>
                    </a:stretch>
                  </pic:blipFill>
                  <pic:spPr bwMode="auto">
                    <a:xfrm>
                      <a:off x="0" y="0"/>
                      <a:ext cx="6115050" cy="5410200"/>
                    </a:xfrm>
                    <a:prstGeom prst="rect">
                      <a:avLst/>
                    </a:prstGeom>
                    <a:solidFill>
                      <a:srgbClr val="FFFFFF"/>
                    </a:solidFill>
                    <a:ln w="9525">
                      <a:noFill/>
                      <a:miter lim="800000"/>
                      <a:headEnd/>
                      <a:tailEnd/>
                    </a:ln>
                  </pic:spPr>
                </pic:pic>
              </a:graphicData>
            </a:graphic>
          </wp:anchor>
        </w:drawing>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Campo Nome:</w:t>
      </w:r>
      <w:r w:rsidRPr="008A69E8">
        <w:rPr>
          <w:rFonts w:ascii="Arial" w:hAnsi="Arial" w:cs="Arial"/>
        </w:rPr>
        <w:t xml:space="preserve"> Campo que aceita somente letra que deve ser preenchido com o nome da pessoa;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Campo CPF:</w:t>
      </w:r>
      <w:r w:rsidRPr="008A69E8">
        <w:rPr>
          <w:rFonts w:ascii="Arial" w:hAnsi="Arial" w:cs="Arial"/>
        </w:rPr>
        <w:t xml:space="preserve"> Campo que aceita somente número e deve ser preenchido com o cpf da pessoa;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 xml:space="preserve">Campo E-Mail </w:t>
      </w:r>
      <w:r w:rsidRPr="008A69E8">
        <w:rPr>
          <w:rFonts w:ascii="Arial" w:hAnsi="Arial" w:cs="Arial"/>
        </w:rPr>
        <w:t>:  Campo que aceita letra e número e deve ser preenchido com o e-mail da pessoa;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 xml:space="preserve">Botão Pesquisar </w:t>
      </w:r>
      <w:r w:rsidRPr="008A69E8">
        <w:rPr>
          <w:rFonts w:ascii="Arial" w:hAnsi="Arial" w:cs="Arial"/>
        </w:rPr>
        <w:t>: Este botão é utilizado para realização de pesquisa do cliente no sistema;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 xml:space="preserve">Botão Cadastrar : </w:t>
      </w:r>
      <w:r w:rsidRPr="008A69E8">
        <w:rPr>
          <w:rFonts w:ascii="Arial" w:hAnsi="Arial" w:cs="Arial"/>
        </w:rPr>
        <w:t>Este botão é utilizado para realização de cadastro do cliente no sistema;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Botão Excluir</w:t>
      </w:r>
      <w:r w:rsidRPr="008A69E8">
        <w:rPr>
          <w:rFonts w:ascii="Arial" w:hAnsi="Arial" w:cs="Arial"/>
        </w:rPr>
        <w:t>: Este botão é utilizado para realização de Exclusão do cliente no sistema;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 xml:space="preserve">Botão Editar : </w:t>
      </w:r>
      <w:r w:rsidRPr="008A69E8">
        <w:rPr>
          <w:rFonts w:ascii="Arial" w:hAnsi="Arial" w:cs="Arial"/>
        </w:rPr>
        <w:t>Este botão é utilizado para realização da edição dos dados do cliente no sistema;</w:t>
      </w:r>
    </w:p>
    <w:p w:rsidR="00107657" w:rsidRPr="008A69E8" w:rsidRDefault="00107657" w:rsidP="007E58A9">
      <w:pPr>
        <w:pStyle w:val="ListParagraph"/>
        <w:numPr>
          <w:ilvl w:val="0"/>
          <w:numId w:val="38"/>
        </w:numPr>
        <w:spacing w:line="276" w:lineRule="auto"/>
        <w:jc w:val="both"/>
        <w:rPr>
          <w:rFonts w:ascii="Arial" w:hAnsi="Arial" w:cs="Arial"/>
        </w:rPr>
      </w:pPr>
      <w:r w:rsidRPr="008A69E8">
        <w:rPr>
          <w:rFonts w:ascii="Arial" w:hAnsi="Arial" w:cs="Arial"/>
          <w:b/>
        </w:rPr>
        <w:t xml:space="preserve">Botão Regerar Senha : </w:t>
      </w:r>
      <w:r w:rsidRPr="008A69E8">
        <w:rPr>
          <w:rFonts w:ascii="Arial" w:hAnsi="Arial" w:cs="Arial"/>
        </w:rPr>
        <w:t>Este botão é utilizado para regerar e enviar a senha por e-mail do cliente;</w:t>
      </w:r>
    </w:p>
    <w:p w:rsidR="00107657" w:rsidRDefault="00107657" w:rsidP="00107657"/>
    <w:p w:rsidR="00107657" w:rsidRDefault="00107657" w:rsidP="00107657"/>
    <w:p w:rsidR="000F61F2" w:rsidRDefault="000F61F2" w:rsidP="00107657"/>
    <w:p w:rsidR="000F61F2" w:rsidRDefault="000F61F2" w:rsidP="00107657"/>
    <w:p w:rsidR="000F61F2" w:rsidRDefault="000F61F2" w:rsidP="00107657"/>
    <w:p w:rsidR="000F61F2" w:rsidRDefault="000F61F2" w:rsidP="00107657"/>
    <w:p w:rsidR="000F61F2" w:rsidRDefault="000F61F2" w:rsidP="00107657"/>
    <w:p w:rsidR="000F61F2" w:rsidRDefault="000F61F2" w:rsidP="00107657">
      <w:r>
        <w:rPr>
          <w:noProof/>
          <w:lang w:eastAsia="pt-BR"/>
        </w:rPr>
        <w:lastRenderedPageBreak/>
        <w:drawing>
          <wp:anchor distT="0" distB="0" distL="0" distR="0" simplePos="0" relativeHeight="251706368" behindDoc="0" locked="0" layoutInCell="1" allowOverlap="1">
            <wp:simplePos x="0" y="0"/>
            <wp:positionH relativeFrom="column">
              <wp:posOffset>21590</wp:posOffset>
            </wp:positionH>
            <wp:positionV relativeFrom="paragraph">
              <wp:posOffset>-114935</wp:posOffset>
            </wp:positionV>
            <wp:extent cx="6115050" cy="5600700"/>
            <wp:effectExtent l="19050" t="0" r="0" b="0"/>
            <wp:wrapTopAndBottom/>
            <wp:docPr id="4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srcRect/>
                    <a:stretch>
                      <a:fillRect/>
                    </a:stretch>
                  </pic:blipFill>
                  <pic:spPr bwMode="auto">
                    <a:xfrm>
                      <a:off x="0" y="0"/>
                      <a:ext cx="6115050" cy="5600700"/>
                    </a:xfrm>
                    <a:prstGeom prst="rect">
                      <a:avLst/>
                    </a:prstGeom>
                    <a:solidFill>
                      <a:srgbClr val="FFFFFF"/>
                    </a:solidFill>
                    <a:ln w="9525">
                      <a:noFill/>
                      <a:miter lim="800000"/>
                      <a:headEnd/>
                      <a:tailEnd/>
                    </a:ln>
                  </pic:spPr>
                </pic:pic>
              </a:graphicData>
            </a:graphic>
          </wp:anchor>
        </w:drawing>
      </w:r>
    </w:p>
    <w:p w:rsidR="00107657" w:rsidRDefault="00107657" w:rsidP="00107657"/>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Campo Estádio: </w:t>
      </w:r>
      <w:r w:rsidRPr="009E53B2">
        <w:rPr>
          <w:rFonts w:ascii="Arial" w:hAnsi="Arial" w:cs="Arial"/>
        </w:rPr>
        <w:t>Este campo deve ser selecionado com o nome de todos os estádios disponíveis;</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Campo Jogo: </w:t>
      </w:r>
      <w:r w:rsidRPr="009E53B2">
        <w:rPr>
          <w:rFonts w:ascii="Arial" w:hAnsi="Arial" w:cs="Arial"/>
        </w:rPr>
        <w:t>Este campo deve ser selecionado com o jogo cadastrado previamente;</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Campo Local: </w:t>
      </w:r>
      <w:r w:rsidRPr="009E53B2">
        <w:rPr>
          <w:rFonts w:ascii="Arial" w:hAnsi="Arial" w:cs="Arial"/>
        </w:rPr>
        <w:t>Este campo já é selecionado quando selecionamos o estádio;</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Campo Data do Jogo: </w:t>
      </w:r>
      <w:r w:rsidRPr="009E53B2">
        <w:rPr>
          <w:rFonts w:ascii="Arial" w:hAnsi="Arial" w:cs="Arial"/>
        </w:rPr>
        <w:t>Este campo deve ser preenchido com a data proposta para o jogo;</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Botão Pesquisar: </w:t>
      </w:r>
      <w:r w:rsidRPr="009E53B2">
        <w:rPr>
          <w:rFonts w:ascii="Arial" w:hAnsi="Arial" w:cs="Arial"/>
        </w:rPr>
        <w:t>Este botão é utilizado para realização de filtros com os campos acima;</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Botão Cadastrar</w:t>
      </w:r>
      <w:r w:rsidRPr="009E53B2">
        <w:rPr>
          <w:rFonts w:ascii="Arial" w:hAnsi="Arial" w:cs="Arial"/>
        </w:rPr>
        <w:t>: Este botão é utilizado para associar o estádio com o jogo e a data;</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Botão Excluir: </w:t>
      </w:r>
      <w:r w:rsidRPr="009E53B2">
        <w:rPr>
          <w:rFonts w:ascii="Arial" w:hAnsi="Arial" w:cs="Arial"/>
        </w:rPr>
        <w:t>Este botão é utilizado para excluir a associação do estádio com o jogo e a data;</w:t>
      </w:r>
    </w:p>
    <w:p w:rsidR="00107657" w:rsidRPr="009E53B2" w:rsidRDefault="000F61F2" w:rsidP="007E58A9">
      <w:pPr>
        <w:pStyle w:val="ListParagraph"/>
        <w:numPr>
          <w:ilvl w:val="0"/>
          <w:numId w:val="38"/>
        </w:numPr>
        <w:spacing w:line="276" w:lineRule="auto"/>
        <w:jc w:val="both"/>
        <w:rPr>
          <w:rFonts w:ascii="Arial" w:hAnsi="Arial" w:cs="Arial"/>
        </w:rPr>
      </w:pPr>
      <w:r>
        <w:rPr>
          <w:rFonts w:ascii="Arial" w:hAnsi="Arial" w:cs="Arial"/>
          <w:b/>
        </w:rPr>
        <w:t>Botão Editar</w:t>
      </w:r>
      <w:r w:rsidR="00107657" w:rsidRPr="009E53B2">
        <w:rPr>
          <w:rFonts w:ascii="Arial" w:hAnsi="Arial" w:cs="Arial"/>
          <w:b/>
        </w:rPr>
        <w:t xml:space="preserve">: </w:t>
      </w:r>
      <w:r w:rsidR="00107657" w:rsidRPr="009E53B2">
        <w:rPr>
          <w:rFonts w:ascii="Arial" w:hAnsi="Arial" w:cs="Arial"/>
        </w:rPr>
        <w:t>Este botão é utilizado para editar a associação do estádio com o jogo e a data;</w:t>
      </w:r>
    </w:p>
    <w:p w:rsidR="00107657" w:rsidRPr="009E53B2" w:rsidRDefault="00107657" w:rsidP="007E58A9">
      <w:pPr>
        <w:pStyle w:val="ListParagraph"/>
        <w:numPr>
          <w:ilvl w:val="0"/>
          <w:numId w:val="38"/>
        </w:numPr>
        <w:spacing w:line="276" w:lineRule="auto"/>
        <w:jc w:val="both"/>
        <w:rPr>
          <w:rFonts w:ascii="Arial" w:hAnsi="Arial" w:cs="Arial"/>
        </w:rPr>
      </w:pPr>
      <w:r w:rsidRPr="009E53B2">
        <w:rPr>
          <w:rFonts w:ascii="Arial" w:hAnsi="Arial" w:cs="Arial"/>
          <w:b/>
        </w:rPr>
        <w:t xml:space="preserve">Botão Liberar Venda: </w:t>
      </w:r>
      <w:r w:rsidRPr="009E53B2">
        <w:rPr>
          <w:rFonts w:ascii="Arial" w:hAnsi="Arial" w:cs="Arial"/>
        </w:rPr>
        <w:t>Este botão é utilizado para liberar a compra de ingressos pelos clientes;</w:t>
      </w:r>
    </w:p>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F15E6D" w:rsidRDefault="00F15E6D" w:rsidP="00107657"/>
    <w:p w:rsidR="00F15E6D" w:rsidRDefault="00F15E6D" w:rsidP="00107657"/>
    <w:p w:rsidR="00107657" w:rsidRDefault="00107657" w:rsidP="00107657">
      <w:r>
        <w:rPr>
          <w:noProof/>
          <w:lang w:eastAsia="pt-BR"/>
        </w:rPr>
        <w:drawing>
          <wp:anchor distT="0" distB="0" distL="0" distR="0" simplePos="0" relativeHeight="251707392" behindDoc="0" locked="0" layoutInCell="1" allowOverlap="1">
            <wp:simplePos x="0" y="0"/>
            <wp:positionH relativeFrom="column">
              <wp:align>center</wp:align>
            </wp:positionH>
            <wp:positionV relativeFrom="paragraph">
              <wp:posOffset>-635</wp:posOffset>
            </wp:positionV>
            <wp:extent cx="6115050" cy="6467475"/>
            <wp:effectExtent l="19050" t="0" r="0" b="0"/>
            <wp:wrapTopAndBottom/>
            <wp:docPr id="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srcRect/>
                    <a:stretch>
                      <a:fillRect/>
                    </a:stretch>
                  </pic:blipFill>
                  <pic:spPr bwMode="auto">
                    <a:xfrm>
                      <a:off x="0" y="0"/>
                      <a:ext cx="6115050" cy="6467475"/>
                    </a:xfrm>
                    <a:prstGeom prst="rect">
                      <a:avLst/>
                    </a:prstGeom>
                    <a:solidFill>
                      <a:srgbClr val="FFFFFF"/>
                    </a:solidFill>
                    <a:ln w="9525">
                      <a:noFill/>
                      <a:miter lim="800000"/>
                      <a:headEnd/>
                      <a:tailEnd/>
                    </a:ln>
                  </pic:spPr>
                </pic:pic>
              </a:graphicData>
            </a:graphic>
          </wp:anchor>
        </w:drawing>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 xml:space="preserve">Campo Estádio: </w:t>
      </w:r>
      <w:r w:rsidRPr="00F15E6D">
        <w:rPr>
          <w:rFonts w:ascii="Arial" w:hAnsi="Arial" w:cs="Arial"/>
        </w:rPr>
        <w:t>Este campo deve ser selecionado com o nome de todos os estádios disponíveis;</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 xml:space="preserve">Campo Jogo: </w:t>
      </w:r>
      <w:r w:rsidRPr="00F15E6D">
        <w:rPr>
          <w:rFonts w:ascii="Arial" w:hAnsi="Arial" w:cs="Arial"/>
        </w:rPr>
        <w:t>Este campo deve ser selecionado com o jogo cadastrado previamente;</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Campo Data do Jogo</w:t>
      </w:r>
      <w:r w:rsidRPr="00F15E6D">
        <w:rPr>
          <w:rFonts w:ascii="Arial" w:hAnsi="Arial" w:cs="Arial"/>
        </w:rPr>
        <w:t>: Este campo deve ser preenchido com a data proposta para o jogo;</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Campo Nome</w:t>
      </w:r>
      <w:r w:rsidR="00F15E6D">
        <w:rPr>
          <w:rFonts w:ascii="Arial" w:hAnsi="Arial" w:cs="Arial"/>
          <w:b/>
        </w:rPr>
        <w:t>:</w:t>
      </w:r>
      <w:r w:rsidRPr="00F15E6D">
        <w:rPr>
          <w:rFonts w:ascii="Arial" w:hAnsi="Arial" w:cs="Arial"/>
        </w:rPr>
        <w:t xml:space="preserve"> Este campo deve ser preenchido com o nome do cliente que deseja ser obtido;</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Campo CPF</w:t>
      </w:r>
      <w:r w:rsidR="00F15E6D">
        <w:rPr>
          <w:rFonts w:ascii="Arial" w:hAnsi="Arial" w:cs="Arial"/>
          <w:b/>
        </w:rPr>
        <w:t xml:space="preserve">: </w:t>
      </w:r>
      <w:r w:rsidRPr="00F15E6D">
        <w:rPr>
          <w:rFonts w:ascii="Arial" w:hAnsi="Arial" w:cs="Arial"/>
        </w:rPr>
        <w:t>Este campo deve ser preenchido com o CPF do cliente que deseja ser obtido ;</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 xml:space="preserve">Campo Situação da Compra  </w:t>
      </w:r>
      <w:r w:rsidRPr="00F15E6D">
        <w:rPr>
          <w:rFonts w:ascii="Arial" w:hAnsi="Arial" w:cs="Arial"/>
        </w:rPr>
        <w:t>:  Este campo contém as situações disponíveis no processo de compra;</w:t>
      </w:r>
    </w:p>
    <w:p w:rsidR="00107657" w:rsidRPr="00F15E6D" w:rsidRDefault="00107657" w:rsidP="007E58A9">
      <w:pPr>
        <w:pStyle w:val="ListParagraph"/>
        <w:numPr>
          <w:ilvl w:val="0"/>
          <w:numId w:val="38"/>
        </w:numPr>
        <w:spacing w:line="276" w:lineRule="auto"/>
        <w:jc w:val="both"/>
        <w:rPr>
          <w:rFonts w:ascii="Arial" w:hAnsi="Arial" w:cs="Arial"/>
        </w:rPr>
      </w:pPr>
      <w:r w:rsidRPr="00F15E6D">
        <w:rPr>
          <w:rFonts w:ascii="Arial" w:hAnsi="Arial" w:cs="Arial"/>
          <w:b/>
        </w:rPr>
        <w:t xml:space="preserve">Botão Pesquisar  </w:t>
      </w:r>
      <w:r w:rsidR="00F15E6D">
        <w:rPr>
          <w:rFonts w:ascii="Arial" w:hAnsi="Arial" w:cs="Arial"/>
        </w:rPr>
        <w:t xml:space="preserve">: </w:t>
      </w:r>
      <w:r w:rsidRPr="00F15E6D">
        <w:rPr>
          <w:rFonts w:ascii="Arial" w:hAnsi="Arial" w:cs="Arial"/>
        </w:rPr>
        <w:t>Este botão é utilizado para realização de filtros com os campos acima;</w:t>
      </w:r>
    </w:p>
    <w:p w:rsidR="00107657" w:rsidRDefault="00107657" w:rsidP="00107657"/>
    <w:p w:rsidR="00107657" w:rsidRDefault="00107657" w:rsidP="00107657"/>
    <w:p w:rsidR="00107657" w:rsidRDefault="00107657" w:rsidP="00107657"/>
    <w:p w:rsidR="00107657" w:rsidRDefault="00107657" w:rsidP="00107657">
      <w:r>
        <w:rPr>
          <w:noProof/>
          <w:lang w:eastAsia="pt-BR"/>
        </w:rPr>
        <w:lastRenderedPageBreak/>
        <w:drawing>
          <wp:anchor distT="0" distB="0" distL="0" distR="0" simplePos="0" relativeHeight="251708416" behindDoc="0" locked="0" layoutInCell="1" allowOverlap="1">
            <wp:simplePos x="0" y="0"/>
            <wp:positionH relativeFrom="column">
              <wp:align>center</wp:align>
            </wp:positionH>
            <wp:positionV relativeFrom="paragraph">
              <wp:posOffset>-635</wp:posOffset>
            </wp:positionV>
            <wp:extent cx="6115050" cy="6076950"/>
            <wp:effectExtent l="19050" t="0" r="0" b="0"/>
            <wp:wrapTopAndBottom/>
            <wp:docPr id="4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srcRect/>
                    <a:stretch>
                      <a:fillRect/>
                    </a:stretch>
                  </pic:blipFill>
                  <pic:spPr bwMode="auto">
                    <a:xfrm>
                      <a:off x="0" y="0"/>
                      <a:ext cx="6115050" cy="6076950"/>
                    </a:xfrm>
                    <a:prstGeom prst="rect">
                      <a:avLst/>
                    </a:prstGeom>
                    <a:solidFill>
                      <a:srgbClr val="FFFFFF"/>
                    </a:solidFill>
                    <a:ln w="9525">
                      <a:noFill/>
                      <a:miter lim="800000"/>
                      <a:headEnd/>
                      <a:tailEnd/>
                    </a:ln>
                  </pic:spPr>
                </pic:pic>
              </a:graphicData>
            </a:graphic>
          </wp:anchor>
        </w:drawing>
      </w:r>
    </w:p>
    <w:p w:rsidR="00D96007" w:rsidRPr="00D96007" w:rsidRDefault="00D96007" w:rsidP="00D96007">
      <w:pPr>
        <w:pStyle w:val="ListParagraph"/>
        <w:spacing w:line="276" w:lineRule="auto"/>
        <w:jc w:val="both"/>
        <w:rPr>
          <w:rFonts w:ascii="Arial" w:hAnsi="Arial" w:cs="Arial"/>
        </w:rPr>
      </w:pPr>
    </w:p>
    <w:p w:rsidR="00107657" w:rsidRPr="001F2E15" w:rsidRDefault="00107657" w:rsidP="007E58A9">
      <w:pPr>
        <w:pStyle w:val="ListParagraph"/>
        <w:numPr>
          <w:ilvl w:val="0"/>
          <w:numId w:val="38"/>
        </w:numPr>
        <w:spacing w:line="276" w:lineRule="auto"/>
        <w:jc w:val="both"/>
        <w:rPr>
          <w:rFonts w:ascii="Arial" w:hAnsi="Arial" w:cs="Arial"/>
        </w:rPr>
      </w:pPr>
      <w:r w:rsidRPr="001F2E15">
        <w:rPr>
          <w:rFonts w:ascii="Arial" w:hAnsi="Arial" w:cs="Arial"/>
          <w:b/>
        </w:rPr>
        <w:t>Campo Estádio</w:t>
      </w:r>
      <w:r w:rsidRPr="001F2E15">
        <w:rPr>
          <w:rFonts w:ascii="Arial" w:hAnsi="Arial" w:cs="Arial"/>
        </w:rPr>
        <w:t>: Este campo deve ser selecionado com o nome de todos os estádios disponíveis;</w:t>
      </w:r>
    </w:p>
    <w:p w:rsidR="00107657" w:rsidRPr="001F2E15" w:rsidRDefault="001F2E15" w:rsidP="007E58A9">
      <w:pPr>
        <w:pStyle w:val="ListParagraph"/>
        <w:numPr>
          <w:ilvl w:val="0"/>
          <w:numId w:val="38"/>
        </w:numPr>
        <w:spacing w:line="276" w:lineRule="auto"/>
        <w:jc w:val="both"/>
        <w:rPr>
          <w:rFonts w:ascii="Arial" w:hAnsi="Arial" w:cs="Arial"/>
        </w:rPr>
      </w:pPr>
      <w:r>
        <w:rPr>
          <w:rFonts w:ascii="Arial" w:hAnsi="Arial" w:cs="Arial"/>
          <w:b/>
        </w:rPr>
        <w:t>Campo Jogo</w:t>
      </w:r>
      <w:r w:rsidR="00107657" w:rsidRPr="001F2E15">
        <w:rPr>
          <w:rFonts w:ascii="Arial" w:hAnsi="Arial" w:cs="Arial"/>
          <w:b/>
        </w:rPr>
        <w:t xml:space="preserve">: </w:t>
      </w:r>
      <w:r w:rsidR="00107657" w:rsidRPr="001F2E15">
        <w:rPr>
          <w:rFonts w:ascii="Arial" w:hAnsi="Arial" w:cs="Arial"/>
        </w:rPr>
        <w:t>Este campo deve ser selecionado com o jogo cadastrado previamente;</w:t>
      </w:r>
    </w:p>
    <w:p w:rsidR="00107657" w:rsidRPr="001F2E15" w:rsidRDefault="001F2E15" w:rsidP="007E58A9">
      <w:pPr>
        <w:pStyle w:val="ListParagraph"/>
        <w:numPr>
          <w:ilvl w:val="0"/>
          <w:numId w:val="38"/>
        </w:numPr>
        <w:spacing w:line="276" w:lineRule="auto"/>
        <w:jc w:val="both"/>
        <w:rPr>
          <w:rFonts w:ascii="Arial" w:hAnsi="Arial" w:cs="Arial"/>
        </w:rPr>
      </w:pPr>
      <w:r>
        <w:rPr>
          <w:rFonts w:ascii="Arial" w:hAnsi="Arial" w:cs="Arial"/>
          <w:b/>
        </w:rPr>
        <w:t>Campo Data do Jogo</w:t>
      </w:r>
      <w:r w:rsidR="00107657" w:rsidRPr="001F2E15">
        <w:rPr>
          <w:rFonts w:ascii="Arial" w:hAnsi="Arial" w:cs="Arial"/>
          <w:b/>
        </w:rPr>
        <w:t xml:space="preserve">: </w:t>
      </w:r>
      <w:r w:rsidR="00107657" w:rsidRPr="001F2E15">
        <w:rPr>
          <w:rFonts w:ascii="Arial" w:hAnsi="Arial" w:cs="Arial"/>
        </w:rPr>
        <w:t>Este campo deve ser preenchido com a data proposta para o jogo;</w:t>
      </w:r>
    </w:p>
    <w:p w:rsidR="00107657" w:rsidRPr="001F2E15" w:rsidRDefault="00107657" w:rsidP="007E58A9">
      <w:pPr>
        <w:pStyle w:val="ListParagraph"/>
        <w:numPr>
          <w:ilvl w:val="0"/>
          <w:numId w:val="38"/>
        </w:numPr>
        <w:spacing w:line="276" w:lineRule="auto"/>
        <w:jc w:val="both"/>
        <w:rPr>
          <w:rFonts w:ascii="Arial" w:hAnsi="Arial" w:cs="Arial"/>
        </w:rPr>
      </w:pPr>
      <w:r w:rsidRPr="001F2E15">
        <w:rPr>
          <w:rFonts w:ascii="Arial" w:hAnsi="Arial" w:cs="Arial"/>
          <w:b/>
        </w:rPr>
        <w:t>Campo Situação da Compra</w:t>
      </w:r>
      <w:r w:rsidR="001F2E15">
        <w:rPr>
          <w:rFonts w:ascii="Arial" w:hAnsi="Arial" w:cs="Arial"/>
        </w:rPr>
        <w:t>:</w:t>
      </w:r>
      <w:r w:rsidRPr="001F2E15">
        <w:rPr>
          <w:rFonts w:ascii="Arial" w:hAnsi="Arial" w:cs="Arial"/>
        </w:rPr>
        <w:t>Este campo contém as situações disponíveis no processo de compra;</w:t>
      </w:r>
    </w:p>
    <w:p w:rsidR="00107657" w:rsidRPr="001F2E15" w:rsidRDefault="00D96007" w:rsidP="007E58A9">
      <w:pPr>
        <w:pStyle w:val="ListParagraph"/>
        <w:numPr>
          <w:ilvl w:val="0"/>
          <w:numId w:val="38"/>
        </w:numPr>
        <w:spacing w:line="276" w:lineRule="auto"/>
        <w:jc w:val="both"/>
        <w:rPr>
          <w:rFonts w:ascii="Arial" w:hAnsi="Arial" w:cs="Arial"/>
        </w:rPr>
      </w:pPr>
      <w:r>
        <w:rPr>
          <w:rFonts w:ascii="Arial" w:hAnsi="Arial" w:cs="Arial"/>
          <w:b/>
        </w:rPr>
        <w:t>Botão Pesquisar</w:t>
      </w:r>
      <w:r w:rsidR="00107657" w:rsidRPr="001F2E15">
        <w:rPr>
          <w:rFonts w:ascii="Arial" w:hAnsi="Arial" w:cs="Arial"/>
          <w:b/>
        </w:rPr>
        <w:t xml:space="preserve">: </w:t>
      </w:r>
      <w:r w:rsidR="00107657" w:rsidRPr="001F2E15">
        <w:rPr>
          <w:rFonts w:ascii="Arial" w:hAnsi="Arial" w:cs="Arial"/>
        </w:rPr>
        <w:t xml:space="preserve">  Este botão é utilizado para realização de filtros com os campos acima;</w:t>
      </w:r>
    </w:p>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r>
        <w:rPr>
          <w:noProof/>
          <w:lang w:eastAsia="pt-BR"/>
        </w:rPr>
        <w:lastRenderedPageBreak/>
        <w:drawing>
          <wp:anchor distT="0" distB="0" distL="0" distR="0" simplePos="0" relativeHeight="251709440" behindDoc="0" locked="0" layoutInCell="1" allowOverlap="1">
            <wp:simplePos x="0" y="0"/>
            <wp:positionH relativeFrom="column">
              <wp:align>center</wp:align>
            </wp:positionH>
            <wp:positionV relativeFrom="paragraph">
              <wp:posOffset>-635</wp:posOffset>
            </wp:positionV>
            <wp:extent cx="6115050" cy="7467600"/>
            <wp:effectExtent l="19050" t="0" r="0" b="0"/>
            <wp:wrapTopAndBottom/>
            <wp:docPr id="4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srcRect/>
                    <a:stretch>
                      <a:fillRect/>
                    </a:stretch>
                  </pic:blipFill>
                  <pic:spPr bwMode="auto">
                    <a:xfrm>
                      <a:off x="0" y="0"/>
                      <a:ext cx="6115050" cy="7467600"/>
                    </a:xfrm>
                    <a:prstGeom prst="rect">
                      <a:avLst/>
                    </a:prstGeom>
                    <a:solidFill>
                      <a:srgbClr val="FFFFFF"/>
                    </a:solidFill>
                    <a:ln w="9525">
                      <a:noFill/>
                      <a:miter lim="800000"/>
                      <a:headEnd/>
                      <a:tailEnd/>
                    </a:ln>
                  </pic:spPr>
                </pic:pic>
              </a:graphicData>
            </a:graphic>
          </wp:anchor>
        </w:drawing>
      </w:r>
    </w:p>
    <w:p w:rsidR="00107657" w:rsidRDefault="00107657" w:rsidP="00107657">
      <w:pPr>
        <w:rPr>
          <w:b/>
          <w:bCs/>
        </w:rPr>
      </w:pPr>
    </w:p>
    <w:p w:rsidR="00107657" w:rsidRPr="00D96007" w:rsidRDefault="00107657" w:rsidP="007E58A9">
      <w:pPr>
        <w:pStyle w:val="ListParagraph"/>
        <w:numPr>
          <w:ilvl w:val="0"/>
          <w:numId w:val="38"/>
        </w:numPr>
        <w:spacing w:line="276" w:lineRule="auto"/>
        <w:jc w:val="both"/>
        <w:rPr>
          <w:rFonts w:ascii="Arial" w:hAnsi="Arial" w:cs="Arial"/>
          <w:b/>
        </w:rPr>
      </w:pPr>
      <w:r w:rsidRPr="00D96007">
        <w:rPr>
          <w:rFonts w:ascii="Arial" w:hAnsi="Arial" w:cs="Arial"/>
          <w:b/>
        </w:rPr>
        <w:t>Campo Nome:</w:t>
      </w:r>
      <w:r w:rsidRPr="00D96007">
        <w:rPr>
          <w:rFonts w:ascii="Arial" w:hAnsi="Arial" w:cs="Arial"/>
        </w:rPr>
        <w:t xml:space="preserve"> Este campo deve ser preenchido com o nome do cliente;</w:t>
      </w:r>
    </w:p>
    <w:p w:rsidR="00107657" w:rsidRPr="00D96007" w:rsidRDefault="00107657" w:rsidP="007E58A9">
      <w:pPr>
        <w:pStyle w:val="ListParagraph"/>
        <w:numPr>
          <w:ilvl w:val="0"/>
          <w:numId w:val="38"/>
        </w:numPr>
        <w:spacing w:line="276" w:lineRule="auto"/>
        <w:jc w:val="both"/>
        <w:rPr>
          <w:rFonts w:ascii="Arial" w:hAnsi="Arial" w:cs="Arial"/>
        </w:rPr>
      </w:pPr>
      <w:r w:rsidRPr="00D96007">
        <w:rPr>
          <w:rFonts w:ascii="Arial" w:hAnsi="Arial" w:cs="Arial"/>
          <w:b/>
        </w:rPr>
        <w:t>Campo CPF</w:t>
      </w:r>
      <w:r w:rsidR="00D96007">
        <w:rPr>
          <w:rFonts w:ascii="Arial" w:hAnsi="Arial" w:cs="Arial"/>
        </w:rPr>
        <w:t xml:space="preserve">: </w:t>
      </w:r>
      <w:r w:rsidRPr="00D96007">
        <w:rPr>
          <w:rFonts w:ascii="Arial" w:hAnsi="Arial" w:cs="Arial"/>
        </w:rPr>
        <w:t>Este campo deve ser preenchido com o CPF do cliente;</w:t>
      </w:r>
    </w:p>
    <w:p w:rsidR="00107657" w:rsidRPr="00D96007" w:rsidRDefault="00D96007" w:rsidP="007E58A9">
      <w:pPr>
        <w:pStyle w:val="ListParagraph"/>
        <w:numPr>
          <w:ilvl w:val="0"/>
          <w:numId w:val="38"/>
        </w:numPr>
        <w:spacing w:line="276" w:lineRule="auto"/>
        <w:jc w:val="both"/>
        <w:rPr>
          <w:rFonts w:ascii="Arial" w:hAnsi="Arial" w:cs="Arial"/>
        </w:rPr>
      </w:pPr>
      <w:r>
        <w:rPr>
          <w:rFonts w:ascii="Arial" w:hAnsi="Arial" w:cs="Arial"/>
          <w:b/>
        </w:rPr>
        <w:t>Botão Editar</w:t>
      </w:r>
      <w:r w:rsidR="00107657" w:rsidRPr="00D96007">
        <w:rPr>
          <w:rFonts w:ascii="Arial" w:hAnsi="Arial" w:cs="Arial"/>
          <w:b/>
        </w:rPr>
        <w:t xml:space="preserve">: </w:t>
      </w:r>
      <w:r w:rsidR="00107657" w:rsidRPr="00D96007">
        <w:rPr>
          <w:rFonts w:ascii="Arial" w:hAnsi="Arial" w:cs="Arial"/>
        </w:rPr>
        <w:t>Este botão é utilizado para editar os dados do cliente;</w:t>
      </w:r>
    </w:p>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r>
        <w:rPr>
          <w:noProof/>
          <w:lang w:eastAsia="pt-BR"/>
        </w:rPr>
        <w:lastRenderedPageBreak/>
        <w:drawing>
          <wp:anchor distT="0" distB="0" distL="0" distR="0" simplePos="0" relativeHeight="251710464" behindDoc="0" locked="0" layoutInCell="1" allowOverlap="1">
            <wp:simplePos x="0" y="0"/>
            <wp:positionH relativeFrom="column">
              <wp:align>center</wp:align>
            </wp:positionH>
            <wp:positionV relativeFrom="paragraph">
              <wp:posOffset>-635</wp:posOffset>
            </wp:positionV>
            <wp:extent cx="6115050" cy="5486400"/>
            <wp:effectExtent l="19050" t="0" r="0" b="0"/>
            <wp:wrapTopAndBottom/>
            <wp:docPr id="4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srcRect/>
                    <a:stretch>
                      <a:fillRect/>
                    </a:stretch>
                  </pic:blipFill>
                  <pic:spPr bwMode="auto">
                    <a:xfrm>
                      <a:off x="0" y="0"/>
                      <a:ext cx="6115050" cy="5486400"/>
                    </a:xfrm>
                    <a:prstGeom prst="rect">
                      <a:avLst/>
                    </a:prstGeom>
                    <a:solidFill>
                      <a:srgbClr val="FFFFFF"/>
                    </a:solidFill>
                    <a:ln w="9525">
                      <a:noFill/>
                      <a:miter lim="800000"/>
                      <a:headEnd/>
                      <a:tailEnd/>
                    </a:ln>
                  </pic:spPr>
                </pic:pic>
              </a:graphicData>
            </a:graphic>
          </wp:anchor>
        </w:drawing>
      </w:r>
    </w:p>
    <w:p w:rsidR="002B3151" w:rsidRPr="002B3151" w:rsidRDefault="002B3151" w:rsidP="002B3151">
      <w:pPr>
        <w:pStyle w:val="ListParagraph"/>
        <w:spacing w:line="276" w:lineRule="auto"/>
        <w:jc w:val="both"/>
        <w:rPr>
          <w:rFonts w:ascii="Arial" w:hAnsi="Arial" w:cs="Arial"/>
        </w:rPr>
      </w:pPr>
    </w:p>
    <w:p w:rsidR="00107657" w:rsidRPr="002B3151" w:rsidRDefault="002B3151" w:rsidP="007E58A9">
      <w:pPr>
        <w:pStyle w:val="ListParagraph"/>
        <w:numPr>
          <w:ilvl w:val="0"/>
          <w:numId w:val="38"/>
        </w:numPr>
        <w:spacing w:line="276" w:lineRule="auto"/>
        <w:jc w:val="both"/>
        <w:rPr>
          <w:rFonts w:ascii="Arial" w:hAnsi="Arial" w:cs="Arial"/>
        </w:rPr>
      </w:pPr>
      <w:r>
        <w:rPr>
          <w:rFonts w:ascii="Arial" w:hAnsi="Arial" w:cs="Arial"/>
          <w:b/>
        </w:rPr>
        <w:t>Menu Compra de Ingressos</w:t>
      </w:r>
      <w:r w:rsidR="00107657" w:rsidRPr="002B3151">
        <w:rPr>
          <w:rFonts w:ascii="Arial" w:hAnsi="Arial" w:cs="Arial"/>
          <w:b/>
        </w:rPr>
        <w:t xml:space="preserve">: </w:t>
      </w:r>
      <w:r w:rsidR="00107657" w:rsidRPr="002B3151">
        <w:rPr>
          <w:rFonts w:ascii="Arial" w:hAnsi="Arial" w:cs="Arial"/>
        </w:rPr>
        <w:t>Este menu é responsável por disponibilizar as funcionalidades relativas a compra de ingresso para o cliente.</w:t>
      </w:r>
    </w:p>
    <w:p w:rsidR="00107657" w:rsidRPr="002B3151" w:rsidRDefault="00107657" w:rsidP="007E58A9">
      <w:pPr>
        <w:pStyle w:val="ListParagraph"/>
        <w:numPr>
          <w:ilvl w:val="0"/>
          <w:numId w:val="38"/>
        </w:numPr>
        <w:spacing w:line="276" w:lineRule="auto"/>
        <w:jc w:val="both"/>
        <w:rPr>
          <w:rFonts w:ascii="Arial" w:hAnsi="Arial" w:cs="Arial"/>
          <w:b/>
        </w:rPr>
      </w:pPr>
      <w:r w:rsidRPr="002B3151">
        <w:rPr>
          <w:rFonts w:ascii="Arial" w:hAnsi="Arial" w:cs="Arial"/>
          <w:b/>
        </w:rPr>
        <w:t xml:space="preserve">Menu Dados do Cliente : </w:t>
      </w:r>
      <w:r w:rsidRPr="002B3151">
        <w:rPr>
          <w:rFonts w:ascii="Arial" w:hAnsi="Arial" w:cs="Arial"/>
        </w:rPr>
        <w:t>Este menu é responsável por disponibilizar as funcionalidades relativas a validação das informações do cliente cadastrado.</w:t>
      </w:r>
    </w:p>
    <w:p w:rsidR="00107657" w:rsidRPr="002B3151" w:rsidRDefault="00107657" w:rsidP="007E58A9">
      <w:pPr>
        <w:pStyle w:val="ListParagraph"/>
        <w:numPr>
          <w:ilvl w:val="0"/>
          <w:numId w:val="38"/>
        </w:numPr>
        <w:spacing w:line="276" w:lineRule="auto"/>
        <w:jc w:val="both"/>
        <w:rPr>
          <w:rFonts w:ascii="Arial" w:hAnsi="Arial" w:cs="Arial"/>
          <w:b/>
        </w:rPr>
      </w:pPr>
      <w:r w:rsidRPr="002B3151">
        <w:rPr>
          <w:rFonts w:ascii="Arial" w:hAnsi="Arial" w:cs="Arial"/>
          <w:b/>
        </w:rPr>
        <w:t xml:space="preserve">Menu Ajuda : </w:t>
      </w:r>
      <w:r w:rsidRPr="002B3151">
        <w:rPr>
          <w:rFonts w:ascii="Arial" w:hAnsi="Arial" w:cs="Arial"/>
        </w:rPr>
        <w:t>Este menu é responsável por fornecer ajuda ao usuário.</w:t>
      </w:r>
    </w:p>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r>
        <w:rPr>
          <w:noProof/>
          <w:lang w:eastAsia="pt-BR"/>
        </w:rPr>
        <w:lastRenderedPageBreak/>
        <w:drawing>
          <wp:anchor distT="0" distB="0" distL="0" distR="0" simplePos="0" relativeHeight="251711488" behindDoc="0" locked="0" layoutInCell="1" allowOverlap="1">
            <wp:simplePos x="0" y="0"/>
            <wp:positionH relativeFrom="column">
              <wp:align>center</wp:align>
            </wp:positionH>
            <wp:positionV relativeFrom="paragraph">
              <wp:posOffset>0</wp:posOffset>
            </wp:positionV>
            <wp:extent cx="6118860" cy="3729990"/>
            <wp:effectExtent l="19050" t="0" r="0" b="0"/>
            <wp:wrapTopAndBottom/>
            <wp:docPr id="4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srcRect/>
                    <a:stretch>
                      <a:fillRect/>
                    </a:stretch>
                  </pic:blipFill>
                  <pic:spPr bwMode="auto">
                    <a:xfrm>
                      <a:off x="0" y="0"/>
                      <a:ext cx="6118860" cy="3729990"/>
                    </a:xfrm>
                    <a:prstGeom prst="rect">
                      <a:avLst/>
                    </a:prstGeom>
                    <a:solidFill>
                      <a:srgbClr val="FFFFFF"/>
                    </a:solidFill>
                    <a:ln w="9525">
                      <a:noFill/>
                      <a:miter lim="800000"/>
                      <a:headEnd/>
                      <a:tailEnd/>
                    </a:ln>
                  </pic:spPr>
                </pic:pic>
              </a:graphicData>
            </a:graphic>
          </wp:anchor>
        </w:drawing>
      </w:r>
    </w:p>
    <w:p w:rsidR="002B3151" w:rsidRDefault="002B3151" w:rsidP="002B3151">
      <w:pPr>
        <w:pStyle w:val="ListParagraph"/>
        <w:spacing w:line="276" w:lineRule="auto"/>
        <w:jc w:val="both"/>
        <w:rPr>
          <w:rFonts w:ascii="Arial" w:hAnsi="Arial" w:cs="Arial"/>
        </w:rPr>
      </w:pPr>
    </w:p>
    <w:p w:rsidR="002B3151" w:rsidRPr="002B3151" w:rsidRDefault="002B3151" w:rsidP="002B3151">
      <w:pPr>
        <w:pStyle w:val="ListParagraph"/>
        <w:spacing w:line="276" w:lineRule="auto"/>
        <w:jc w:val="both"/>
        <w:rPr>
          <w:rFonts w:ascii="Arial" w:hAnsi="Arial" w:cs="Arial"/>
        </w:rPr>
      </w:pPr>
    </w:p>
    <w:p w:rsidR="00107657" w:rsidRPr="002B3151" w:rsidRDefault="00107657" w:rsidP="007E58A9">
      <w:pPr>
        <w:pStyle w:val="ListParagraph"/>
        <w:numPr>
          <w:ilvl w:val="0"/>
          <w:numId w:val="38"/>
        </w:numPr>
        <w:spacing w:line="276" w:lineRule="auto"/>
        <w:jc w:val="both"/>
        <w:rPr>
          <w:rFonts w:ascii="Arial" w:hAnsi="Arial" w:cs="Arial"/>
        </w:rPr>
      </w:pPr>
      <w:r w:rsidRPr="002B3151">
        <w:rPr>
          <w:rFonts w:ascii="Arial" w:hAnsi="Arial" w:cs="Arial"/>
          <w:b/>
        </w:rPr>
        <w:t>Campo Estádio</w:t>
      </w:r>
      <w:r w:rsidRPr="002B3151">
        <w:rPr>
          <w:rFonts w:ascii="Arial" w:hAnsi="Arial" w:cs="Arial"/>
        </w:rPr>
        <w:t>: Este campo deve ser selecionado com o nome de todos os estádios disponíveis;</w:t>
      </w:r>
    </w:p>
    <w:p w:rsidR="00107657" w:rsidRPr="002B3151" w:rsidRDefault="002B3151" w:rsidP="007E58A9">
      <w:pPr>
        <w:pStyle w:val="ListParagraph"/>
        <w:numPr>
          <w:ilvl w:val="0"/>
          <w:numId w:val="38"/>
        </w:numPr>
        <w:spacing w:line="276" w:lineRule="auto"/>
        <w:jc w:val="both"/>
        <w:rPr>
          <w:rFonts w:ascii="Arial" w:hAnsi="Arial" w:cs="Arial"/>
        </w:rPr>
      </w:pPr>
      <w:r>
        <w:rPr>
          <w:rFonts w:ascii="Arial" w:hAnsi="Arial" w:cs="Arial"/>
          <w:b/>
        </w:rPr>
        <w:t>Campo Jogo</w:t>
      </w:r>
      <w:r w:rsidR="00107657" w:rsidRPr="002B3151">
        <w:rPr>
          <w:rFonts w:ascii="Arial" w:hAnsi="Arial" w:cs="Arial"/>
          <w:b/>
        </w:rPr>
        <w:t xml:space="preserve">: </w:t>
      </w:r>
      <w:r w:rsidR="00107657" w:rsidRPr="002B3151">
        <w:rPr>
          <w:rFonts w:ascii="Arial" w:hAnsi="Arial" w:cs="Arial"/>
        </w:rPr>
        <w:t>Este campo deve ser selecionado com o jogo cadastrado previamente;</w:t>
      </w:r>
    </w:p>
    <w:p w:rsidR="00107657" w:rsidRPr="002B3151" w:rsidRDefault="002B3151" w:rsidP="007E58A9">
      <w:pPr>
        <w:pStyle w:val="ListParagraph"/>
        <w:numPr>
          <w:ilvl w:val="0"/>
          <w:numId w:val="38"/>
        </w:numPr>
        <w:spacing w:line="276" w:lineRule="auto"/>
        <w:jc w:val="both"/>
        <w:rPr>
          <w:rFonts w:ascii="Arial" w:hAnsi="Arial" w:cs="Arial"/>
        </w:rPr>
      </w:pPr>
      <w:r>
        <w:rPr>
          <w:rFonts w:ascii="Arial" w:hAnsi="Arial" w:cs="Arial"/>
          <w:b/>
        </w:rPr>
        <w:t xml:space="preserve">Campo Data do Jogo </w:t>
      </w:r>
      <w:r w:rsidR="00107657" w:rsidRPr="002B3151">
        <w:rPr>
          <w:rFonts w:ascii="Arial" w:hAnsi="Arial" w:cs="Arial"/>
          <w:b/>
        </w:rPr>
        <w:t xml:space="preserve">: </w:t>
      </w:r>
      <w:r w:rsidR="00107657" w:rsidRPr="002B3151">
        <w:rPr>
          <w:rFonts w:ascii="Arial" w:hAnsi="Arial" w:cs="Arial"/>
        </w:rPr>
        <w:t>Este campo deve ser preenchido com a data proposta para o jogo;</w:t>
      </w:r>
    </w:p>
    <w:p w:rsidR="00107657" w:rsidRPr="002B3151" w:rsidRDefault="00107657" w:rsidP="007E58A9">
      <w:pPr>
        <w:pStyle w:val="ListParagraph"/>
        <w:numPr>
          <w:ilvl w:val="0"/>
          <w:numId w:val="38"/>
        </w:numPr>
        <w:spacing w:line="276" w:lineRule="auto"/>
        <w:jc w:val="both"/>
        <w:rPr>
          <w:rFonts w:ascii="Arial" w:hAnsi="Arial" w:cs="Arial"/>
        </w:rPr>
      </w:pPr>
      <w:r w:rsidRPr="002B3151">
        <w:rPr>
          <w:rFonts w:ascii="Arial" w:hAnsi="Arial" w:cs="Arial"/>
          <w:b/>
        </w:rPr>
        <w:t xml:space="preserve">Botão efetuar compra: </w:t>
      </w:r>
      <w:r w:rsidRPr="002B3151">
        <w:rPr>
          <w:rFonts w:ascii="Arial" w:hAnsi="Arial" w:cs="Arial"/>
        </w:rPr>
        <w:t>Esta funcionalidade é responsável por direcionar a compra para o sistema de pagamento seguro e efetuar a compra desejada.</w:t>
      </w:r>
    </w:p>
    <w:p w:rsidR="00107657" w:rsidRPr="002B3151" w:rsidRDefault="00107657" w:rsidP="00107657"/>
    <w:p w:rsidR="00107657" w:rsidRPr="002B3151"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p w:rsidR="00107657" w:rsidRDefault="00107657" w:rsidP="00107657">
      <w:r>
        <w:rPr>
          <w:noProof/>
          <w:lang w:eastAsia="pt-BR"/>
        </w:rPr>
        <w:lastRenderedPageBreak/>
        <w:drawing>
          <wp:anchor distT="0" distB="0" distL="0" distR="0" simplePos="0" relativeHeight="251712512" behindDoc="0" locked="0" layoutInCell="1" allowOverlap="1">
            <wp:simplePos x="0" y="0"/>
            <wp:positionH relativeFrom="column">
              <wp:align>center</wp:align>
            </wp:positionH>
            <wp:positionV relativeFrom="paragraph">
              <wp:posOffset>-635</wp:posOffset>
            </wp:positionV>
            <wp:extent cx="6115050" cy="6067425"/>
            <wp:effectExtent l="19050" t="0" r="0" b="0"/>
            <wp:wrapTopAndBottom/>
            <wp:docPr id="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srcRect/>
                    <a:stretch>
                      <a:fillRect/>
                    </a:stretch>
                  </pic:blipFill>
                  <pic:spPr bwMode="auto">
                    <a:xfrm>
                      <a:off x="0" y="0"/>
                      <a:ext cx="6115050" cy="6067425"/>
                    </a:xfrm>
                    <a:prstGeom prst="rect">
                      <a:avLst/>
                    </a:prstGeom>
                    <a:solidFill>
                      <a:srgbClr val="FFFFFF"/>
                    </a:solidFill>
                    <a:ln w="9525">
                      <a:noFill/>
                      <a:miter lim="800000"/>
                      <a:headEnd/>
                      <a:tailEnd/>
                    </a:ln>
                  </pic:spPr>
                </pic:pic>
              </a:graphicData>
            </a:graphic>
          </wp:anchor>
        </w:drawing>
      </w:r>
    </w:p>
    <w:p w:rsidR="0001492B" w:rsidRPr="0001492B" w:rsidRDefault="0001492B" w:rsidP="0001492B">
      <w:pPr>
        <w:pStyle w:val="ListParagraph"/>
        <w:spacing w:line="276" w:lineRule="auto"/>
        <w:jc w:val="both"/>
        <w:rPr>
          <w:rFonts w:ascii="Arial" w:hAnsi="Arial" w:cs="Arial"/>
        </w:rPr>
      </w:pPr>
    </w:p>
    <w:p w:rsidR="00107657" w:rsidRPr="0097503D" w:rsidRDefault="00107657" w:rsidP="007E58A9">
      <w:pPr>
        <w:pStyle w:val="ListParagraph"/>
        <w:numPr>
          <w:ilvl w:val="0"/>
          <w:numId w:val="38"/>
        </w:numPr>
        <w:spacing w:line="276" w:lineRule="auto"/>
        <w:jc w:val="both"/>
        <w:rPr>
          <w:rFonts w:ascii="Arial" w:hAnsi="Arial" w:cs="Arial"/>
        </w:rPr>
      </w:pPr>
      <w:r w:rsidRPr="0097503D">
        <w:rPr>
          <w:rFonts w:ascii="Arial" w:hAnsi="Arial" w:cs="Arial"/>
          <w:b/>
        </w:rPr>
        <w:t xml:space="preserve">Campo Nome: </w:t>
      </w:r>
      <w:r w:rsidRPr="0097503D">
        <w:rPr>
          <w:rFonts w:ascii="Arial" w:hAnsi="Arial" w:cs="Arial"/>
        </w:rPr>
        <w:t>Este campo é responsável por obter o nome do Cliente;</w:t>
      </w:r>
    </w:p>
    <w:p w:rsidR="00107657" w:rsidRPr="0097503D" w:rsidRDefault="00107657" w:rsidP="007E58A9">
      <w:pPr>
        <w:pStyle w:val="ListParagraph"/>
        <w:numPr>
          <w:ilvl w:val="0"/>
          <w:numId w:val="38"/>
        </w:numPr>
        <w:spacing w:line="276" w:lineRule="auto"/>
        <w:jc w:val="both"/>
        <w:rPr>
          <w:rFonts w:ascii="Arial" w:hAnsi="Arial" w:cs="Arial"/>
        </w:rPr>
      </w:pPr>
      <w:r w:rsidRPr="0097503D">
        <w:rPr>
          <w:rFonts w:ascii="Arial" w:hAnsi="Arial" w:cs="Arial"/>
          <w:b/>
        </w:rPr>
        <w:t xml:space="preserve">Campo CPF: </w:t>
      </w:r>
      <w:r w:rsidRPr="0097503D">
        <w:rPr>
          <w:rFonts w:ascii="Arial" w:hAnsi="Arial" w:cs="Arial"/>
        </w:rPr>
        <w:t>Este campo é responsável por obter o CPF do cliente;</w:t>
      </w:r>
    </w:p>
    <w:p w:rsidR="00107657" w:rsidRPr="0097503D" w:rsidRDefault="00107657" w:rsidP="007E58A9">
      <w:pPr>
        <w:pStyle w:val="ListParagraph"/>
        <w:numPr>
          <w:ilvl w:val="0"/>
          <w:numId w:val="38"/>
        </w:numPr>
        <w:spacing w:line="276" w:lineRule="auto"/>
        <w:jc w:val="both"/>
        <w:rPr>
          <w:rFonts w:ascii="Arial" w:hAnsi="Arial" w:cs="Arial"/>
        </w:rPr>
      </w:pPr>
      <w:r w:rsidRPr="0097503D">
        <w:rPr>
          <w:rFonts w:ascii="Arial" w:hAnsi="Arial" w:cs="Arial"/>
          <w:b/>
        </w:rPr>
        <w:t xml:space="preserve">Campo E-mail : </w:t>
      </w:r>
      <w:r w:rsidRPr="0097503D">
        <w:rPr>
          <w:rFonts w:ascii="Arial" w:hAnsi="Arial" w:cs="Arial"/>
        </w:rPr>
        <w:t>Este campo é responsável por obter o Email do cliente;</w:t>
      </w:r>
    </w:p>
    <w:p w:rsidR="00B92B02" w:rsidRPr="0097503D" w:rsidRDefault="00107657" w:rsidP="007E58A9">
      <w:pPr>
        <w:pStyle w:val="ListParagraph"/>
        <w:numPr>
          <w:ilvl w:val="0"/>
          <w:numId w:val="38"/>
        </w:numPr>
        <w:spacing w:line="276" w:lineRule="auto"/>
        <w:jc w:val="both"/>
        <w:rPr>
          <w:rFonts w:ascii="Arial" w:hAnsi="Arial" w:cs="Arial"/>
          <w:b/>
        </w:rPr>
      </w:pPr>
      <w:r w:rsidRPr="0097503D">
        <w:rPr>
          <w:rFonts w:ascii="Arial" w:hAnsi="Arial" w:cs="Arial"/>
          <w:b/>
        </w:rPr>
        <w:t>Botão Cadastrar:</w:t>
      </w: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3725A4" w:rsidRDefault="003725A4" w:rsidP="00F446C1">
      <w:pPr>
        <w:pStyle w:val="ListParagraph"/>
        <w:spacing w:line="276" w:lineRule="auto"/>
        <w:ind w:left="0"/>
        <w:jc w:val="both"/>
        <w:rPr>
          <w:rFonts w:ascii="Arial" w:hAnsi="Arial" w:cs="Arial"/>
        </w:rPr>
      </w:pPr>
    </w:p>
    <w:p w:rsidR="003725A4" w:rsidRDefault="003725A4" w:rsidP="00F446C1">
      <w:pPr>
        <w:pStyle w:val="ListParagraph"/>
        <w:spacing w:line="276" w:lineRule="auto"/>
        <w:ind w:left="0"/>
        <w:jc w:val="both"/>
        <w:rPr>
          <w:rFonts w:ascii="Arial" w:hAnsi="Arial" w:cs="Arial"/>
        </w:rPr>
      </w:pPr>
    </w:p>
    <w:p w:rsidR="003725A4" w:rsidRDefault="003725A4" w:rsidP="00F446C1">
      <w:pPr>
        <w:pStyle w:val="ListParagraph"/>
        <w:spacing w:line="276" w:lineRule="auto"/>
        <w:ind w:left="0"/>
        <w:jc w:val="both"/>
        <w:rPr>
          <w:rFonts w:ascii="Arial" w:hAnsi="Arial" w:cs="Arial"/>
        </w:rPr>
      </w:pPr>
    </w:p>
    <w:p w:rsidR="003725A4"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91008"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5"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3725A4" w:rsidRPr="0089090D"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3725A4" w:rsidRPr="006D6CC7"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3725A4" w:rsidRDefault="003725A4" w:rsidP="003725A4">
      <w:pPr>
        <w:jc w:val="both"/>
        <w:rPr>
          <w:rFonts w:ascii="Arial" w:hAnsi="Arial" w:cs="Arial"/>
          <w:b/>
        </w:rPr>
      </w:pPr>
    </w:p>
    <w:p w:rsidR="003725A4" w:rsidRDefault="003725A4" w:rsidP="003725A4">
      <w:pPr>
        <w:jc w:val="both"/>
        <w:rPr>
          <w:rFonts w:ascii="Arial" w:hAnsi="Arial" w:cs="Arial"/>
          <w:b/>
        </w:rPr>
      </w:pPr>
    </w:p>
    <w:p w:rsidR="003725A4" w:rsidRPr="003725A4" w:rsidRDefault="003725A4" w:rsidP="003725A4">
      <w:pPr>
        <w:jc w:val="both"/>
        <w:rPr>
          <w:rFonts w:ascii="Arial Black" w:hAnsi="Arial Black" w:cs="Arial"/>
          <w:b/>
          <w:highlight w:val="yellow"/>
        </w:rPr>
      </w:pPr>
      <w:r w:rsidRPr="003725A4">
        <w:rPr>
          <w:rFonts w:ascii="Arial Black" w:hAnsi="Arial Black" w:cs="Arial"/>
          <w:b/>
          <w:highlight w:val="yellow"/>
        </w:rPr>
        <w:t># FASE TRÊS - Processo de Desenvolvimento de Software</w:t>
      </w:r>
    </w:p>
    <w:p w:rsidR="003725A4" w:rsidRPr="004D0B4A" w:rsidRDefault="003725A4" w:rsidP="003725A4">
      <w:pPr>
        <w:jc w:val="both"/>
        <w:rPr>
          <w:rFonts w:ascii="Arial Black" w:hAnsi="Arial Black" w:cs="Arial"/>
          <w:b/>
        </w:rPr>
      </w:pPr>
      <w:r w:rsidRPr="0091527E">
        <w:rPr>
          <w:rFonts w:ascii="Arial Black" w:hAnsi="Arial Black" w:cs="Arial"/>
          <w:b/>
          <w:highlight w:val="yellow"/>
        </w:rPr>
        <w:t xml:space="preserve"># Documento Número: </w:t>
      </w:r>
      <w:r w:rsidRPr="003725A4">
        <w:rPr>
          <w:rFonts w:ascii="Arial Black" w:hAnsi="Arial Black" w:cs="Arial"/>
          <w:b/>
          <w:highlight w:val="yellow"/>
        </w:rPr>
        <w:t>3.</w:t>
      </w:r>
      <w:r>
        <w:rPr>
          <w:rFonts w:ascii="Arial Black" w:hAnsi="Arial Black" w:cs="Arial"/>
          <w:b/>
        </w:rPr>
        <w:t>2</w:t>
      </w:r>
    </w:p>
    <w:p w:rsidR="003725A4" w:rsidRPr="00D92B68" w:rsidRDefault="003725A4" w:rsidP="003725A4">
      <w:pPr>
        <w:jc w:val="both"/>
        <w:rPr>
          <w:rFonts w:ascii="Arial" w:hAnsi="Arial" w:cs="Arial"/>
          <w:b/>
        </w:rPr>
      </w:pPr>
      <w:r w:rsidRPr="00CB4106">
        <w:rPr>
          <w:rFonts w:ascii="Arial Black" w:hAnsi="Arial Black" w:cs="Arial"/>
          <w:b/>
        </w:rPr>
        <w:t xml:space="preserve">- Atividade </w:t>
      </w:r>
      <w:r>
        <w:rPr>
          <w:rFonts w:ascii="Arial Black" w:hAnsi="Arial Black" w:cs="Arial"/>
          <w:b/>
        </w:rPr>
        <w:t>3.</w:t>
      </w:r>
      <w:r w:rsidR="00474EEE">
        <w:rPr>
          <w:rFonts w:ascii="Arial Black" w:hAnsi="Arial Black" w:cs="Arial"/>
          <w:b/>
        </w:rPr>
        <w:t>2</w:t>
      </w:r>
      <w:r w:rsidRPr="00CB4106">
        <w:rPr>
          <w:rFonts w:ascii="Arial Black" w:hAnsi="Arial Black" w:cs="Arial"/>
          <w:b/>
        </w:rPr>
        <w:t xml:space="preserve">: </w:t>
      </w:r>
      <w:r>
        <w:rPr>
          <w:rFonts w:ascii="Arial Black" w:hAnsi="Arial Black" w:cs="Arial"/>
          <w:b/>
        </w:rPr>
        <w:t>Relatório de Teste</w:t>
      </w:r>
    </w:p>
    <w:p w:rsidR="003725A4" w:rsidRPr="00D92B68" w:rsidRDefault="003725A4" w:rsidP="003725A4">
      <w:pPr>
        <w:jc w:val="both"/>
        <w:rPr>
          <w:rFonts w:ascii="Arial" w:hAnsi="Arial" w:cs="Arial"/>
          <w:b/>
        </w:rPr>
      </w:pPr>
    </w:p>
    <w:p w:rsidR="003725A4" w:rsidRDefault="003725A4" w:rsidP="003725A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 INTRODUÇÃO:</w:t>
      </w:r>
    </w:p>
    <w:p w:rsidR="003725A4" w:rsidRDefault="003725A4" w:rsidP="003725A4">
      <w:pPr>
        <w:spacing w:line="276" w:lineRule="auto"/>
        <w:jc w:val="both"/>
        <w:rPr>
          <w:rFonts w:ascii="Arial" w:hAnsi="Arial" w:cs="Arial"/>
        </w:rPr>
      </w:pPr>
    </w:p>
    <w:p w:rsidR="003725A4" w:rsidRDefault="006E7ACA" w:rsidP="003725A4">
      <w:pPr>
        <w:pStyle w:val="ListParagraph"/>
        <w:spacing w:line="276" w:lineRule="auto"/>
        <w:ind w:left="0"/>
        <w:jc w:val="both"/>
        <w:rPr>
          <w:rFonts w:ascii="Arial" w:hAnsi="Arial" w:cs="Arial"/>
        </w:rPr>
      </w:pPr>
      <w:r>
        <w:rPr>
          <w:rFonts w:ascii="Arial" w:hAnsi="Arial" w:cs="Arial"/>
        </w:rPr>
        <w:tab/>
      </w:r>
      <w:r w:rsidR="00AA55AE">
        <w:rPr>
          <w:rFonts w:ascii="Arial" w:hAnsi="Arial" w:cs="Arial"/>
        </w:rPr>
        <w:t>Existe grande possibilidade de inje</w:t>
      </w:r>
      <w:r>
        <w:rPr>
          <w:rFonts w:ascii="Arial" w:hAnsi="Arial" w:cs="Arial"/>
        </w:rPr>
        <w:t>ção de falhas no processo de desenvolvimento de software. Assim, os custos associados às falhas de software justificam uma atividade de teste cuidadosa e bem planejada, como parte dos esforços, no sentido de garantir a qualidade do software.</w:t>
      </w:r>
      <w:r w:rsidRPr="006E7ACA">
        <w:rPr>
          <w:rFonts w:ascii="Arial" w:hAnsi="Arial" w:cs="Arial"/>
        </w:rPr>
        <w:t xml:space="preserve"> O teste é um processo realizado pelo testador de software, que permeia outros processos da</w:t>
      </w:r>
      <w:r>
        <w:t xml:space="preserve"> </w:t>
      </w:r>
      <w:hyperlink r:id="rId53" w:tooltip="Engenharia de software" w:history="1">
        <w:r w:rsidRPr="006E7ACA">
          <w:t>engenharia de software</w:t>
        </w:r>
      </w:hyperlink>
      <w:r w:rsidRPr="006E7ACA">
        <w:rPr>
          <w:rFonts w:ascii="Arial" w:hAnsi="Arial" w:cs="Arial"/>
        </w:rPr>
        <w:t>, e que envolve ações que vão do</w:t>
      </w:r>
      <w:r>
        <w:t xml:space="preserve"> </w:t>
      </w:r>
      <w:hyperlink r:id="rId54" w:tooltip="Levantamento de requisitos" w:history="1">
        <w:r w:rsidRPr="006E7ACA">
          <w:t>levantamento de requisitos</w:t>
        </w:r>
      </w:hyperlink>
      <w:r>
        <w:t xml:space="preserve"> </w:t>
      </w:r>
      <w:r w:rsidRPr="006E7ACA">
        <w:rPr>
          <w:rFonts w:ascii="Arial" w:hAnsi="Arial" w:cs="Arial"/>
        </w:rPr>
        <w:t>até a execução do teste propriamente dito.</w:t>
      </w:r>
    </w:p>
    <w:p w:rsidR="003725A4" w:rsidRDefault="003725A4" w:rsidP="003725A4">
      <w:pPr>
        <w:pStyle w:val="ListParagraph"/>
        <w:spacing w:line="276" w:lineRule="auto"/>
        <w:ind w:left="0"/>
        <w:jc w:val="both"/>
        <w:rPr>
          <w:rFonts w:ascii="Arial" w:hAnsi="Arial" w:cs="Arial"/>
        </w:rPr>
      </w:pPr>
    </w:p>
    <w:p w:rsidR="003725A4" w:rsidRPr="00D92B68" w:rsidRDefault="003725A4" w:rsidP="003725A4">
      <w:pPr>
        <w:jc w:val="both"/>
        <w:rPr>
          <w:rFonts w:ascii="Arial" w:hAnsi="Arial" w:cs="Arial"/>
          <w:b/>
        </w:rPr>
      </w:pPr>
    </w:p>
    <w:p w:rsidR="003725A4" w:rsidRDefault="003725A4" w:rsidP="003725A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sidR="00136EB2">
        <w:rPr>
          <w:rFonts w:ascii="Arial Black" w:hAnsi="Arial Black" w:cs="Arial"/>
        </w:rPr>
        <w:t>I. TESTE</w:t>
      </w:r>
      <w:r w:rsidR="00287DAB">
        <w:rPr>
          <w:rFonts w:ascii="Arial Black" w:hAnsi="Arial Black" w:cs="Arial"/>
        </w:rPr>
        <w:t xml:space="preserve"> DE FUNCIONALIDADE</w:t>
      </w:r>
    </w:p>
    <w:p w:rsidR="003725A4" w:rsidRDefault="003725A4" w:rsidP="003725A4">
      <w:pPr>
        <w:spacing w:line="276" w:lineRule="auto"/>
        <w:jc w:val="both"/>
        <w:rPr>
          <w:rFonts w:ascii="Arial" w:hAnsi="Arial" w:cs="Arial"/>
        </w:rPr>
      </w:pPr>
    </w:p>
    <w:p w:rsidR="00287DAB" w:rsidRDefault="00287DAB" w:rsidP="003725A4">
      <w:pPr>
        <w:pStyle w:val="ListParagraph"/>
        <w:spacing w:line="276" w:lineRule="auto"/>
        <w:ind w:left="0"/>
        <w:jc w:val="both"/>
        <w:rPr>
          <w:rFonts w:ascii="Arial" w:hAnsi="Arial" w:cs="Arial"/>
        </w:rPr>
      </w:pPr>
      <w:r>
        <w:rPr>
          <w:rFonts w:ascii="Arial" w:hAnsi="Arial" w:cs="Arial"/>
        </w:rPr>
        <w:tab/>
        <w:t xml:space="preserve">Testa a funcionalidade geral do Sistema </w:t>
      </w:r>
      <w:r w:rsidRPr="002A6418">
        <w:rPr>
          <w:rFonts w:ascii="Arial" w:hAnsi="Arial" w:cs="Arial"/>
        </w:rPr>
        <w:t>SAIB® – Sistema de Avaliação e Identificação Biométrica</w:t>
      </w:r>
      <w:r>
        <w:rPr>
          <w:rFonts w:ascii="Arial" w:hAnsi="Arial" w:cs="Arial"/>
        </w:rPr>
        <w:t>, em termos de regras de negócio, ou fluxo de trabalho, considerando condições válidas como as inválidas;</w:t>
      </w:r>
    </w:p>
    <w:p w:rsidR="00287DAB" w:rsidRDefault="00287DAB" w:rsidP="003725A4">
      <w:pPr>
        <w:pStyle w:val="ListParagraph"/>
        <w:spacing w:line="276" w:lineRule="auto"/>
        <w:ind w:left="0"/>
        <w:jc w:val="both"/>
        <w:rPr>
          <w:rFonts w:ascii="Arial" w:hAnsi="Arial" w:cs="Arial"/>
        </w:rPr>
      </w:pPr>
    </w:p>
    <w:p w:rsidR="003725A4" w:rsidRDefault="00B524AA" w:rsidP="007E58A9">
      <w:pPr>
        <w:pStyle w:val="ListParagraph"/>
        <w:numPr>
          <w:ilvl w:val="0"/>
          <w:numId w:val="41"/>
        </w:numPr>
        <w:spacing w:line="276" w:lineRule="auto"/>
        <w:jc w:val="both"/>
        <w:rPr>
          <w:rFonts w:ascii="Arial" w:hAnsi="Arial" w:cs="Arial"/>
        </w:rPr>
      </w:pPr>
      <w:r>
        <w:rPr>
          <w:rFonts w:ascii="Arial" w:hAnsi="Arial" w:cs="Arial"/>
        </w:rPr>
        <w:t>Cadastro, Edição, Deleção, Localização do Cliente.</w:t>
      </w:r>
    </w:p>
    <w:p w:rsidR="00B524AA" w:rsidRDefault="00B524AA" w:rsidP="007E58A9">
      <w:pPr>
        <w:pStyle w:val="ListParagraph"/>
        <w:numPr>
          <w:ilvl w:val="0"/>
          <w:numId w:val="41"/>
        </w:numPr>
        <w:spacing w:line="276" w:lineRule="auto"/>
        <w:jc w:val="both"/>
        <w:rPr>
          <w:rFonts w:ascii="Arial" w:hAnsi="Arial" w:cs="Arial"/>
        </w:rPr>
      </w:pPr>
      <w:r>
        <w:rPr>
          <w:rFonts w:ascii="Arial" w:hAnsi="Arial" w:cs="Arial"/>
        </w:rPr>
        <w:t>Cadastro, Edição, Deleção, Localização do Estádio.</w:t>
      </w:r>
    </w:p>
    <w:p w:rsidR="00B524AA" w:rsidRDefault="00B524AA" w:rsidP="007E58A9">
      <w:pPr>
        <w:pStyle w:val="ListParagraph"/>
        <w:numPr>
          <w:ilvl w:val="0"/>
          <w:numId w:val="41"/>
        </w:numPr>
        <w:spacing w:line="276" w:lineRule="auto"/>
        <w:jc w:val="both"/>
        <w:rPr>
          <w:rFonts w:ascii="Arial" w:hAnsi="Arial" w:cs="Arial"/>
        </w:rPr>
      </w:pPr>
      <w:r>
        <w:rPr>
          <w:rFonts w:ascii="Arial" w:hAnsi="Arial" w:cs="Arial"/>
        </w:rPr>
        <w:t>Cadastro, Edição, Deleção, Localização do Usuário.</w:t>
      </w:r>
    </w:p>
    <w:p w:rsidR="00B524AA" w:rsidRDefault="00B524AA" w:rsidP="007E58A9">
      <w:pPr>
        <w:pStyle w:val="ListParagraph"/>
        <w:numPr>
          <w:ilvl w:val="0"/>
          <w:numId w:val="41"/>
        </w:numPr>
        <w:spacing w:line="276" w:lineRule="auto"/>
        <w:jc w:val="both"/>
        <w:rPr>
          <w:rFonts w:ascii="Arial" w:hAnsi="Arial" w:cs="Arial"/>
        </w:rPr>
      </w:pPr>
      <w:r>
        <w:rPr>
          <w:rFonts w:ascii="Arial" w:hAnsi="Arial" w:cs="Arial"/>
        </w:rPr>
        <w:t>Cadastro, Edição, Deleção, Localização do Ingresso.</w:t>
      </w:r>
    </w:p>
    <w:p w:rsidR="00B524AA" w:rsidRDefault="00B524AA" w:rsidP="007E58A9">
      <w:pPr>
        <w:pStyle w:val="ListParagraph"/>
        <w:numPr>
          <w:ilvl w:val="0"/>
          <w:numId w:val="41"/>
        </w:numPr>
        <w:spacing w:line="276" w:lineRule="auto"/>
        <w:jc w:val="both"/>
        <w:rPr>
          <w:rFonts w:ascii="Arial" w:hAnsi="Arial" w:cs="Arial"/>
        </w:rPr>
      </w:pPr>
      <w:r>
        <w:rPr>
          <w:rFonts w:ascii="Arial" w:hAnsi="Arial" w:cs="Arial"/>
        </w:rPr>
        <w:t>Cadastro, Edição, Deleção, Localização d</w:t>
      </w:r>
      <w:r w:rsidR="00F557B5">
        <w:rPr>
          <w:rFonts w:ascii="Arial" w:hAnsi="Arial" w:cs="Arial"/>
        </w:rPr>
        <w:t xml:space="preserve">a </w:t>
      </w:r>
      <w:r w:rsidR="00981990">
        <w:rPr>
          <w:rFonts w:ascii="Arial" w:hAnsi="Arial" w:cs="Arial"/>
        </w:rPr>
        <w:t>Equipe</w:t>
      </w:r>
      <w:r>
        <w:rPr>
          <w:rFonts w:ascii="Arial" w:hAnsi="Arial" w:cs="Arial"/>
        </w:rPr>
        <w:t>.</w:t>
      </w:r>
    </w:p>
    <w:p w:rsidR="000E00C0" w:rsidRDefault="000E00C0" w:rsidP="007E58A9">
      <w:pPr>
        <w:pStyle w:val="ListParagraph"/>
        <w:numPr>
          <w:ilvl w:val="0"/>
          <w:numId w:val="41"/>
        </w:numPr>
        <w:spacing w:line="276" w:lineRule="auto"/>
        <w:jc w:val="both"/>
        <w:rPr>
          <w:rFonts w:ascii="Arial" w:hAnsi="Arial" w:cs="Arial"/>
        </w:rPr>
      </w:pPr>
      <w:r>
        <w:rPr>
          <w:rFonts w:ascii="Arial" w:hAnsi="Arial" w:cs="Arial"/>
        </w:rPr>
        <w:t>Geração e Emissão de Relatórios.</w:t>
      </w:r>
    </w:p>
    <w:p w:rsidR="00B524AA" w:rsidRDefault="00B524AA" w:rsidP="000E00C0">
      <w:pPr>
        <w:pStyle w:val="ListParagraph"/>
        <w:spacing w:line="276" w:lineRule="auto"/>
        <w:jc w:val="both"/>
        <w:rPr>
          <w:rFonts w:ascii="Arial" w:hAnsi="Arial" w:cs="Arial"/>
        </w:rPr>
      </w:pPr>
    </w:p>
    <w:p w:rsidR="000E00C0" w:rsidRDefault="000E00C0" w:rsidP="000E00C0">
      <w:pPr>
        <w:pStyle w:val="ListParagraph"/>
        <w:spacing w:line="276" w:lineRule="auto"/>
        <w:jc w:val="both"/>
        <w:rPr>
          <w:rFonts w:ascii="Arial" w:hAnsi="Arial" w:cs="Arial"/>
        </w:rPr>
      </w:pPr>
    </w:p>
    <w:p w:rsidR="000E00C0" w:rsidRDefault="000E00C0" w:rsidP="000E00C0">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sidR="00136EB2">
        <w:rPr>
          <w:rFonts w:ascii="Arial Black" w:hAnsi="Arial Black" w:cs="Arial"/>
        </w:rPr>
        <w:t>II. TESTE</w:t>
      </w:r>
      <w:r>
        <w:rPr>
          <w:rFonts w:ascii="Arial Black" w:hAnsi="Arial Black" w:cs="Arial"/>
        </w:rPr>
        <w:t xml:space="preserve"> DE RECUPERAÇÃO DE FALHAS</w:t>
      </w:r>
    </w:p>
    <w:p w:rsidR="000E00C0" w:rsidRDefault="000E00C0" w:rsidP="000E00C0">
      <w:pPr>
        <w:spacing w:line="276" w:lineRule="auto"/>
        <w:jc w:val="both"/>
        <w:rPr>
          <w:rFonts w:ascii="Arial" w:hAnsi="Arial" w:cs="Arial"/>
        </w:rPr>
      </w:pPr>
    </w:p>
    <w:p w:rsidR="003725A4" w:rsidRDefault="000E00C0" w:rsidP="003725A4">
      <w:pPr>
        <w:pStyle w:val="ListParagraph"/>
        <w:spacing w:line="276" w:lineRule="auto"/>
        <w:ind w:left="0"/>
        <w:jc w:val="both"/>
        <w:rPr>
          <w:rFonts w:ascii="Arial" w:hAnsi="Arial" w:cs="Arial"/>
        </w:rPr>
      </w:pPr>
      <w:r>
        <w:rPr>
          <w:rFonts w:ascii="Arial" w:hAnsi="Arial" w:cs="Arial"/>
        </w:rPr>
        <w:tab/>
      </w:r>
      <w:r w:rsidR="00F557B5">
        <w:rPr>
          <w:rFonts w:ascii="Arial" w:hAnsi="Arial" w:cs="Arial"/>
        </w:rPr>
        <w:t xml:space="preserve">Tem como objetivo </w:t>
      </w:r>
      <w:r w:rsidR="00551D2F">
        <w:rPr>
          <w:rFonts w:ascii="Arial" w:hAnsi="Arial" w:cs="Arial"/>
        </w:rPr>
        <w:t xml:space="preserve">forçar o software a falhar de diversas maneiras colocando em teste a recuperação do sistema e análise dos possíveis danos causados nos Sistema </w:t>
      </w:r>
      <w:r w:rsidR="00551D2F" w:rsidRPr="002A6418">
        <w:rPr>
          <w:rFonts w:ascii="Arial" w:hAnsi="Arial" w:cs="Arial"/>
        </w:rPr>
        <w:t>SAIB®</w:t>
      </w:r>
      <w:r w:rsidR="00CE7313">
        <w:rPr>
          <w:rFonts w:ascii="Arial" w:hAnsi="Arial" w:cs="Arial"/>
        </w:rPr>
        <w:t>;</w:t>
      </w:r>
    </w:p>
    <w:p w:rsidR="00CE7313" w:rsidRDefault="00CE7313" w:rsidP="003725A4">
      <w:pPr>
        <w:pStyle w:val="ListParagraph"/>
        <w:spacing w:line="276" w:lineRule="auto"/>
        <w:ind w:left="0"/>
        <w:jc w:val="both"/>
        <w:rPr>
          <w:rFonts w:ascii="Arial" w:hAnsi="Arial" w:cs="Arial"/>
        </w:rPr>
      </w:pPr>
    </w:p>
    <w:p w:rsidR="00CE7313" w:rsidRDefault="00CE7313" w:rsidP="007E58A9">
      <w:pPr>
        <w:pStyle w:val="ListParagraph"/>
        <w:numPr>
          <w:ilvl w:val="0"/>
          <w:numId w:val="42"/>
        </w:numPr>
        <w:spacing w:line="276" w:lineRule="auto"/>
        <w:jc w:val="both"/>
        <w:rPr>
          <w:rFonts w:ascii="Arial" w:hAnsi="Arial" w:cs="Arial"/>
        </w:rPr>
      </w:pPr>
      <w:r>
        <w:rPr>
          <w:rFonts w:ascii="Arial" w:hAnsi="Arial" w:cs="Arial"/>
        </w:rPr>
        <w:t>Queda de Energia Elétrica.</w:t>
      </w:r>
    </w:p>
    <w:p w:rsidR="00CE7313" w:rsidRDefault="00CE7313" w:rsidP="007E58A9">
      <w:pPr>
        <w:pStyle w:val="ListParagraph"/>
        <w:numPr>
          <w:ilvl w:val="0"/>
          <w:numId w:val="42"/>
        </w:numPr>
        <w:spacing w:line="276" w:lineRule="auto"/>
        <w:jc w:val="both"/>
        <w:rPr>
          <w:rFonts w:ascii="Arial" w:hAnsi="Arial" w:cs="Arial"/>
        </w:rPr>
      </w:pPr>
      <w:r>
        <w:rPr>
          <w:rFonts w:ascii="Arial" w:hAnsi="Arial" w:cs="Arial"/>
        </w:rPr>
        <w:t>Falha na segurança física do software.</w:t>
      </w:r>
    </w:p>
    <w:p w:rsidR="00CE7313" w:rsidRDefault="00CE7313" w:rsidP="007E58A9">
      <w:pPr>
        <w:pStyle w:val="ListParagraph"/>
        <w:numPr>
          <w:ilvl w:val="0"/>
          <w:numId w:val="42"/>
        </w:numPr>
        <w:spacing w:line="276" w:lineRule="auto"/>
        <w:jc w:val="both"/>
        <w:rPr>
          <w:rFonts w:ascii="Arial" w:hAnsi="Arial" w:cs="Arial"/>
        </w:rPr>
      </w:pPr>
      <w:r>
        <w:rPr>
          <w:rFonts w:ascii="Arial" w:hAnsi="Arial" w:cs="Arial"/>
        </w:rPr>
        <w:t>Falha na segurança lógica do software.</w:t>
      </w:r>
    </w:p>
    <w:p w:rsidR="00CE7313" w:rsidRDefault="00CE7313" w:rsidP="007E58A9">
      <w:pPr>
        <w:pStyle w:val="ListParagraph"/>
        <w:numPr>
          <w:ilvl w:val="0"/>
          <w:numId w:val="42"/>
        </w:numPr>
        <w:spacing w:line="276" w:lineRule="auto"/>
        <w:jc w:val="both"/>
        <w:rPr>
          <w:rFonts w:ascii="Arial" w:hAnsi="Arial" w:cs="Arial"/>
        </w:rPr>
      </w:pPr>
      <w:r>
        <w:rPr>
          <w:rFonts w:ascii="Arial" w:hAnsi="Arial" w:cs="Arial"/>
        </w:rPr>
        <w:t>Catástrofe de elementos da natureza.</w:t>
      </w:r>
    </w:p>
    <w:p w:rsidR="000E00C0" w:rsidRDefault="000E00C0" w:rsidP="003725A4">
      <w:pPr>
        <w:pStyle w:val="ListParagraph"/>
        <w:spacing w:line="276" w:lineRule="auto"/>
        <w:ind w:left="0"/>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CE7313" w:rsidRDefault="00CE7313" w:rsidP="00CE7313">
      <w:pPr>
        <w:pStyle w:val="ListParagraph"/>
        <w:spacing w:line="276" w:lineRule="auto"/>
        <w:jc w:val="both"/>
        <w:rPr>
          <w:rFonts w:ascii="Arial" w:hAnsi="Arial" w:cs="Arial"/>
        </w:rPr>
      </w:pPr>
    </w:p>
    <w:p w:rsidR="00CE7313" w:rsidRDefault="00CE7313" w:rsidP="00CE7313">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lastRenderedPageBreak/>
        <w:t>I</w:t>
      </w:r>
      <w:r>
        <w:rPr>
          <w:rFonts w:ascii="Arial Black" w:hAnsi="Arial Black" w:cs="Arial"/>
        </w:rPr>
        <w:t>V</w:t>
      </w:r>
      <w:r w:rsidR="00136EB2">
        <w:rPr>
          <w:rFonts w:ascii="Arial Black" w:hAnsi="Arial Black" w:cs="Arial"/>
        </w:rPr>
        <w:t>. TESTE</w:t>
      </w:r>
      <w:r>
        <w:rPr>
          <w:rFonts w:ascii="Arial Black" w:hAnsi="Arial Black" w:cs="Arial"/>
        </w:rPr>
        <w:t xml:space="preserve"> DE SEGURANÇA</w:t>
      </w:r>
      <w:r w:rsidR="00A979B4">
        <w:rPr>
          <w:rFonts w:ascii="Arial Black" w:hAnsi="Arial Black" w:cs="Arial"/>
        </w:rPr>
        <w:t>:</w:t>
      </w:r>
    </w:p>
    <w:p w:rsidR="00CE7313" w:rsidRDefault="00CE7313" w:rsidP="00CE7313">
      <w:pPr>
        <w:spacing w:line="276" w:lineRule="auto"/>
        <w:jc w:val="both"/>
        <w:rPr>
          <w:rFonts w:ascii="Arial" w:hAnsi="Arial" w:cs="Arial"/>
        </w:rPr>
      </w:pPr>
    </w:p>
    <w:p w:rsidR="003725A4" w:rsidRDefault="00CE7313" w:rsidP="003725A4">
      <w:pPr>
        <w:pStyle w:val="ListParagraph"/>
        <w:spacing w:line="276" w:lineRule="auto"/>
        <w:ind w:left="0"/>
        <w:jc w:val="both"/>
        <w:rPr>
          <w:rFonts w:ascii="Arial" w:hAnsi="Arial" w:cs="Arial"/>
        </w:rPr>
      </w:pPr>
      <w:r>
        <w:rPr>
          <w:rFonts w:ascii="Arial" w:hAnsi="Arial" w:cs="Arial"/>
        </w:rPr>
        <w:tab/>
      </w:r>
      <w:r w:rsidR="00A979B4">
        <w:rPr>
          <w:rFonts w:ascii="Arial" w:hAnsi="Arial" w:cs="Arial"/>
        </w:rPr>
        <w:t>Tenta certificar-se de que todos os mecanismos de proteção embutidos no software, de fato, o protegerão dos acessos indevidos.</w:t>
      </w:r>
    </w:p>
    <w:p w:rsidR="003725A4" w:rsidRDefault="003725A4" w:rsidP="003725A4">
      <w:pPr>
        <w:pStyle w:val="ListParagraph"/>
        <w:spacing w:line="276" w:lineRule="auto"/>
        <w:ind w:left="0"/>
        <w:jc w:val="both"/>
        <w:rPr>
          <w:rFonts w:ascii="Arial" w:hAnsi="Arial" w:cs="Arial"/>
        </w:rPr>
      </w:pPr>
    </w:p>
    <w:p w:rsidR="00A979B4" w:rsidRDefault="00A979B4" w:rsidP="007E58A9">
      <w:pPr>
        <w:pStyle w:val="ListParagraph"/>
        <w:numPr>
          <w:ilvl w:val="0"/>
          <w:numId w:val="43"/>
        </w:numPr>
        <w:spacing w:line="276" w:lineRule="auto"/>
        <w:jc w:val="both"/>
        <w:rPr>
          <w:rFonts w:ascii="Arial" w:hAnsi="Arial" w:cs="Arial"/>
        </w:rPr>
      </w:pPr>
      <w:r>
        <w:rPr>
          <w:rFonts w:ascii="Arial" w:hAnsi="Arial" w:cs="Arial"/>
        </w:rPr>
        <w:t>Licença de uso do Software.</w:t>
      </w:r>
    </w:p>
    <w:p w:rsidR="00A979B4" w:rsidRDefault="00A979B4" w:rsidP="007E58A9">
      <w:pPr>
        <w:pStyle w:val="ListParagraph"/>
        <w:numPr>
          <w:ilvl w:val="0"/>
          <w:numId w:val="43"/>
        </w:numPr>
        <w:spacing w:line="276" w:lineRule="auto"/>
        <w:jc w:val="both"/>
        <w:rPr>
          <w:rFonts w:ascii="Arial" w:hAnsi="Arial" w:cs="Arial"/>
        </w:rPr>
      </w:pPr>
      <w:r>
        <w:rPr>
          <w:rFonts w:ascii="Arial" w:hAnsi="Arial" w:cs="Arial"/>
        </w:rPr>
        <w:t>Antivírus máquinas do Cliente.</w:t>
      </w:r>
    </w:p>
    <w:p w:rsidR="00A979B4" w:rsidRDefault="00A979B4" w:rsidP="007E58A9">
      <w:pPr>
        <w:pStyle w:val="ListParagraph"/>
        <w:numPr>
          <w:ilvl w:val="0"/>
          <w:numId w:val="43"/>
        </w:numPr>
        <w:spacing w:line="276" w:lineRule="auto"/>
        <w:jc w:val="both"/>
        <w:rPr>
          <w:rFonts w:ascii="Arial" w:hAnsi="Arial" w:cs="Arial"/>
        </w:rPr>
      </w:pPr>
      <w:r>
        <w:rPr>
          <w:rFonts w:ascii="Arial" w:hAnsi="Arial" w:cs="Arial"/>
        </w:rPr>
        <w:t>Antivírus máquinas do Fornecedor.</w:t>
      </w:r>
    </w:p>
    <w:p w:rsidR="00A979B4" w:rsidRDefault="00A979B4" w:rsidP="007E58A9">
      <w:pPr>
        <w:pStyle w:val="ListParagraph"/>
        <w:numPr>
          <w:ilvl w:val="0"/>
          <w:numId w:val="43"/>
        </w:numPr>
        <w:spacing w:line="276" w:lineRule="auto"/>
        <w:jc w:val="both"/>
        <w:rPr>
          <w:rFonts w:ascii="Arial" w:hAnsi="Arial" w:cs="Arial"/>
        </w:rPr>
      </w:pPr>
      <w:r>
        <w:rPr>
          <w:rFonts w:ascii="Arial" w:hAnsi="Arial" w:cs="Arial"/>
        </w:rPr>
        <w:t>Firewall do Data Center.</w:t>
      </w:r>
    </w:p>
    <w:p w:rsidR="003725A4" w:rsidRDefault="003725A4" w:rsidP="003725A4">
      <w:pPr>
        <w:pStyle w:val="ListParagraph"/>
        <w:spacing w:line="276" w:lineRule="auto"/>
        <w:ind w:left="0"/>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A979B4" w:rsidRDefault="00A979B4" w:rsidP="00A979B4">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w:t>
      </w:r>
      <w:r w:rsidR="00136EB2">
        <w:rPr>
          <w:rFonts w:ascii="Arial Black" w:hAnsi="Arial Black" w:cs="Arial"/>
        </w:rPr>
        <w:t>. TESTE</w:t>
      </w:r>
      <w:r>
        <w:rPr>
          <w:rFonts w:ascii="Arial Black" w:hAnsi="Arial Black" w:cs="Arial"/>
        </w:rPr>
        <w:t xml:space="preserve"> DE CARGA</w:t>
      </w:r>
      <w:r w:rsidR="00136EB2">
        <w:rPr>
          <w:rFonts w:ascii="Arial Black" w:hAnsi="Arial Black" w:cs="Arial"/>
        </w:rPr>
        <w:t>:</w:t>
      </w:r>
    </w:p>
    <w:p w:rsidR="003725A4" w:rsidRDefault="003725A4" w:rsidP="003725A4">
      <w:pPr>
        <w:pStyle w:val="ListParagraph"/>
        <w:spacing w:line="276" w:lineRule="auto"/>
        <w:ind w:left="0"/>
        <w:jc w:val="both"/>
        <w:rPr>
          <w:rFonts w:ascii="Arial" w:hAnsi="Arial" w:cs="Arial"/>
        </w:rPr>
      </w:pPr>
    </w:p>
    <w:p w:rsidR="003725A4" w:rsidRDefault="00136EB2" w:rsidP="003725A4">
      <w:pPr>
        <w:pStyle w:val="ListParagraph"/>
        <w:spacing w:line="276" w:lineRule="auto"/>
        <w:ind w:left="0"/>
        <w:jc w:val="both"/>
        <w:rPr>
          <w:rFonts w:ascii="Arial" w:hAnsi="Arial" w:cs="Arial"/>
        </w:rPr>
      </w:pPr>
      <w:r>
        <w:rPr>
          <w:rFonts w:ascii="Arial" w:hAnsi="Arial" w:cs="Arial"/>
        </w:rPr>
        <w:tab/>
        <w:t>Tenta confrontar o software ou os programas com situações anormais. Ele executa o software de uma forma que exige recursos em quantidade, frequência e volume bem maiores do que normal.</w:t>
      </w:r>
    </w:p>
    <w:p w:rsidR="003725A4" w:rsidRDefault="003725A4" w:rsidP="003725A4">
      <w:pPr>
        <w:pStyle w:val="ListParagraph"/>
        <w:spacing w:line="276" w:lineRule="auto"/>
        <w:ind w:left="0"/>
        <w:jc w:val="both"/>
        <w:rPr>
          <w:rFonts w:ascii="Arial" w:hAnsi="Arial" w:cs="Arial"/>
        </w:rPr>
      </w:pPr>
    </w:p>
    <w:p w:rsidR="003725A4" w:rsidRDefault="00136EB2" w:rsidP="007E58A9">
      <w:pPr>
        <w:pStyle w:val="ListParagraph"/>
        <w:numPr>
          <w:ilvl w:val="0"/>
          <w:numId w:val="44"/>
        </w:numPr>
        <w:spacing w:line="276" w:lineRule="auto"/>
        <w:jc w:val="both"/>
        <w:rPr>
          <w:rFonts w:ascii="Arial" w:hAnsi="Arial" w:cs="Arial"/>
        </w:rPr>
      </w:pPr>
      <w:r>
        <w:rPr>
          <w:rFonts w:ascii="Arial" w:hAnsi="Arial" w:cs="Arial"/>
        </w:rPr>
        <w:t>Povoamento de base dados.</w:t>
      </w:r>
    </w:p>
    <w:p w:rsidR="00136EB2" w:rsidRDefault="00136EB2" w:rsidP="007E58A9">
      <w:pPr>
        <w:pStyle w:val="ListParagraph"/>
        <w:numPr>
          <w:ilvl w:val="0"/>
          <w:numId w:val="44"/>
        </w:numPr>
        <w:spacing w:line="276" w:lineRule="auto"/>
        <w:jc w:val="both"/>
        <w:rPr>
          <w:rFonts w:ascii="Arial" w:hAnsi="Arial" w:cs="Arial"/>
        </w:rPr>
      </w:pPr>
      <w:r>
        <w:rPr>
          <w:rFonts w:ascii="Arial" w:hAnsi="Arial" w:cs="Arial"/>
        </w:rPr>
        <w:t>Acesso simultâneo de usuários</w:t>
      </w:r>
      <w:r w:rsidR="00995A00">
        <w:rPr>
          <w:rFonts w:ascii="Arial" w:hAnsi="Arial" w:cs="Arial"/>
        </w:rPr>
        <w:t>.</w:t>
      </w:r>
    </w:p>
    <w:p w:rsidR="00136EB2" w:rsidRDefault="00136EB2" w:rsidP="007E58A9">
      <w:pPr>
        <w:pStyle w:val="ListParagraph"/>
        <w:numPr>
          <w:ilvl w:val="0"/>
          <w:numId w:val="44"/>
        </w:numPr>
        <w:spacing w:line="276" w:lineRule="auto"/>
        <w:jc w:val="both"/>
        <w:rPr>
          <w:rFonts w:ascii="Arial" w:hAnsi="Arial" w:cs="Arial"/>
        </w:rPr>
      </w:pPr>
      <w:r>
        <w:rPr>
          <w:rFonts w:ascii="Arial" w:hAnsi="Arial" w:cs="Arial"/>
        </w:rPr>
        <w:t>Acesso simultâneo de clientes</w:t>
      </w:r>
      <w:r w:rsidR="00995A00">
        <w:rPr>
          <w:rFonts w:ascii="Arial" w:hAnsi="Arial" w:cs="Arial"/>
        </w:rPr>
        <w:t>.</w:t>
      </w:r>
    </w:p>
    <w:p w:rsidR="00136EB2" w:rsidRDefault="00136EB2" w:rsidP="00136EB2">
      <w:pPr>
        <w:pStyle w:val="ListParagraph"/>
        <w:spacing w:line="276" w:lineRule="auto"/>
        <w:ind w:left="1425"/>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136EB2" w:rsidRDefault="00136EB2" w:rsidP="00136EB2">
      <w:pPr>
        <w:pStyle w:val="ListParagraph"/>
        <w:spacing w:line="276" w:lineRule="auto"/>
        <w:ind w:left="0"/>
        <w:jc w:val="both"/>
        <w:rPr>
          <w:rFonts w:ascii="Arial" w:hAnsi="Arial" w:cs="Arial"/>
        </w:rPr>
      </w:pPr>
    </w:p>
    <w:p w:rsidR="00136EB2" w:rsidRDefault="00136EB2" w:rsidP="00136EB2">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 xml:space="preserve">VI. TESTE DE </w:t>
      </w:r>
      <w:r w:rsidR="008E16A6">
        <w:rPr>
          <w:rFonts w:ascii="Arial Black" w:hAnsi="Arial Black" w:cs="Arial"/>
        </w:rPr>
        <w:t>DESEMPENHO</w:t>
      </w:r>
      <w:r>
        <w:rPr>
          <w:rFonts w:ascii="Arial Black" w:hAnsi="Arial Black" w:cs="Arial"/>
        </w:rPr>
        <w:t>:</w:t>
      </w:r>
    </w:p>
    <w:p w:rsidR="00136EB2" w:rsidRDefault="00136EB2" w:rsidP="00136EB2">
      <w:pPr>
        <w:pStyle w:val="ListParagraph"/>
        <w:spacing w:line="276" w:lineRule="auto"/>
        <w:ind w:left="0"/>
        <w:jc w:val="both"/>
        <w:rPr>
          <w:rFonts w:ascii="Arial" w:hAnsi="Arial" w:cs="Arial"/>
        </w:rPr>
      </w:pPr>
    </w:p>
    <w:p w:rsidR="003725A4" w:rsidRDefault="008E16A6" w:rsidP="003725A4">
      <w:pPr>
        <w:pStyle w:val="ListParagraph"/>
        <w:spacing w:line="276" w:lineRule="auto"/>
        <w:ind w:left="0"/>
        <w:jc w:val="both"/>
        <w:rPr>
          <w:rFonts w:ascii="Arial" w:hAnsi="Arial" w:cs="Arial"/>
        </w:rPr>
      </w:pPr>
      <w:r>
        <w:rPr>
          <w:rFonts w:ascii="Arial" w:hAnsi="Arial" w:cs="Arial"/>
        </w:rPr>
        <w:tab/>
      </w:r>
      <w:r w:rsidR="00F80ABB">
        <w:rPr>
          <w:rFonts w:ascii="Arial" w:hAnsi="Arial" w:cs="Arial"/>
        </w:rPr>
        <w:t>São testes que visam verificar o desempenho ou performance do software. São muitas vezes, combinados ou feitos juntamente com os teste</w:t>
      </w:r>
      <w:r w:rsidR="00AE6CDC">
        <w:rPr>
          <w:rFonts w:ascii="Arial" w:hAnsi="Arial" w:cs="Arial"/>
        </w:rPr>
        <w:t>s</w:t>
      </w:r>
      <w:r w:rsidR="00F80ABB">
        <w:rPr>
          <w:rFonts w:ascii="Arial" w:hAnsi="Arial" w:cs="Arial"/>
        </w:rPr>
        <w:t xml:space="preserve"> de estresse</w:t>
      </w:r>
      <w:r w:rsidR="00AE6CDC">
        <w:rPr>
          <w:rFonts w:ascii="Arial" w:hAnsi="Arial" w:cs="Arial"/>
        </w:rPr>
        <w:t>, comuns em software de tempo real.</w:t>
      </w:r>
    </w:p>
    <w:p w:rsidR="003725A4" w:rsidRDefault="003725A4" w:rsidP="003725A4">
      <w:pPr>
        <w:pStyle w:val="ListParagraph"/>
        <w:spacing w:line="276" w:lineRule="auto"/>
        <w:ind w:left="0"/>
        <w:jc w:val="both"/>
        <w:rPr>
          <w:rFonts w:ascii="Arial" w:hAnsi="Arial" w:cs="Arial"/>
        </w:rPr>
      </w:pPr>
    </w:p>
    <w:p w:rsidR="00995A00" w:rsidRDefault="00995A00" w:rsidP="007E58A9">
      <w:pPr>
        <w:pStyle w:val="ListParagraph"/>
        <w:numPr>
          <w:ilvl w:val="0"/>
          <w:numId w:val="45"/>
        </w:numPr>
        <w:spacing w:line="276" w:lineRule="auto"/>
        <w:jc w:val="both"/>
        <w:rPr>
          <w:rFonts w:ascii="Arial" w:hAnsi="Arial" w:cs="Arial"/>
        </w:rPr>
      </w:pPr>
      <w:r>
        <w:rPr>
          <w:rFonts w:ascii="Arial" w:hAnsi="Arial" w:cs="Arial"/>
        </w:rPr>
        <w:t>Indicadores de desempenho de hardware.</w:t>
      </w:r>
    </w:p>
    <w:p w:rsidR="00995A00" w:rsidRDefault="00995A00" w:rsidP="007E58A9">
      <w:pPr>
        <w:pStyle w:val="ListParagraph"/>
        <w:numPr>
          <w:ilvl w:val="0"/>
          <w:numId w:val="45"/>
        </w:numPr>
        <w:spacing w:line="276" w:lineRule="auto"/>
        <w:jc w:val="both"/>
        <w:rPr>
          <w:rFonts w:ascii="Arial" w:hAnsi="Arial" w:cs="Arial"/>
        </w:rPr>
      </w:pPr>
      <w:r>
        <w:rPr>
          <w:rFonts w:ascii="Arial" w:hAnsi="Arial" w:cs="Arial"/>
        </w:rPr>
        <w:t>Indicadores de desempenho de software.</w:t>
      </w:r>
    </w:p>
    <w:p w:rsidR="00995A00" w:rsidRDefault="00995A00" w:rsidP="007E58A9">
      <w:pPr>
        <w:pStyle w:val="ListParagraph"/>
        <w:numPr>
          <w:ilvl w:val="0"/>
          <w:numId w:val="45"/>
        </w:numPr>
        <w:spacing w:line="276" w:lineRule="auto"/>
        <w:jc w:val="both"/>
        <w:rPr>
          <w:rFonts w:ascii="Arial" w:hAnsi="Arial" w:cs="Arial"/>
        </w:rPr>
      </w:pPr>
      <w:r>
        <w:rPr>
          <w:rFonts w:ascii="Arial" w:hAnsi="Arial" w:cs="Arial"/>
        </w:rPr>
        <w:t>Indicadores de desempenho de segurança.</w:t>
      </w:r>
    </w:p>
    <w:p w:rsidR="00995A00" w:rsidRDefault="00995A00" w:rsidP="00995A00">
      <w:pPr>
        <w:pStyle w:val="ListParagraph"/>
        <w:spacing w:line="276" w:lineRule="auto"/>
        <w:ind w:left="1425"/>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995A00" w:rsidRDefault="00995A00" w:rsidP="00995A00">
      <w:pPr>
        <w:pStyle w:val="ListParagraph"/>
        <w:spacing w:line="276" w:lineRule="auto"/>
        <w:ind w:left="0"/>
        <w:jc w:val="both"/>
        <w:rPr>
          <w:rFonts w:ascii="Arial" w:hAnsi="Arial" w:cs="Arial"/>
        </w:rPr>
      </w:pPr>
    </w:p>
    <w:p w:rsidR="00995A00" w:rsidRDefault="00995A00" w:rsidP="00995A00">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VII. TESTE DE PORTABILIDADE:</w:t>
      </w:r>
    </w:p>
    <w:p w:rsidR="00995A00" w:rsidRDefault="00995A00" w:rsidP="00995A00">
      <w:pPr>
        <w:pStyle w:val="ListParagraph"/>
        <w:spacing w:line="276" w:lineRule="auto"/>
        <w:ind w:left="0"/>
        <w:jc w:val="both"/>
        <w:rPr>
          <w:rFonts w:ascii="Arial" w:hAnsi="Arial" w:cs="Arial"/>
        </w:rPr>
      </w:pPr>
    </w:p>
    <w:p w:rsidR="003725A4" w:rsidRDefault="00D40A2F" w:rsidP="003725A4">
      <w:pPr>
        <w:pStyle w:val="ListParagraph"/>
        <w:spacing w:line="276" w:lineRule="auto"/>
        <w:ind w:left="0"/>
        <w:jc w:val="both"/>
        <w:rPr>
          <w:rFonts w:ascii="Arial" w:hAnsi="Arial" w:cs="Arial"/>
        </w:rPr>
      </w:pPr>
      <w:r>
        <w:rPr>
          <w:rFonts w:ascii="Arial" w:hAnsi="Arial" w:cs="Arial"/>
        </w:rPr>
        <w:tab/>
        <w:t>São testes que verificam o grau de portabilidade do produto software em diferentes ambientes de hardware e software.</w:t>
      </w:r>
    </w:p>
    <w:p w:rsidR="003725A4" w:rsidRDefault="003725A4" w:rsidP="003725A4">
      <w:pPr>
        <w:pStyle w:val="ListParagraph"/>
        <w:spacing w:line="276" w:lineRule="auto"/>
        <w:ind w:left="0"/>
        <w:jc w:val="both"/>
        <w:rPr>
          <w:rFonts w:ascii="Arial" w:hAnsi="Arial" w:cs="Arial"/>
        </w:rPr>
      </w:pPr>
    </w:p>
    <w:p w:rsidR="003725A4" w:rsidRDefault="00D40A2F" w:rsidP="007E58A9">
      <w:pPr>
        <w:pStyle w:val="ListParagraph"/>
        <w:numPr>
          <w:ilvl w:val="0"/>
          <w:numId w:val="46"/>
        </w:numPr>
        <w:spacing w:line="276" w:lineRule="auto"/>
        <w:jc w:val="both"/>
        <w:rPr>
          <w:rFonts w:ascii="Arial" w:hAnsi="Arial" w:cs="Arial"/>
        </w:rPr>
      </w:pPr>
      <w:r>
        <w:rPr>
          <w:rFonts w:ascii="Arial" w:hAnsi="Arial" w:cs="Arial"/>
        </w:rPr>
        <w:t xml:space="preserve">Requisitos mínimos de configuração do </w:t>
      </w:r>
      <w:r w:rsidRPr="002A6418">
        <w:rPr>
          <w:rFonts w:ascii="Arial" w:hAnsi="Arial" w:cs="Arial"/>
        </w:rPr>
        <w:t>SAIB® – Sistema de Avaliação e Identificação Biométrica</w:t>
      </w:r>
      <w:r w:rsidR="009D5DDC">
        <w:rPr>
          <w:rFonts w:ascii="Arial" w:hAnsi="Arial" w:cs="Arial"/>
        </w:rPr>
        <w:t>.</w:t>
      </w:r>
    </w:p>
    <w:p w:rsidR="00D40A2F" w:rsidRDefault="00D40A2F" w:rsidP="007E58A9">
      <w:pPr>
        <w:pStyle w:val="ListParagraph"/>
        <w:numPr>
          <w:ilvl w:val="0"/>
          <w:numId w:val="46"/>
        </w:numPr>
        <w:spacing w:line="276" w:lineRule="auto"/>
        <w:jc w:val="both"/>
        <w:rPr>
          <w:rFonts w:ascii="Arial" w:hAnsi="Arial" w:cs="Arial"/>
        </w:rPr>
      </w:pPr>
      <w:r>
        <w:rPr>
          <w:rFonts w:ascii="Arial" w:hAnsi="Arial" w:cs="Arial"/>
        </w:rPr>
        <w:t>Sistema Operacional.</w:t>
      </w:r>
    </w:p>
    <w:p w:rsidR="00D40A2F" w:rsidRDefault="00D40A2F" w:rsidP="007E58A9">
      <w:pPr>
        <w:pStyle w:val="ListParagraph"/>
        <w:numPr>
          <w:ilvl w:val="0"/>
          <w:numId w:val="46"/>
        </w:numPr>
        <w:spacing w:line="276" w:lineRule="auto"/>
        <w:jc w:val="both"/>
        <w:rPr>
          <w:rFonts w:ascii="Arial" w:hAnsi="Arial" w:cs="Arial"/>
        </w:rPr>
      </w:pPr>
      <w:r>
        <w:rPr>
          <w:rFonts w:ascii="Arial" w:hAnsi="Arial" w:cs="Arial"/>
        </w:rPr>
        <w:t>Navegadores Web.</w:t>
      </w:r>
    </w:p>
    <w:p w:rsidR="00D40A2F" w:rsidRDefault="00D40A2F" w:rsidP="007E58A9">
      <w:pPr>
        <w:pStyle w:val="ListParagraph"/>
        <w:numPr>
          <w:ilvl w:val="0"/>
          <w:numId w:val="46"/>
        </w:numPr>
        <w:spacing w:line="276" w:lineRule="auto"/>
        <w:jc w:val="both"/>
        <w:rPr>
          <w:rFonts w:ascii="Arial" w:hAnsi="Arial" w:cs="Arial"/>
        </w:rPr>
      </w:pPr>
      <w:r>
        <w:rPr>
          <w:rFonts w:ascii="Arial" w:hAnsi="Arial" w:cs="Arial"/>
        </w:rPr>
        <w:t>Dispositivos móveis.</w:t>
      </w:r>
    </w:p>
    <w:p w:rsidR="009D5DDC" w:rsidRDefault="009D5DDC" w:rsidP="007E58A9">
      <w:pPr>
        <w:pStyle w:val="ListParagraph"/>
        <w:numPr>
          <w:ilvl w:val="0"/>
          <w:numId w:val="46"/>
        </w:numPr>
        <w:spacing w:line="276" w:lineRule="auto"/>
        <w:jc w:val="both"/>
        <w:rPr>
          <w:rFonts w:ascii="Arial" w:hAnsi="Arial" w:cs="Arial"/>
        </w:rPr>
      </w:pPr>
      <w:r>
        <w:rPr>
          <w:rFonts w:ascii="Arial" w:hAnsi="Arial" w:cs="Arial"/>
        </w:rPr>
        <w:t xml:space="preserve">Interface do </w:t>
      </w:r>
      <w:r w:rsidRPr="002A6418">
        <w:rPr>
          <w:rFonts w:ascii="Arial" w:hAnsi="Arial" w:cs="Arial"/>
        </w:rPr>
        <w:t>SAIB® – Sistema de Avaliação e Identificação Biométrica</w:t>
      </w:r>
    </w:p>
    <w:p w:rsidR="009D5DDC" w:rsidRDefault="009D5DDC" w:rsidP="009D5DDC">
      <w:pPr>
        <w:pStyle w:val="ListParagraph"/>
        <w:spacing w:line="276" w:lineRule="auto"/>
        <w:ind w:left="1425"/>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3725A4"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93056"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6"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3725A4" w:rsidRPr="0089090D" w:rsidRDefault="003725A4" w:rsidP="003725A4">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3725A4" w:rsidRPr="0089090D"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3725A4" w:rsidRDefault="003725A4" w:rsidP="003725A4">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3725A4" w:rsidRPr="006D6CC7" w:rsidRDefault="003725A4" w:rsidP="003725A4">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3725A4" w:rsidRDefault="003725A4" w:rsidP="003725A4">
      <w:pPr>
        <w:jc w:val="both"/>
        <w:rPr>
          <w:rFonts w:ascii="Arial" w:hAnsi="Arial" w:cs="Arial"/>
          <w:b/>
        </w:rPr>
      </w:pPr>
    </w:p>
    <w:p w:rsidR="003725A4" w:rsidRDefault="003725A4" w:rsidP="003725A4">
      <w:pPr>
        <w:jc w:val="both"/>
        <w:rPr>
          <w:rFonts w:ascii="Arial" w:hAnsi="Arial" w:cs="Arial"/>
          <w:b/>
        </w:rPr>
      </w:pPr>
    </w:p>
    <w:p w:rsidR="00474EEE" w:rsidRDefault="003725A4" w:rsidP="003725A4">
      <w:pPr>
        <w:jc w:val="both"/>
        <w:rPr>
          <w:rFonts w:ascii="Arial Black" w:hAnsi="Arial Black" w:cs="Arial"/>
          <w:b/>
          <w:highlight w:val="yellow"/>
        </w:rPr>
      </w:pPr>
      <w:r w:rsidRPr="003725A4">
        <w:rPr>
          <w:rFonts w:ascii="Arial Black" w:hAnsi="Arial Black" w:cs="Arial"/>
          <w:b/>
          <w:highlight w:val="yellow"/>
        </w:rPr>
        <w:t xml:space="preserve"># FASE </w:t>
      </w:r>
      <w:r>
        <w:rPr>
          <w:rFonts w:ascii="Arial Black" w:hAnsi="Arial Black" w:cs="Arial"/>
          <w:b/>
          <w:highlight w:val="yellow"/>
        </w:rPr>
        <w:t>QUATRO</w:t>
      </w:r>
      <w:r w:rsidRPr="003725A4">
        <w:rPr>
          <w:rFonts w:ascii="Arial Black" w:hAnsi="Arial Black" w:cs="Arial"/>
          <w:b/>
          <w:highlight w:val="yellow"/>
        </w:rPr>
        <w:t xml:space="preserve"> </w:t>
      </w:r>
      <w:r>
        <w:rPr>
          <w:rFonts w:ascii="Arial Black" w:hAnsi="Arial Black" w:cs="Arial"/>
          <w:b/>
          <w:highlight w:val="yellow"/>
        </w:rPr>
        <w:t>–</w:t>
      </w:r>
      <w:r w:rsidRPr="003725A4">
        <w:rPr>
          <w:rFonts w:ascii="Arial Black" w:hAnsi="Arial Black" w:cs="Arial"/>
          <w:b/>
          <w:highlight w:val="yellow"/>
        </w:rPr>
        <w:t xml:space="preserve"> </w:t>
      </w:r>
      <w:r w:rsidR="00474EEE">
        <w:rPr>
          <w:rFonts w:ascii="Arial Black" w:hAnsi="Arial Black" w:cs="Arial"/>
          <w:b/>
          <w:highlight w:val="yellow"/>
        </w:rPr>
        <w:t>Implantação</w:t>
      </w:r>
    </w:p>
    <w:p w:rsidR="003725A4" w:rsidRPr="004D0B4A" w:rsidRDefault="003725A4" w:rsidP="003725A4">
      <w:pPr>
        <w:jc w:val="both"/>
        <w:rPr>
          <w:rFonts w:ascii="Arial Black" w:hAnsi="Arial Black" w:cs="Arial"/>
          <w:b/>
        </w:rPr>
      </w:pPr>
      <w:r w:rsidRPr="0091527E">
        <w:rPr>
          <w:rFonts w:ascii="Arial Black" w:hAnsi="Arial Black" w:cs="Arial"/>
          <w:b/>
          <w:highlight w:val="yellow"/>
        </w:rPr>
        <w:t xml:space="preserve"># Documento Número: </w:t>
      </w:r>
      <w:r w:rsidR="00474EEE">
        <w:rPr>
          <w:rFonts w:ascii="Arial Black" w:hAnsi="Arial Black" w:cs="Arial"/>
          <w:b/>
        </w:rPr>
        <w:t>4.0</w:t>
      </w:r>
    </w:p>
    <w:p w:rsidR="003725A4" w:rsidRPr="00D92B68" w:rsidRDefault="003725A4" w:rsidP="003725A4">
      <w:pPr>
        <w:jc w:val="both"/>
        <w:rPr>
          <w:rFonts w:ascii="Arial" w:hAnsi="Arial" w:cs="Arial"/>
          <w:b/>
        </w:rPr>
      </w:pPr>
      <w:r w:rsidRPr="00CB4106">
        <w:rPr>
          <w:rFonts w:ascii="Arial Black" w:hAnsi="Arial Black" w:cs="Arial"/>
          <w:b/>
        </w:rPr>
        <w:t xml:space="preserve">- Atividade </w:t>
      </w:r>
      <w:r w:rsidR="00474EEE">
        <w:rPr>
          <w:rFonts w:ascii="Arial Black" w:hAnsi="Arial Black" w:cs="Arial"/>
          <w:b/>
        </w:rPr>
        <w:t>4</w:t>
      </w:r>
      <w:r>
        <w:rPr>
          <w:rFonts w:ascii="Arial Black" w:hAnsi="Arial Black" w:cs="Arial"/>
          <w:b/>
        </w:rPr>
        <w:t>.0</w:t>
      </w:r>
      <w:r w:rsidRPr="00CB4106">
        <w:rPr>
          <w:rFonts w:ascii="Arial Black" w:hAnsi="Arial Black" w:cs="Arial"/>
          <w:b/>
        </w:rPr>
        <w:t xml:space="preserve">: </w:t>
      </w:r>
      <w:r w:rsidR="00474EEE">
        <w:rPr>
          <w:rFonts w:ascii="Arial Black" w:hAnsi="Arial Black" w:cs="Arial"/>
          <w:b/>
        </w:rPr>
        <w:t>Apresentação do Trabalho Final Equipe/Turma</w:t>
      </w:r>
    </w:p>
    <w:p w:rsidR="003725A4" w:rsidRPr="00D92B68" w:rsidRDefault="003725A4" w:rsidP="003725A4">
      <w:pPr>
        <w:jc w:val="both"/>
        <w:rPr>
          <w:rFonts w:ascii="Arial" w:hAnsi="Arial" w:cs="Arial"/>
          <w:b/>
        </w:rPr>
      </w:pPr>
    </w:p>
    <w:p w:rsidR="003725A4" w:rsidRDefault="003725A4" w:rsidP="003725A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 xml:space="preserve">I. </w:t>
      </w:r>
      <w:r w:rsidR="00474EEE">
        <w:rPr>
          <w:rFonts w:ascii="Arial Black" w:hAnsi="Arial Black" w:cs="Arial"/>
        </w:rPr>
        <w:t>Slides do trabalho</w:t>
      </w:r>
      <w:r w:rsidRPr="005B5FFB">
        <w:rPr>
          <w:rFonts w:ascii="Arial Black" w:hAnsi="Arial Black" w:cs="Arial"/>
        </w:rPr>
        <w:t>:</w:t>
      </w:r>
    </w:p>
    <w:p w:rsidR="003725A4" w:rsidRDefault="003725A4" w:rsidP="003725A4">
      <w:pPr>
        <w:spacing w:line="276" w:lineRule="auto"/>
        <w:jc w:val="both"/>
        <w:rPr>
          <w:rFonts w:ascii="Arial" w:hAnsi="Arial" w:cs="Arial"/>
        </w:rPr>
      </w:pPr>
    </w:p>
    <w:p w:rsidR="003725A4" w:rsidRDefault="003725A4" w:rsidP="003725A4">
      <w:pPr>
        <w:pStyle w:val="ListParagraph"/>
        <w:spacing w:line="276" w:lineRule="auto"/>
        <w:ind w:left="0"/>
        <w:jc w:val="both"/>
        <w:rPr>
          <w:rFonts w:ascii="Arial" w:hAnsi="Arial" w:cs="Arial"/>
        </w:rPr>
      </w:pPr>
    </w:p>
    <w:p w:rsidR="003725A4" w:rsidRPr="00016EF8" w:rsidRDefault="00474EEE" w:rsidP="003725A4">
      <w:pPr>
        <w:pStyle w:val="ListParagraph"/>
        <w:spacing w:line="276" w:lineRule="auto"/>
        <w:ind w:left="0"/>
        <w:jc w:val="both"/>
        <w:rPr>
          <w:rFonts w:ascii="Arial" w:hAnsi="Arial" w:cs="Arial"/>
          <w:b/>
          <w:color w:val="FF0000"/>
          <w:sz w:val="40"/>
          <w:szCs w:val="40"/>
        </w:rPr>
      </w:pPr>
      <w:r w:rsidRPr="00016EF8">
        <w:rPr>
          <w:rFonts w:ascii="Arial" w:hAnsi="Arial" w:cs="Arial"/>
          <w:b/>
          <w:color w:val="FF0000"/>
          <w:sz w:val="40"/>
          <w:szCs w:val="40"/>
          <w:highlight w:val="yellow"/>
        </w:rPr>
        <w:t>Inserir slides da apresentação</w:t>
      </w:r>
    </w:p>
    <w:p w:rsidR="003725A4" w:rsidRDefault="003725A4" w:rsidP="003725A4">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B92B02" w:rsidRDefault="00B92B02" w:rsidP="00F446C1">
      <w:pPr>
        <w:pStyle w:val="ListParagraph"/>
        <w:spacing w:line="276" w:lineRule="auto"/>
        <w:ind w:left="0"/>
        <w:jc w:val="both"/>
        <w:rPr>
          <w:rFonts w:ascii="Arial" w:hAnsi="Arial" w:cs="Arial"/>
        </w:rPr>
      </w:pPr>
    </w:p>
    <w:p w:rsidR="00F446C1" w:rsidRDefault="00F446C1"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B9013B">
      <w:pPr>
        <w:pStyle w:val="ListParagraph"/>
        <w:spacing w:line="276" w:lineRule="auto"/>
        <w:ind w:left="0"/>
        <w:jc w:val="both"/>
        <w:rPr>
          <w:rFonts w:ascii="Arial" w:hAnsi="Arial" w:cs="Arial"/>
        </w:rPr>
      </w:pPr>
    </w:p>
    <w:p w:rsidR="00474EEE" w:rsidRDefault="00474EEE" w:rsidP="00474EEE">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95104"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7"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474EEE" w:rsidRPr="0089090D" w:rsidRDefault="00474EEE" w:rsidP="00474EEE">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474EEE" w:rsidRPr="0089090D" w:rsidRDefault="00474EEE" w:rsidP="00474EEE">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474EEE" w:rsidRPr="0089090D" w:rsidRDefault="00474EEE" w:rsidP="00474EEE">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474EEE" w:rsidRDefault="00474EEE" w:rsidP="00474EEE">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p>
    <w:p w:rsidR="00474EEE" w:rsidRDefault="00474EEE" w:rsidP="00474EEE">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474EEE" w:rsidRPr="006D6CC7" w:rsidRDefault="00474EEE" w:rsidP="00474EEE">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474EEE" w:rsidRDefault="00474EEE" w:rsidP="00474EEE">
      <w:pPr>
        <w:jc w:val="both"/>
        <w:rPr>
          <w:rFonts w:ascii="Arial" w:hAnsi="Arial" w:cs="Arial"/>
          <w:b/>
        </w:rPr>
      </w:pPr>
    </w:p>
    <w:p w:rsidR="00474EEE" w:rsidRDefault="00474EEE" w:rsidP="00474EEE">
      <w:pPr>
        <w:jc w:val="both"/>
        <w:rPr>
          <w:rFonts w:ascii="Arial" w:hAnsi="Arial" w:cs="Arial"/>
          <w:b/>
        </w:rPr>
      </w:pPr>
    </w:p>
    <w:p w:rsidR="00474EEE" w:rsidRDefault="00474EEE" w:rsidP="00474EEE">
      <w:pPr>
        <w:jc w:val="both"/>
        <w:rPr>
          <w:rFonts w:ascii="Arial Black" w:hAnsi="Arial Black" w:cs="Arial"/>
          <w:b/>
          <w:highlight w:val="yellow"/>
        </w:rPr>
      </w:pPr>
      <w:r w:rsidRPr="003725A4">
        <w:rPr>
          <w:rFonts w:ascii="Arial Black" w:hAnsi="Arial Black" w:cs="Arial"/>
          <w:b/>
          <w:highlight w:val="yellow"/>
        </w:rPr>
        <w:t xml:space="preserve"># FASE </w:t>
      </w:r>
      <w:r>
        <w:rPr>
          <w:rFonts w:ascii="Arial Black" w:hAnsi="Arial Black" w:cs="Arial"/>
          <w:b/>
          <w:highlight w:val="yellow"/>
        </w:rPr>
        <w:t>QUATRO</w:t>
      </w:r>
      <w:r w:rsidRPr="003725A4">
        <w:rPr>
          <w:rFonts w:ascii="Arial Black" w:hAnsi="Arial Black" w:cs="Arial"/>
          <w:b/>
          <w:highlight w:val="yellow"/>
        </w:rPr>
        <w:t xml:space="preserve"> </w:t>
      </w:r>
      <w:r>
        <w:rPr>
          <w:rFonts w:ascii="Arial Black" w:hAnsi="Arial Black" w:cs="Arial"/>
          <w:b/>
          <w:highlight w:val="yellow"/>
        </w:rPr>
        <w:t>–</w:t>
      </w:r>
      <w:r w:rsidRPr="003725A4">
        <w:rPr>
          <w:rFonts w:ascii="Arial Black" w:hAnsi="Arial Black" w:cs="Arial"/>
          <w:b/>
          <w:highlight w:val="yellow"/>
        </w:rPr>
        <w:t xml:space="preserve"> </w:t>
      </w:r>
      <w:r>
        <w:rPr>
          <w:rFonts w:ascii="Arial Black" w:hAnsi="Arial Black" w:cs="Arial"/>
          <w:b/>
          <w:highlight w:val="yellow"/>
        </w:rPr>
        <w:t>Implantação</w:t>
      </w:r>
    </w:p>
    <w:p w:rsidR="00474EEE" w:rsidRPr="004D0B4A" w:rsidRDefault="00474EEE" w:rsidP="00474EEE">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rPr>
        <w:t>4.2</w:t>
      </w:r>
    </w:p>
    <w:p w:rsidR="00474EEE" w:rsidRPr="00D92B68" w:rsidRDefault="00474EEE" w:rsidP="00474EEE">
      <w:pPr>
        <w:jc w:val="both"/>
        <w:rPr>
          <w:rFonts w:ascii="Arial" w:hAnsi="Arial" w:cs="Arial"/>
          <w:b/>
        </w:rPr>
      </w:pPr>
      <w:r w:rsidRPr="00CB4106">
        <w:rPr>
          <w:rFonts w:ascii="Arial Black" w:hAnsi="Arial Black" w:cs="Arial"/>
          <w:b/>
        </w:rPr>
        <w:t xml:space="preserve">- Atividade </w:t>
      </w:r>
      <w:r>
        <w:rPr>
          <w:rFonts w:ascii="Arial Black" w:hAnsi="Arial Black" w:cs="Arial"/>
          <w:b/>
        </w:rPr>
        <w:t>4.2</w:t>
      </w:r>
      <w:r w:rsidRPr="00CB4106">
        <w:rPr>
          <w:rFonts w:ascii="Arial Black" w:hAnsi="Arial Black" w:cs="Arial"/>
          <w:b/>
        </w:rPr>
        <w:t xml:space="preserve">: </w:t>
      </w:r>
      <w:r>
        <w:rPr>
          <w:rFonts w:ascii="Arial Black" w:hAnsi="Arial Black" w:cs="Arial"/>
          <w:b/>
        </w:rPr>
        <w:t>Proposta de Treinamento</w:t>
      </w:r>
    </w:p>
    <w:p w:rsidR="00474EEE" w:rsidRPr="00D92B68" w:rsidRDefault="00474EEE" w:rsidP="00474EEE">
      <w:pPr>
        <w:jc w:val="both"/>
        <w:rPr>
          <w:rFonts w:ascii="Arial" w:hAnsi="Arial" w:cs="Arial"/>
          <w:b/>
        </w:rPr>
      </w:pPr>
    </w:p>
    <w:p w:rsidR="00474EEE" w:rsidRDefault="00474EEE" w:rsidP="00474EEE">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 xml:space="preserve">I. </w:t>
      </w:r>
      <w:r w:rsidRPr="00474EEE">
        <w:rPr>
          <w:rFonts w:ascii="Arial Black" w:hAnsi="Arial Black" w:cs="Arial"/>
          <w:b/>
        </w:rPr>
        <w:t>INTRODUÇÃO</w:t>
      </w:r>
      <w:r w:rsidRPr="005B5FFB">
        <w:rPr>
          <w:rFonts w:ascii="Arial Black" w:hAnsi="Arial Black" w:cs="Arial"/>
        </w:rPr>
        <w:t>:</w:t>
      </w:r>
    </w:p>
    <w:p w:rsidR="0086083D" w:rsidRDefault="0086083D"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r>
        <w:rPr>
          <w:rFonts w:ascii="Arial" w:hAnsi="Arial" w:cs="Arial"/>
        </w:rPr>
        <w:tab/>
      </w:r>
      <w:r w:rsidRPr="006F6E79">
        <w:rPr>
          <w:rFonts w:ascii="Arial" w:hAnsi="Arial" w:cs="Arial"/>
        </w:rPr>
        <w:t>Uma grande porcentagem dos</w:t>
      </w:r>
      <w:r>
        <w:t xml:space="preserve"> </w:t>
      </w:r>
      <w:hyperlink r:id="rId55" w:tooltip="Gerência de projetos" w:history="1">
        <w:r w:rsidRPr="006F6E79">
          <w:t>projetos de software</w:t>
        </w:r>
      </w:hyperlink>
      <w:r>
        <w:rPr>
          <w:rFonts w:ascii="Arial" w:hAnsi="Arial" w:cs="Arial"/>
        </w:rPr>
        <w:t xml:space="preserve"> </w:t>
      </w:r>
      <w:r w:rsidRPr="006F6E79">
        <w:rPr>
          <w:rFonts w:ascii="Arial" w:hAnsi="Arial" w:cs="Arial"/>
        </w:rPr>
        <w:t>falham pelo fato de o desenvolvedor não perceber que não importa quanto tempo a equipe de planejamento e desenvolvimento irá gastar na criação do software se ninguém da organização irá usá-lo. As pessoas ocasionalmente resistem à mudança e evitam aventurar-se em áreas pouco familiares. Então, como parte da fase de desenvolvimento, é muito importante o</w:t>
      </w:r>
      <w:r>
        <w:t xml:space="preserve"> </w:t>
      </w:r>
      <w:hyperlink r:id="rId56" w:tooltip="Treinamento" w:history="1">
        <w:r w:rsidRPr="006F6E79">
          <w:t>treinamento</w:t>
        </w:r>
      </w:hyperlink>
      <w:r>
        <w:t xml:space="preserve"> </w:t>
      </w:r>
      <w:r w:rsidRPr="006F6E79">
        <w:rPr>
          <w:rFonts w:ascii="Arial" w:hAnsi="Arial" w:cs="Arial"/>
        </w:rPr>
        <w:t>para os</w:t>
      </w:r>
      <w:r>
        <w:t xml:space="preserve"> </w:t>
      </w:r>
      <w:hyperlink r:id="rId57" w:tooltip="Usuário" w:history="1">
        <w:r w:rsidRPr="006F6E79">
          <w:t>usuários</w:t>
        </w:r>
      </w:hyperlink>
      <w:r>
        <w:rPr>
          <w:rFonts w:ascii="Arial" w:hAnsi="Arial" w:cs="Arial"/>
        </w:rPr>
        <w:t xml:space="preserve"> de software mais entusiasmados, </w:t>
      </w:r>
      <w:r w:rsidRPr="006F6E79">
        <w:rPr>
          <w:rFonts w:ascii="Arial" w:hAnsi="Arial" w:cs="Arial"/>
        </w:rPr>
        <w:t>alternando o treinamento entre usuários neutros e usuários favoráveis ao</w:t>
      </w:r>
      <w:r>
        <w:rPr>
          <w:rFonts w:ascii="Arial" w:hAnsi="Arial" w:cs="Arial"/>
        </w:rPr>
        <w:t xml:space="preserve"> </w:t>
      </w:r>
      <w:hyperlink r:id="rId58" w:tooltip="Software" w:history="1">
        <w:r w:rsidRPr="006F6E79">
          <w:t>software</w:t>
        </w:r>
      </w:hyperlink>
      <w:r w:rsidRPr="006F6E79">
        <w:rPr>
          <w:rFonts w:ascii="Arial" w:hAnsi="Arial" w:cs="Arial"/>
        </w:rPr>
        <w:t>.</w:t>
      </w: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Pr="00D92B68" w:rsidRDefault="006F6E79" w:rsidP="006F6E79">
      <w:pPr>
        <w:jc w:val="both"/>
        <w:rPr>
          <w:rFonts w:ascii="Arial" w:hAnsi="Arial" w:cs="Arial"/>
          <w:b/>
        </w:rPr>
      </w:pPr>
    </w:p>
    <w:p w:rsidR="006F6E79" w:rsidRDefault="006F6E79" w:rsidP="006F6E79">
      <w:pPr>
        <w:pBdr>
          <w:top w:val="single" w:sz="4" w:space="1" w:color="auto"/>
          <w:left w:val="single" w:sz="4" w:space="4" w:color="auto"/>
          <w:bottom w:val="single" w:sz="4" w:space="1" w:color="auto"/>
          <w:right w:val="single" w:sz="4" w:space="4" w:color="auto"/>
        </w:pBdr>
        <w:jc w:val="both"/>
        <w:rPr>
          <w:rFonts w:ascii="Arial Black" w:hAnsi="Arial Black" w:cs="Arial"/>
        </w:rPr>
      </w:pPr>
      <w:r>
        <w:rPr>
          <w:rFonts w:ascii="Arial Black" w:hAnsi="Arial Black" w:cs="Arial"/>
        </w:rPr>
        <w:t>I</w:t>
      </w:r>
      <w:r w:rsidRPr="005B5FFB">
        <w:rPr>
          <w:rFonts w:ascii="Arial Black" w:hAnsi="Arial Black" w:cs="Arial"/>
        </w:rPr>
        <w:t xml:space="preserve">I. </w:t>
      </w:r>
      <w:r>
        <w:rPr>
          <w:rFonts w:ascii="Arial Black" w:hAnsi="Arial Black" w:cs="Arial"/>
        </w:rPr>
        <w:t xml:space="preserve">PROPOSTA DE </w:t>
      </w:r>
      <w:r>
        <w:rPr>
          <w:rFonts w:ascii="Arial Black" w:hAnsi="Arial Black" w:cs="Arial"/>
          <w:b/>
        </w:rPr>
        <w:t>TREINAMENTO</w:t>
      </w:r>
      <w:r w:rsidRPr="005B5FFB">
        <w:rPr>
          <w:rFonts w:ascii="Arial Black" w:hAnsi="Arial Black" w:cs="Arial"/>
        </w:rPr>
        <w:t>:</w:t>
      </w:r>
    </w:p>
    <w:p w:rsidR="006F6E79" w:rsidRDefault="006F6E79" w:rsidP="006F6E79">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7E58A9">
      <w:pPr>
        <w:pStyle w:val="ListParagraph"/>
        <w:numPr>
          <w:ilvl w:val="0"/>
          <w:numId w:val="40"/>
        </w:numPr>
        <w:spacing w:line="360" w:lineRule="auto"/>
        <w:jc w:val="both"/>
        <w:rPr>
          <w:rFonts w:ascii="Arial" w:hAnsi="Arial" w:cs="Arial"/>
        </w:rPr>
      </w:pPr>
      <w:r>
        <w:rPr>
          <w:rFonts w:ascii="Arial" w:hAnsi="Arial" w:cs="Arial"/>
        </w:rPr>
        <w:t>Local de Treinamento: Ambiente do Cliente</w:t>
      </w:r>
      <w:r w:rsidR="000F0250">
        <w:rPr>
          <w:rFonts w:ascii="Arial" w:hAnsi="Arial" w:cs="Arial"/>
        </w:rPr>
        <w:t>.</w:t>
      </w:r>
    </w:p>
    <w:p w:rsidR="006F6E79" w:rsidRDefault="006F6E79" w:rsidP="007E58A9">
      <w:pPr>
        <w:pStyle w:val="ListParagraph"/>
        <w:numPr>
          <w:ilvl w:val="0"/>
          <w:numId w:val="40"/>
        </w:numPr>
        <w:spacing w:line="360" w:lineRule="auto"/>
        <w:jc w:val="both"/>
        <w:rPr>
          <w:rFonts w:ascii="Arial" w:hAnsi="Arial" w:cs="Arial"/>
        </w:rPr>
      </w:pPr>
      <w:r>
        <w:rPr>
          <w:rFonts w:ascii="Arial" w:hAnsi="Arial" w:cs="Arial"/>
        </w:rPr>
        <w:t>Carga Horária: 16 horas.</w:t>
      </w:r>
    </w:p>
    <w:p w:rsidR="006F6E79" w:rsidRDefault="006F6E79" w:rsidP="007E58A9">
      <w:pPr>
        <w:pStyle w:val="ListParagraph"/>
        <w:numPr>
          <w:ilvl w:val="0"/>
          <w:numId w:val="40"/>
        </w:numPr>
        <w:spacing w:line="360" w:lineRule="auto"/>
        <w:jc w:val="both"/>
        <w:rPr>
          <w:rFonts w:ascii="Arial" w:hAnsi="Arial" w:cs="Arial"/>
        </w:rPr>
      </w:pPr>
      <w:r>
        <w:rPr>
          <w:rFonts w:ascii="Arial" w:hAnsi="Arial" w:cs="Arial"/>
        </w:rPr>
        <w:t xml:space="preserve">Número de máximo de usuários </w:t>
      </w:r>
      <w:r w:rsidR="000F0250">
        <w:rPr>
          <w:rFonts w:ascii="Arial" w:hAnsi="Arial" w:cs="Arial"/>
        </w:rPr>
        <w:t>por turma</w:t>
      </w:r>
      <w:r>
        <w:rPr>
          <w:rFonts w:ascii="Arial" w:hAnsi="Arial" w:cs="Arial"/>
        </w:rPr>
        <w:t xml:space="preserve">: </w:t>
      </w:r>
      <w:r w:rsidR="000F0250">
        <w:rPr>
          <w:rFonts w:ascii="Arial" w:hAnsi="Arial" w:cs="Arial"/>
        </w:rPr>
        <w:t>06.</w:t>
      </w:r>
    </w:p>
    <w:p w:rsidR="000F0250" w:rsidRDefault="000F0250" w:rsidP="007E58A9">
      <w:pPr>
        <w:pStyle w:val="ListParagraph"/>
        <w:numPr>
          <w:ilvl w:val="0"/>
          <w:numId w:val="40"/>
        </w:numPr>
        <w:spacing w:line="360" w:lineRule="auto"/>
        <w:jc w:val="both"/>
        <w:rPr>
          <w:rFonts w:ascii="Arial" w:hAnsi="Arial" w:cs="Arial"/>
        </w:rPr>
      </w:pPr>
      <w:r>
        <w:rPr>
          <w:rFonts w:ascii="Arial" w:hAnsi="Arial" w:cs="Arial"/>
        </w:rPr>
        <w:t xml:space="preserve">Conteúdo do Treinamento: </w:t>
      </w:r>
      <w:r w:rsidRPr="002A6418">
        <w:rPr>
          <w:rFonts w:ascii="Arial" w:hAnsi="Arial" w:cs="Arial"/>
        </w:rPr>
        <w:t>SAIB® – Sistema de Avaliação e Identificação Biométrica</w:t>
      </w:r>
      <w:r>
        <w:rPr>
          <w:rFonts w:ascii="Arial" w:hAnsi="Arial" w:cs="Arial"/>
        </w:rPr>
        <w:t>.</w:t>
      </w:r>
    </w:p>
    <w:p w:rsidR="000F0250" w:rsidRDefault="000F0250" w:rsidP="007E58A9">
      <w:pPr>
        <w:pStyle w:val="ListParagraph"/>
        <w:numPr>
          <w:ilvl w:val="0"/>
          <w:numId w:val="40"/>
        </w:numPr>
        <w:spacing w:line="360" w:lineRule="auto"/>
        <w:jc w:val="both"/>
        <w:rPr>
          <w:rFonts w:ascii="Arial" w:hAnsi="Arial" w:cs="Arial"/>
        </w:rPr>
      </w:pPr>
      <w:r>
        <w:rPr>
          <w:rFonts w:ascii="Arial" w:hAnsi="Arial" w:cs="Arial"/>
        </w:rPr>
        <w:t xml:space="preserve">Kit </w:t>
      </w:r>
      <w:r w:rsidRPr="002A6418">
        <w:rPr>
          <w:rFonts w:ascii="Arial" w:hAnsi="Arial" w:cs="Arial"/>
        </w:rPr>
        <w:t>SAIB® – Sistema de Avaliação e Identificação Biométrica</w:t>
      </w:r>
      <w:r>
        <w:rPr>
          <w:rFonts w:ascii="Arial" w:hAnsi="Arial" w:cs="Arial"/>
        </w:rPr>
        <w:t>:</w:t>
      </w:r>
    </w:p>
    <w:p w:rsidR="000F0250" w:rsidRDefault="000F0250" w:rsidP="00ED1B00">
      <w:pPr>
        <w:pStyle w:val="ListParagraph"/>
        <w:spacing w:line="360" w:lineRule="auto"/>
        <w:jc w:val="both"/>
        <w:rPr>
          <w:rFonts w:ascii="Arial" w:hAnsi="Arial" w:cs="Arial"/>
        </w:rPr>
      </w:pPr>
      <w:r>
        <w:rPr>
          <w:rFonts w:ascii="Arial" w:hAnsi="Arial" w:cs="Arial"/>
        </w:rPr>
        <w:t xml:space="preserve">- Licença de uso </w:t>
      </w:r>
      <w:r w:rsidRPr="002A6418">
        <w:rPr>
          <w:rFonts w:ascii="Arial" w:hAnsi="Arial" w:cs="Arial"/>
        </w:rPr>
        <w:t>SAIB®</w:t>
      </w:r>
      <w:r>
        <w:rPr>
          <w:rFonts w:ascii="Arial" w:hAnsi="Arial" w:cs="Arial"/>
        </w:rPr>
        <w:t xml:space="preserve">; </w:t>
      </w:r>
    </w:p>
    <w:p w:rsidR="000F0250" w:rsidRDefault="000F0250" w:rsidP="00ED1B00">
      <w:pPr>
        <w:pStyle w:val="ListParagraph"/>
        <w:spacing w:line="360" w:lineRule="auto"/>
        <w:jc w:val="both"/>
        <w:rPr>
          <w:rFonts w:ascii="Arial" w:hAnsi="Arial" w:cs="Arial"/>
        </w:rPr>
      </w:pPr>
      <w:r>
        <w:rPr>
          <w:rFonts w:ascii="Arial" w:hAnsi="Arial" w:cs="Arial"/>
        </w:rPr>
        <w:t xml:space="preserve">- Manual </w:t>
      </w:r>
      <w:r w:rsidRPr="002A6418">
        <w:rPr>
          <w:rFonts w:ascii="Arial" w:hAnsi="Arial" w:cs="Arial"/>
        </w:rPr>
        <w:t>SAIB® – Sistema de Avaliação e Identificação Biométrica</w:t>
      </w:r>
      <w:r>
        <w:rPr>
          <w:rFonts w:ascii="Arial" w:hAnsi="Arial" w:cs="Arial"/>
        </w:rPr>
        <w:t>;</w:t>
      </w:r>
    </w:p>
    <w:p w:rsidR="000F0250" w:rsidRDefault="000F0250" w:rsidP="00ED1B00">
      <w:pPr>
        <w:pStyle w:val="ListParagraph"/>
        <w:spacing w:line="360" w:lineRule="auto"/>
        <w:jc w:val="both"/>
        <w:rPr>
          <w:rFonts w:ascii="Arial" w:hAnsi="Arial" w:cs="Arial"/>
        </w:rPr>
      </w:pPr>
      <w:r>
        <w:rPr>
          <w:rFonts w:ascii="Arial" w:hAnsi="Arial" w:cs="Arial"/>
        </w:rPr>
        <w:t>- Avaliação do Usuário;</w:t>
      </w:r>
    </w:p>
    <w:p w:rsidR="000F0250" w:rsidRDefault="000F0250" w:rsidP="00ED1B00">
      <w:pPr>
        <w:pStyle w:val="ListParagraph"/>
        <w:spacing w:line="360" w:lineRule="auto"/>
        <w:jc w:val="both"/>
        <w:rPr>
          <w:rFonts w:ascii="Arial" w:hAnsi="Arial" w:cs="Arial"/>
        </w:rPr>
      </w:pPr>
      <w:r>
        <w:rPr>
          <w:rFonts w:ascii="Arial" w:hAnsi="Arial" w:cs="Arial"/>
        </w:rPr>
        <w:t>- Certificado de Treinamento;</w:t>
      </w:r>
    </w:p>
    <w:p w:rsidR="000F0250" w:rsidRDefault="000F0250" w:rsidP="00ED1B00">
      <w:pPr>
        <w:pStyle w:val="ListParagraph"/>
        <w:spacing w:line="360" w:lineRule="auto"/>
        <w:jc w:val="both"/>
        <w:rPr>
          <w:rFonts w:ascii="Arial" w:hAnsi="Arial" w:cs="Arial"/>
        </w:rPr>
      </w:pPr>
      <w:r>
        <w:rPr>
          <w:rFonts w:ascii="Arial" w:hAnsi="Arial" w:cs="Arial"/>
        </w:rPr>
        <w:t xml:space="preserve">- Implantação do </w:t>
      </w:r>
      <w:r w:rsidRPr="002A6418">
        <w:rPr>
          <w:rFonts w:ascii="Arial" w:hAnsi="Arial" w:cs="Arial"/>
        </w:rPr>
        <w:t>SAIB® – Sistema de Avaliação e Identificação Biométrica</w:t>
      </w:r>
      <w:r>
        <w:rPr>
          <w:rFonts w:ascii="Arial" w:hAnsi="Arial" w:cs="Arial"/>
        </w:rPr>
        <w:t>:</w:t>
      </w:r>
    </w:p>
    <w:p w:rsidR="000F0250" w:rsidRDefault="000F0250" w:rsidP="00ED1B00">
      <w:pPr>
        <w:pStyle w:val="ListParagraph"/>
        <w:spacing w:line="360" w:lineRule="auto"/>
        <w:jc w:val="both"/>
        <w:rPr>
          <w:rFonts w:ascii="Arial" w:hAnsi="Arial" w:cs="Arial"/>
        </w:rPr>
      </w:pPr>
      <w:r>
        <w:rPr>
          <w:rFonts w:ascii="Arial" w:hAnsi="Arial" w:cs="Arial"/>
        </w:rPr>
        <w:t xml:space="preserve">- Suporte Técnico </w:t>
      </w:r>
      <w:r w:rsidRPr="002A6418">
        <w:rPr>
          <w:rFonts w:ascii="Arial" w:hAnsi="Arial" w:cs="Arial"/>
        </w:rPr>
        <w:t>SAIB® – Sistema de Avaliação e Identificação Biométrica</w:t>
      </w:r>
      <w:r>
        <w:rPr>
          <w:rFonts w:ascii="Arial" w:hAnsi="Arial" w:cs="Arial"/>
        </w:rPr>
        <w:t>:</w:t>
      </w:r>
    </w:p>
    <w:p w:rsidR="000F0250" w:rsidRDefault="000F0250" w:rsidP="008031FE">
      <w:pPr>
        <w:pStyle w:val="ListParagraph"/>
        <w:spacing w:line="276" w:lineRule="auto"/>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6F6E79" w:rsidRDefault="006F6E79" w:rsidP="00474EEE">
      <w:pPr>
        <w:pStyle w:val="ListParagraph"/>
        <w:spacing w:line="276" w:lineRule="auto"/>
        <w:ind w:left="0"/>
        <w:jc w:val="both"/>
        <w:rPr>
          <w:rFonts w:ascii="Arial" w:hAnsi="Arial" w:cs="Arial"/>
        </w:rPr>
      </w:pPr>
    </w:p>
    <w:p w:rsidR="0086083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97152"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8"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86083D" w:rsidRPr="0089090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86083D" w:rsidRPr="0089090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86083D" w:rsidRPr="0089090D" w:rsidRDefault="0086083D" w:rsidP="0086083D">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86083D" w:rsidRDefault="0086083D" w:rsidP="0086083D">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r w:rsidRPr="0089090D">
        <w:rPr>
          <w:rFonts w:ascii="Arial" w:hAnsi="Arial" w:cs="Arial"/>
          <w:b/>
        </w:rPr>
        <w:t>Professor: GRAY FARIAS MOITA</w:t>
      </w:r>
    </w:p>
    <w:p w:rsidR="0086083D" w:rsidRDefault="0086083D" w:rsidP="0086083D">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86083D" w:rsidRPr="006D6CC7" w:rsidRDefault="0086083D" w:rsidP="0086083D">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86083D" w:rsidRDefault="0086083D" w:rsidP="0086083D">
      <w:pPr>
        <w:jc w:val="both"/>
        <w:rPr>
          <w:rFonts w:ascii="Arial" w:hAnsi="Arial" w:cs="Arial"/>
          <w:b/>
        </w:rPr>
      </w:pPr>
    </w:p>
    <w:p w:rsidR="0086083D" w:rsidRDefault="0086083D" w:rsidP="0086083D">
      <w:pPr>
        <w:jc w:val="both"/>
        <w:rPr>
          <w:rFonts w:ascii="Arial" w:hAnsi="Arial" w:cs="Arial"/>
          <w:b/>
        </w:rPr>
      </w:pPr>
    </w:p>
    <w:p w:rsidR="0086083D" w:rsidRDefault="0086083D" w:rsidP="0086083D">
      <w:pPr>
        <w:jc w:val="both"/>
        <w:rPr>
          <w:rFonts w:ascii="Arial Black" w:hAnsi="Arial Black" w:cs="Arial"/>
          <w:b/>
          <w:highlight w:val="yellow"/>
        </w:rPr>
      </w:pPr>
      <w:r w:rsidRPr="003725A4">
        <w:rPr>
          <w:rFonts w:ascii="Arial Black" w:hAnsi="Arial Black" w:cs="Arial"/>
          <w:b/>
          <w:highlight w:val="yellow"/>
        </w:rPr>
        <w:t xml:space="preserve"># FASE </w:t>
      </w:r>
      <w:r>
        <w:rPr>
          <w:rFonts w:ascii="Arial Black" w:hAnsi="Arial Black" w:cs="Arial"/>
          <w:b/>
          <w:highlight w:val="yellow"/>
        </w:rPr>
        <w:t>QUATRO</w:t>
      </w:r>
      <w:r w:rsidRPr="003725A4">
        <w:rPr>
          <w:rFonts w:ascii="Arial Black" w:hAnsi="Arial Black" w:cs="Arial"/>
          <w:b/>
          <w:highlight w:val="yellow"/>
        </w:rPr>
        <w:t xml:space="preserve"> </w:t>
      </w:r>
      <w:r>
        <w:rPr>
          <w:rFonts w:ascii="Arial Black" w:hAnsi="Arial Black" w:cs="Arial"/>
          <w:b/>
          <w:highlight w:val="yellow"/>
        </w:rPr>
        <w:t>–</w:t>
      </w:r>
      <w:r w:rsidRPr="003725A4">
        <w:rPr>
          <w:rFonts w:ascii="Arial Black" w:hAnsi="Arial Black" w:cs="Arial"/>
          <w:b/>
          <w:highlight w:val="yellow"/>
        </w:rPr>
        <w:t xml:space="preserve"> </w:t>
      </w:r>
      <w:r>
        <w:rPr>
          <w:rFonts w:ascii="Arial Black" w:hAnsi="Arial Black" w:cs="Arial"/>
          <w:b/>
          <w:highlight w:val="yellow"/>
        </w:rPr>
        <w:t>Implantação</w:t>
      </w:r>
    </w:p>
    <w:p w:rsidR="0086083D" w:rsidRPr="004D0B4A" w:rsidRDefault="0086083D" w:rsidP="0086083D">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rPr>
        <w:t>4.3</w:t>
      </w:r>
    </w:p>
    <w:p w:rsidR="0086083D" w:rsidRPr="00D92B68" w:rsidRDefault="0086083D" w:rsidP="0086083D">
      <w:pPr>
        <w:jc w:val="both"/>
        <w:rPr>
          <w:rFonts w:ascii="Arial" w:hAnsi="Arial" w:cs="Arial"/>
          <w:b/>
        </w:rPr>
      </w:pPr>
      <w:r w:rsidRPr="00CB4106">
        <w:rPr>
          <w:rFonts w:ascii="Arial Black" w:hAnsi="Arial Black" w:cs="Arial"/>
          <w:b/>
        </w:rPr>
        <w:t xml:space="preserve">- Atividade </w:t>
      </w:r>
      <w:r>
        <w:rPr>
          <w:rFonts w:ascii="Arial Black" w:hAnsi="Arial Black" w:cs="Arial"/>
          <w:b/>
        </w:rPr>
        <w:t>4.3</w:t>
      </w:r>
      <w:r w:rsidRPr="00CB4106">
        <w:rPr>
          <w:rFonts w:ascii="Arial Black" w:hAnsi="Arial Black" w:cs="Arial"/>
          <w:b/>
        </w:rPr>
        <w:t xml:space="preserve">: </w:t>
      </w:r>
      <w:r>
        <w:rPr>
          <w:rFonts w:ascii="Arial Black" w:hAnsi="Arial Black" w:cs="Arial"/>
          <w:b/>
        </w:rPr>
        <w:t>Relatório Final</w:t>
      </w:r>
    </w:p>
    <w:p w:rsidR="001B10B9" w:rsidRPr="00D92B68" w:rsidRDefault="001B10B9" w:rsidP="001B10B9">
      <w:pPr>
        <w:jc w:val="both"/>
        <w:rPr>
          <w:rFonts w:ascii="Arial" w:hAnsi="Arial" w:cs="Arial"/>
          <w:b/>
        </w:rPr>
      </w:pPr>
    </w:p>
    <w:p w:rsidR="001B10B9" w:rsidRDefault="001B10B9" w:rsidP="001B10B9">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 xml:space="preserve">I. </w:t>
      </w:r>
      <w:r>
        <w:rPr>
          <w:rFonts w:ascii="Arial Black" w:hAnsi="Arial Black" w:cs="Arial"/>
          <w:b/>
        </w:rPr>
        <w:t>Relato Final do Projeto desenvolvido</w:t>
      </w:r>
      <w:r w:rsidRPr="005B5FFB">
        <w:rPr>
          <w:rFonts w:ascii="Arial Black" w:hAnsi="Arial Black" w:cs="Arial"/>
        </w:rPr>
        <w:t>:</w:t>
      </w:r>
    </w:p>
    <w:p w:rsidR="001B10B9" w:rsidRDefault="001B10B9" w:rsidP="001B10B9">
      <w:pPr>
        <w:jc w:val="both"/>
        <w:rPr>
          <w:rFonts w:ascii="Times New Roman" w:hAnsi="Times New Roman" w:cs="Times New Roman"/>
          <w:sz w:val="28"/>
          <w:szCs w:val="28"/>
        </w:rPr>
      </w:pPr>
    </w:p>
    <w:p w:rsidR="00730111" w:rsidRPr="00D91200" w:rsidRDefault="00730111" w:rsidP="00730111">
      <w:pPr>
        <w:spacing w:line="276" w:lineRule="auto"/>
        <w:ind w:firstLine="708"/>
        <w:jc w:val="both"/>
        <w:rPr>
          <w:rFonts w:ascii="Arial" w:hAnsi="Arial" w:cs="Arial"/>
        </w:rPr>
      </w:pPr>
      <w:r w:rsidRPr="00D91200">
        <w:rPr>
          <w:rFonts w:ascii="Arial" w:hAnsi="Arial" w:cs="Arial"/>
        </w:rPr>
        <w:t>Hoje, dia 30 de abril, completamos 154 dias de estudos na área de Engenharia de Software, na disciplina de E.S do Mestrado de Modelagem Matemática e Computacional do CEFET_MG. Nos últimos 96 dias, foram dedicados exclusivamente e exaustivamente ao desenvolvimento do Projeto Ingresso Copa do Mundo FIFA 2014</w:t>
      </w:r>
      <w:r>
        <w:rPr>
          <w:rFonts w:ascii="Arial" w:hAnsi="Arial" w:cs="Arial"/>
        </w:rPr>
        <w:t>;</w:t>
      </w:r>
      <w:r w:rsidRPr="00D91200">
        <w:rPr>
          <w:rFonts w:ascii="Arial" w:hAnsi="Arial" w:cs="Arial"/>
        </w:rPr>
        <w:t xml:space="preserve"> o qual</w:t>
      </w:r>
      <w:r>
        <w:rPr>
          <w:rFonts w:ascii="Arial" w:hAnsi="Arial" w:cs="Arial"/>
        </w:rPr>
        <w:t xml:space="preserve"> proporcionou,</w:t>
      </w:r>
      <w:r w:rsidRPr="00D91200">
        <w:rPr>
          <w:rFonts w:ascii="Arial" w:hAnsi="Arial" w:cs="Arial"/>
        </w:rPr>
        <w:t xml:space="preserve"> a oportunidade de exercitar na pratica o arcabouço de conhecimentos, propostos pela Engenharia de Software, que é uma tecnologia em camadas, organizada e composta por Ferramentas, Métodos e Processo de Desenvolvimento; tendo a qualidade do produto final como foco fundamental.</w:t>
      </w:r>
    </w:p>
    <w:p w:rsidR="00730111" w:rsidRPr="00D91200" w:rsidRDefault="00730111" w:rsidP="00730111">
      <w:pPr>
        <w:spacing w:line="276" w:lineRule="auto"/>
        <w:jc w:val="both"/>
        <w:rPr>
          <w:rFonts w:ascii="Arial" w:hAnsi="Arial" w:cs="Arial"/>
        </w:rPr>
      </w:pPr>
      <w:r w:rsidRPr="00D91200">
        <w:rPr>
          <w:rFonts w:ascii="Arial" w:hAnsi="Arial" w:cs="Arial"/>
        </w:rPr>
        <w:tab/>
        <w:t>A aplicação deste arcabouço de conhecimento de forma sistemática, disciplinada e quantificável, durante a produção do projeto, nos permitiu a aproximação do verdadeiro cotidiano da produção de Software, a adaptação constante da Engenharia de Software perante o escopo do problema, a aceitação de sua utilização pela equipe/grupo, o esforço na produção de documentação para suporte as pessoas envolvidas no projeto, a gestão do fato tempo, a gestão de conflitos na equipe, a comunicação e organização da equipe, e analise do resultado do produto final, o software SAIB®, Sistema de Avaliação e Identificação Biométrica.</w:t>
      </w:r>
    </w:p>
    <w:p w:rsidR="00730111" w:rsidRDefault="00730111" w:rsidP="00730111">
      <w:pPr>
        <w:spacing w:line="276" w:lineRule="auto"/>
        <w:jc w:val="both"/>
        <w:rPr>
          <w:rFonts w:ascii="Arial" w:hAnsi="Arial" w:cs="Arial"/>
        </w:rPr>
      </w:pPr>
      <w:r w:rsidRPr="00D91200">
        <w:rPr>
          <w:rFonts w:ascii="Arial" w:hAnsi="Arial" w:cs="Arial"/>
        </w:rPr>
        <w:tab/>
        <w:t>Além do produto final alcançado, o compartilhamento de conhecimentos explícitos, habilidades interpessoais e conhecimento tácito, promoveu um ambiente de aprendizado agregando valor e experiência aos integrantes da equipe/grupo.</w:t>
      </w:r>
    </w:p>
    <w:p w:rsidR="00730111" w:rsidRDefault="00730111" w:rsidP="00730111">
      <w:pPr>
        <w:spacing w:line="276" w:lineRule="auto"/>
        <w:jc w:val="both"/>
        <w:rPr>
          <w:rFonts w:ascii="Arial" w:hAnsi="Arial" w:cs="Arial"/>
        </w:rPr>
      </w:pPr>
      <w:r>
        <w:rPr>
          <w:rFonts w:ascii="Arial" w:hAnsi="Arial" w:cs="Arial"/>
        </w:rPr>
        <w:tab/>
        <w:t>Na implementação desse projeto foi possível constatar/vivenciar algumas dificuldades que sem o auxílio da Engenharia de Software não conseguiríamos alcançar nosso objetivo. Durante esse tempo várias conclusões foram tiradas como a equipe não estava preparada para uma metodologia Ágil devido a sua maturidade, mesmo seguindo uma metodologia mais rígida algumas etapas foram quebradas e algumas vezes processos tiveram que ser realizados novamente.</w:t>
      </w:r>
    </w:p>
    <w:p w:rsidR="0086083D" w:rsidRDefault="00730111" w:rsidP="00730111">
      <w:pPr>
        <w:spacing w:line="276" w:lineRule="auto"/>
        <w:jc w:val="both"/>
        <w:rPr>
          <w:rFonts w:ascii="Arial" w:hAnsi="Arial" w:cs="Arial"/>
        </w:rPr>
      </w:pPr>
      <w:r>
        <w:rPr>
          <w:rFonts w:ascii="Arial" w:hAnsi="Arial" w:cs="Arial"/>
        </w:rPr>
        <w:tab/>
        <w:t xml:space="preserve">Enfim, é possível concluir que o desenvolvimento de um produto é mais do que codificação e publicação de uma aplicação, na verdade isso é apenas um resultado de várias etapas que a Engenharia de Software propõe e que quando realizada de forma correta e com disciplina provê um produto com qualidade, funcional e que faz o que se propôs a fazer.  </w:t>
      </w:r>
    </w:p>
    <w:p w:rsidR="0086083D" w:rsidRDefault="0086083D" w:rsidP="0086083D">
      <w:pPr>
        <w:pStyle w:val="ListParagraph"/>
        <w:spacing w:line="276" w:lineRule="auto"/>
        <w:ind w:left="0"/>
        <w:jc w:val="both"/>
        <w:rPr>
          <w:rFonts w:ascii="Arial" w:hAnsi="Arial" w:cs="Arial"/>
        </w:rPr>
      </w:pPr>
    </w:p>
    <w:p w:rsidR="00877D27" w:rsidRDefault="00877D27" w:rsidP="0086083D">
      <w:pPr>
        <w:pStyle w:val="ListParagraph"/>
        <w:spacing w:line="276" w:lineRule="auto"/>
        <w:ind w:left="0"/>
        <w:jc w:val="both"/>
        <w:rPr>
          <w:rFonts w:ascii="Arial" w:hAnsi="Arial" w:cs="Arial"/>
        </w:rPr>
      </w:pPr>
    </w:p>
    <w:p w:rsidR="00877D27" w:rsidRDefault="00877D27" w:rsidP="0086083D">
      <w:pPr>
        <w:pStyle w:val="ListParagraph"/>
        <w:spacing w:line="276" w:lineRule="auto"/>
        <w:ind w:left="0"/>
        <w:jc w:val="both"/>
        <w:rPr>
          <w:rFonts w:ascii="Arial" w:hAnsi="Arial" w:cs="Arial"/>
        </w:rPr>
      </w:pPr>
    </w:p>
    <w:p w:rsidR="0086083D" w:rsidRDefault="0086083D" w:rsidP="0086083D">
      <w:pPr>
        <w:pStyle w:val="ListParagraph"/>
        <w:spacing w:line="276" w:lineRule="auto"/>
        <w:ind w:left="0"/>
        <w:jc w:val="both"/>
        <w:rPr>
          <w:rFonts w:ascii="Arial" w:hAnsi="Arial" w:cs="Arial"/>
        </w:rPr>
      </w:pPr>
    </w:p>
    <w:p w:rsidR="0086083D" w:rsidRDefault="0086083D" w:rsidP="0086083D">
      <w:pPr>
        <w:pStyle w:val="ListParagraph"/>
        <w:spacing w:line="276" w:lineRule="auto"/>
        <w:ind w:left="0"/>
        <w:jc w:val="both"/>
        <w:rPr>
          <w:rFonts w:ascii="Arial" w:hAnsi="Arial" w:cs="Arial"/>
        </w:rPr>
      </w:pPr>
    </w:p>
    <w:p w:rsidR="0086083D" w:rsidRDefault="0086083D" w:rsidP="0086083D">
      <w:pPr>
        <w:pStyle w:val="ListParagraph"/>
        <w:spacing w:line="276" w:lineRule="auto"/>
        <w:ind w:left="0"/>
        <w:jc w:val="both"/>
        <w:rPr>
          <w:rFonts w:ascii="Arial" w:hAnsi="Arial" w:cs="Arial"/>
        </w:rPr>
      </w:pPr>
    </w:p>
    <w:p w:rsidR="0086083D" w:rsidRDefault="0086083D" w:rsidP="0086083D">
      <w:pPr>
        <w:pStyle w:val="ListParagraph"/>
        <w:spacing w:line="276" w:lineRule="auto"/>
        <w:ind w:left="0"/>
        <w:jc w:val="both"/>
        <w:rPr>
          <w:rFonts w:ascii="Arial" w:hAnsi="Arial" w:cs="Arial"/>
        </w:rPr>
      </w:pPr>
    </w:p>
    <w:p w:rsidR="0086083D" w:rsidRDefault="0086083D" w:rsidP="0086083D">
      <w:pPr>
        <w:pStyle w:val="ListParagraph"/>
        <w:spacing w:line="276" w:lineRule="auto"/>
        <w:ind w:left="0"/>
        <w:jc w:val="both"/>
        <w:rPr>
          <w:rFonts w:ascii="Arial" w:hAnsi="Arial" w:cs="Arial"/>
        </w:rPr>
      </w:pPr>
    </w:p>
    <w:p w:rsidR="0086083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sz w:val="20"/>
          <w:szCs w:val="20"/>
        </w:rPr>
      </w:pPr>
      <w:r>
        <w:rPr>
          <w:rFonts w:ascii="Arial Black" w:hAnsi="Arial Black" w:cs="Arial"/>
          <w:b/>
          <w:noProof/>
          <w:lang w:eastAsia="pt-BR"/>
        </w:rPr>
        <w:lastRenderedPageBreak/>
        <w:drawing>
          <wp:anchor distT="0" distB="0" distL="114300" distR="114300" simplePos="0" relativeHeight="251699200" behindDoc="1" locked="0" layoutInCell="1" allowOverlap="1">
            <wp:simplePos x="0" y="0"/>
            <wp:positionH relativeFrom="column">
              <wp:posOffset>97790</wp:posOffset>
            </wp:positionH>
            <wp:positionV relativeFrom="paragraph">
              <wp:posOffset>164465</wp:posOffset>
            </wp:positionV>
            <wp:extent cx="1095375" cy="771525"/>
            <wp:effectExtent l="19050" t="0" r="9525" b="0"/>
            <wp:wrapNone/>
            <wp:docPr id="29" name="Imagem 2" descr="logo Cefet Verg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efet Verginha"/>
                    <pic:cNvPicPr>
                      <a:picLocks noChangeAspect="1" noChangeArrowheads="1"/>
                    </pic:cNvPicPr>
                  </pic:nvPicPr>
                  <pic:blipFill>
                    <a:blip r:embed="rId9" cstate="print"/>
                    <a:srcRect/>
                    <a:stretch>
                      <a:fillRect/>
                    </a:stretch>
                  </pic:blipFill>
                  <pic:spPr bwMode="auto">
                    <a:xfrm>
                      <a:off x="0" y="0"/>
                      <a:ext cx="1095375" cy="771525"/>
                    </a:xfrm>
                    <a:prstGeom prst="rect">
                      <a:avLst/>
                    </a:prstGeom>
                    <a:noFill/>
                    <a:ln w="9525">
                      <a:noFill/>
                      <a:miter lim="800000"/>
                      <a:headEnd/>
                      <a:tailEnd/>
                    </a:ln>
                  </pic:spPr>
                </pic:pic>
              </a:graphicData>
            </a:graphic>
          </wp:anchor>
        </w:drawing>
      </w:r>
      <w:r>
        <w:rPr>
          <w:rFonts w:ascii="Arial Black" w:hAnsi="Arial Black" w:cs="Arial"/>
          <w:b/>
        </w:rPr>
        <w:tab/>
      </w:r>
      <w:r>
        <w:rPr>
          <w:rFonts w:ascii="Arial Black" w:hAnsi="Arial Black" w:cs="Arial"/>
          <w:b/>
        </w:rPr>
        <w:tab/>
      </w:r>
      <w:r w:rsidRPr="00B83F5D">
        <w:rPr>
          <w:rFonts w:ascii="Arial Black" w:hAnsi="Arial Black" w:cs="Arial"/>
          <w:b/>
          <w:sz w:val="20"/>
          <w:szCs w:val="20"/>
        </w:rPr>
        <w:tab/>
      </w:r>
    </w:p>
    <w:p w:rsidR="0086083D" w:rsidRPr="0089090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sz w:val="20"/>
          <w:szCs w:val="20"/>
        </w:rPr>
        <w:tab/>
      </w:r>
      <w:r>
        <w:rPr>
          <w:rFonts w:ascii="Arial Black" w:hAnsi="Arial Black" w:cs="Arial"/>
          <w:b/>
          <w:sz w:val="20"/>
          <w:szCs w:val="20"/>
        </w:rPr>
        <w:tab/>
      </w:r>
      <w:r>
        <w:rPr>
          <w:rFonts w:ascii="Arial Black" w:hAnsi="Arial Black" w:cs="Arial"/>
          <w:b/>
          <w:sz w:val="20"/>
          <w:szCs w:val="20"/>
        </w:rPr>
        <w:tab/>
      </w:r>
      <w:r w:rsidRPr="00B83F5D">
        <w:rPr>
          <w:rFonts w:ascii="Arial Black" w:hAnsi="Arial Black" w:cs="Arial"/>
          <w:b/>
          <w:sz w:val="20"/>
          <w:szCs w:val="20"/>
        </w:rPr>
        <w:t xml:space="preserve">CENTRO FEDERAL DE EDUCAÇÃO TECNOLÓGICA DE MINAS </w:t>
      </w:r>
      <w:r w:rsidRPr="0089090D">
        <w:rPr>
          <w:rFonts w:ascii="Arial Black" w:hAnsi="Arial Black" w:cs="Arial"/>
          <w:b/>
        </w:rPr>
        <w:t>GERAIS</w:t>
      </w:r>
    </w:p>
    <w:p w:rsidR="0086083D" w:rsidRPr="0089090D" w:rsidRDefault="0086083D" w:rsidP="0086083D">
      <w:pPr>
        <w:pBdr>
          <w:top w:val="single" w:sz="4" w:space="1" w:color="auto"/>
          <w:left w:val="single" w:sz="4" w:space="4" w:color="auto"/>
          <w:bottom w:val="single" w:sz="4" w:space="1" w:color="auto"/>
          <w:right w:val="single" w:sz="4" w:space="4" w:color="auto"/>
        </w:pBdr>
        <w:rPr>
          <w:rFonts w:ascii="Arial Black" w:hAnsi="Arial Black" w:cs="Arial"/>
          <w:b/>
        </w:rPr>
      </w:pPr>
      <w:r>
        <w:rPr>
          <w:rFonts w:ascii="Arial Black" w:hAnsi="Arial Black" w:cs="Arial"/>
          <w:b/>
        </w:rPr>
        <w:tab/>
      </w:r>
      <w:r>
        <w:rPr>
          <w:rFonts w:ascii="Arial Black" w:hAnsi="Arial Black" w:cs="Arial"/>
          <w:b/>
        </w:rPr>
        <w:tab/>
      </w:r>
      <w:r>
        <w:rPr>
          <w:rFonts w:ascii="Arial Black" w:hAnsi="Arial Black" w:cs="Arial"/>
          <w:b/>
        </w:rPr>
        <w:tab/>
      </w:r>
      <w:r w:rsidRPr="0089090D">
        <w:rPr>
          <w:rFonts w:ascii="Arial Black" w:hAnsi="Arial Black" w:cs="Arial"/>
          <w:b/>
        </w:rPr>
        <w:t>Mestrado em Modelagem Matemática e Computacional</w:t>
      </w:r>
    </w:p>
    <w:p w:rsidR="0086083D" w:rsidRPr="0089090D" w:rsidRDefault="0086083D" w:rsidP="0086083D">
      <w:pPr>
        <w:pBdr>
          <w:top w:val="single" w:sz="4" w:space="1" w:color="auto"/>
          <w:left w:val="single" w:sz="4" w:space="4" w:color="auto"/>
          <w:bottom w:val="single" w:sz="4" w:space="1" w:color="auto"/>
          <w:right w:val="single" w:sz="4" w:space="4" w:color="auto"/>
        </w:pBdr>
        <w:jc w:val="both"/>
        <w:rPr>
          <w:rFonts w:ascii="Arial" w:hAnsi="Arial" w:cs="Arial"/>
          <w:b/>
        </w:rPr>
      </w:pPr>
      <w:r>
        <w:rPr>
          <w:rFonts w:ascii="Arial" w:hAnsi="Arial" w:cs="Arial"/>
          <w:b/>
        </w:rPr>
        <w:tab/>
      </w:r>
      <w:r>
        <w:rPr>
          <w:rFonts w:ascii="Arial" w:hAnsi="Arial" w:cs="Arial"/>
          <w:b/>
        </w:rPr>
        <w:tab/>
      </w:r>
      <w:r>
        <w:rPr>
          <w:rFonts w:ascii="Arial" w:hAnsi="Arial" w:cs="Arial"/>
          <w:b/>
        </w:rPr>
        <w:tab/>
      </w:r>
      <w:r w:rsidRPr="0089090D">
        <w:rPr>
          <w:rFonts w:ascii="Arial" w:hAnsi="Arial" w:cs="Arial"/>
          <w:b/>
        </w:rPr>
        <w:t>Disciplina: ENGENHARIA DE SOFTWARE</w:t>
      </w:r>
    </w:p>
    <w:p w:rsidR="0086083D" w:rsidRDefault="0086083D" w:rsidP="0086083D">
      <w:pPr>
        <w:pBdr>
          <w:top w:val="single" w:sz="4" w:space="1" w:color="auto"/>
          <w:left w:val="single" w:sz="4" w:space="4" w:color="auto"/>
          <w:bottom w:val="single" w:sz="4" w:space="1" w:color="auto"/>
          <w:right w:val="single" w:sz="4" w:space="4" w:color="auto"/>
        </w:pBdr>
        <w:spacing w:line="276" w:lineRule="auto"/>
        <w:jc w:val="both"/>
        <w:rPr>
          <w:rFonts w:ascii="Arial" w:hAnsi="Arial" w:cs="Arial"/>
          <w:b/>
        </w:rPr>
      </w:pPr>
      <w:r>
        <w:rPr>
          <w:rFonts w:ascii="Arial" w:hAnsi="Arial" w:cs="Arial"/>
          <w:b/>
        </w:rPr>
        <w:tab/>
      </w:r>
      <w:r w:rsidRPr="004D0B4A">
        <w:rPr>
          <w:rFonts w:ascii="Arial" w:hAnsi="Arial" w:cs="Arial"/>
          <w:b/>
        </w:rPr>
        <w:tab/>
      </w:r>
      <w:r>
        <w:rPr>
          <w:rFonts w:ascii="Arial" w:hAnsi="Arial" w:cs="Arial"/>
          <w:b/>
        </w:rPr>
        <w:tab/>
      </w:r>
      <w:bookmarkStart w:id="203" w:name="_GoBack"/>
      <w:bookmarkEnd w:id="203"/>
    </w:p>
    <w:p w:rsidR="0086083D" w:rsidRDefault="0086083D" w:rsidP="0086083D">
      <w:pPr>
        <w:pBdr>
          <w:top w:val="single" w:sz="4" w:space="1" w:color="auto"/>
          <w:left w:val="single" w:sz="4" w:space="4" w:color="auto"/>
          <w:bottom w:val="single" w:sz="4" w:space="1" w:color="auto"/>
          <w:right w:val="single" w:sz="4" w:space="4" w:color="auto"/>
        </w:pBdr>
        <w:spacing w:line="276" w:lineRule="auto"/>
        <w:jc w:val="both"/>
        <w:rPr>
          <w:rFonts w:ascii="Arial Black" w:hAnsi="Arial Black" w:cs="Arial"/>
          <w:b/>
        </w:rPr>
      </w:pPr>
      <w:r>
        <w:rPr>
          <w:rFonts w:ascii="Arial" w:hAnsi="Arial" w:cs="Arial"/>
          <w:b/>
        </w:rPr>
        <w:tab/>
      </w:r>
      <w:r>
        <w:rPr>
          <w:rFonts w:ascii="Arial" w:hAnsi="Arial" w:cs="Arial"/>
          <w:b/>
        </w:rPr>
        <w:tab/>
      </w:r>
      <w:r>
        <w:rPr>
          <w:rFonts w:ascii="Arial" w:hAnsi="Arial" w:cs="Arial"/>
          <w:b/>
        </w:rPr>
        <w:tab/>
      </w:r>
      <w:r w:rsidRPr="006D6CC7">
        <w:rPr>
          <w:rFonts w:ascii="Arial Black" w:hAnsi="Arial Black" w:cs="Arial"/>
          <w:b/>
        </w:rPr>
        <w:t># PROJETO INGRESSO COPA DO MUNDO</w:t>
      </w:r>
      <w:r>
        <w:rPr>
          <w:rFonts w:ascii="Arial Black" w:hAnsi="Arial Black" w:cs="Arial"/>
          <w:b/>
        </w:rPr>
        <w:t xml:space="preserve"> FIFA 2014</w:t>
      </w:r>
    </w:p>
    <w:p w:rsidR="0086083D" w:rsidRPr="006D6CC7" w:rsidRDefault="0086083D" w:rsidP="0086083D">
      <w:pPr>
        <w:pBdr>
          <w:top w:val="single" w:sz="4" w:space="1" w:color="auto"/>
          <w:left w:val="single" w:sz="4" w:space="4" w:color="auto"/>
          <w:bottom w:val="single" w:sz="4" w:space="1" w:color="auto"/>
          <w:right w:val="single" w:sz="4" w:space="4" w:color="auto"/>
        </w:pBdr>
        <w:jc w:val="both"/>
        <w:rPr>
          <w:rFonts w:ascii="Arial" w:hAnsi="Arial" w:cs="Arial"/>
          <w:b/>
          <w:sz w:val="20"/>
          <w:szCs w:val="20"/>
        </w:rPr>
      </w:pPr>
    </w:p>
    <w:p w:rsidR="0086083D" w:rsidRDefault="0086083D" w:rsidP="0086083D">
      <w:pPr>
        <w:jc w:val="both"/>
        <w:rPr>
          <w:rFonts w:ascii="Arial" w:hAnsi="Arial" w:cs="Arial"/>
          <w:b/>
        </w:rPr>
      </w:pPr>
    </w:p>
    <w:p w:rsidR="0086083D" w:rsidRDefault="0086083D" w:rsidP="0086083D">
      <w:pPr>
        <w:jc w:val="both"/>
        <w:rPr>
          <w:rFonts w:ascii="Arial" w:hAnsi="Arial" w:cs="Arial"/>
          <w:b/>
        </w:rPr>
      </w:pPr>
    </w:p>
    <w:p w:rsidR="0086083D" w:rsidRDefault="0086083D" w:rsidP="0086083D">
      <w:pPr>
        <w:jc w:val="both"/>
        <w:rPr>
          <w:rFonts w:ascii="Arial Black" w:hAnsi="Arial Black" w:cs="Arial"/>
          <w:b/>
          <w:highlight w:val="yellow"/>
        </w:rPr>
      </w:pPr>
      <w:r w:rsidRPr="003725A4">
        <w:rPr>
          <w:rFonts w:ascii="Arial Black" w:hAnsi="Arial Black" w:cs="Arial"/>
          <w:b/>
          <w:highlight w:val="yellow"/>
        </w:rPr>
        <w:t xml:space="preserve"># FASE </w:t>
      </w:r>
      <w:r>
        <w:rPr>
          <w:rFonts w:ascii="Arial Black" w:hAnsi="Arial Black" w:cs="Arial"/>
          <w:b/>
          <w:highlight w:val="yellow"/>
        </w:rPr>
        <w:t>QUATRO</w:t>
      </w:r>
      <w:r w:rsidRPr="003725A4">
        <w:rPr>
          <w:rFonts w:ascii="Arial Black" w:hAnsi="Arial Black" w:cs="Arial"/>
          <w:b/>
          <w:highlight w:val="yellow"/>
        </w:rPr>
        <w:t xml:space="preserve"> </w:t>
      </w:r>
      <w:r>
        <w:rPr>
          <w:rFonts w:ascii="Arial Black" w:hAnsi="Arial Black" w:cs="Arial"/>
          <w:b/>
          <w:highlight w:val="yellow"/>
        </w:rPr>
        <w:t>–</w:t>
      </w:r>
      <w:r w:rsidRPr="003725A4">
        <w:rPr>
          <w:rFonts w:ascii="Arial Black" w:hAnsi="Arial Black" w:cs="Arial"/>
          <w:b/>
          <w:highlight w:val="yellow"/>
        </w:rPr>
        <w:t xml:space="preserve"> </w:t>
      </w:r>
      <w:r>
        <w:rPr>
          <w:rFonts w:ascii="Arial Black" w:hAnsi="Arial Black" w:cs="Arial"/>
          <w:b/>
          <w:highlight w:val="yellow"/>
        </w:rPr>
        <w:t>Implantação</w:t>
      </w:r>
    </w:p>
    <w:p w:rsidR="0086083D" w:rsidRPr="004D0B4A" w:rsidRDefault="0086083D" w:rsidP="0086083D">
      <w:pPr>
        <w:jc w:val="both"/>
        <w:rPr>
          <w:rFonts w:ascii="Arial Black" w:hAnsi="Arial Black" w:cs="Arial"/>
          <w:b/>
        </w:rPr>
      </w:pPr>
      <w:r w:rsidRPr="0091527E">
        <w:rPr>
          <w:rFonts w:ascii="Arial Black" w:hAnsi="Arial Black" w:cs="Arial"/>
          <w:b/>
          <w:highlight w:val="yellow"/>
        </w:rPr>
        <w:t xml:space="preserve"># Documento Número: </w:t>
      </w:r>
      <w:r>
        <w:rPr>
          <w:rFonts w:ascii="Arial Black" w:hAnsi="Arial Black" w:cs="Arial"/>
          <w:b/>
        </w:rPr>
        <w:t>4.4</w:t>
      </w:r>
    </w:p>
    <w:p w:rsidR="0086083D" w:rsidRPr="00D92B68" w:rsidRDefault="0086083D" w:rsidP="0086083D">
      <w:pPr>
        <w:jc w:val="both"/>
        <w:rPr>
          <w:rFonts w:ascii="Arial" w:hAnsi="Arial" w:cs="Arial"/>
          <w:b/>
        </w:rPr>
      </w:pPr>
      <w:r w:rsidRPr="00CB4106">
        <w:rPr>
          <w:rFonts w:ascii="Arial Black" w:hAnsi="Arial Black" w:cs="Arial"/>
          <w:b/>
        </w:rPr>
        <w:t xml:space="preserve">- Atividade </w:t>
      </w:r>
      <w:r>
        <w:rPr>
          <w:rFonts w:ascii="Arial Black" w:hAnsi="Arial Black" w:cs="Arial"/>
          <w:b/>
        </w:rPr>
        <w:t>4.4</w:t>
      </w:r>
      <w:r w:rsidRPr="00CB4106">
        <w:rPr>
          <w:rFonts w:ascii="Arial Black" w:hAnsi="Arial Black" w:cs="Arial"/>
          <w:b/>
        </w:rPr>
        <w:t xml:space="preserve">: </w:t>
      </w:r>
      <w:r>
        <w:rPr>
          <w:rFonts w:ascii="Arial Black" w:hAnsi="Arial Black" w:cs="Arial"/>
          <w:b/>
        </w:rPr>
        <w:t>Bibliografia</w:t>
      </w:r>
    </w:p>
    <w:p w:rsidR="0086083D" w:rsidRPr="00D92B68" w:rsidRDefault="0086083D" w:rsidP="0086083D">
      <w:pPr>
        <w:jc w:val="both"/>
        <w:rPr>
          <w:rFonts w:ascii="Arial" w:hAnsi="Arial" w:cs="Arial"/>
          <w:b/>
        </w:rPr>
      </w:pPr>
    </w:p>
    <w:p w:rsidR="0086083D" w:rsidRDefault="0086083D" w:rsidP="0086083D">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 xml:space="preserve">I. </w:t>
      </w:r>
      <w:r>
        <w:rPr>
          <w:rFonts w:ascii="Arial Black" w:hAnsi="Arial Black" w:cs="Arial"/>
          <w:b/>
        </w:rPr>
        <w:t>REFERENCIAS BIBLIOGRAFICAS</w:t>
      </w:r>
      <w:r w:rsidRPr="005B5FFB">
        <w:rPr>
          <w:rFonts w:ascii="Arial Black" w:hAnsi="Arial Black" w:cs="Arial"/>
        </w:rPr>
        <w:t>:</w:t>
      </w:r>
    </w:p>
    <w:p w:rsidR="0086083D" w:rsidRDefault="0086083D" w:rsidP="0086083D">
      <w:pPr>
        <w:spacing w:line="276" w:lineRule="auto"/>
        <w:jc w:val="both"/>
        <w:rPr>
          <w:rFonts w:ascii="Arial" w:hAnsi="Arial" w:cs="Arial"/>
        </w:rPr>
      </w:pPr>
    </w:p>
    <w:p w:rsidR="002863E5" w:rsidRDefault="002863E5" w:rsidP="0086083D">
      <w:pPr>
        <w:spacing w:line="276" w:lineRule="auto"/>
        <w:jc w:val="both"/>
        <w:rPr>
          <w:rFonts w:ascii="Arial" w:hAnsi="Arial" w:cs="Arial"/>
        </w:rPr>
      </w:pPr>
    </w:p>
    <w:p w:rsidR="00A92A1C" w:rsidRPr="002863E5" w:rsidRDefault="00A92A1C" w:rsidP="007E58A9">
      <w:pPr>
        <w:numPr>
          <w:ilvl w:val="0"/>
          <w:numId w:val="39"/>
        </w:numPr>
        <w:spacing w:before="60" w:after="60" w:line="276" w:lineRule="auto"/>
        <w:jc w:val="both"/>
        <w:rPr>
          <w:rFonts w:ascii="Arial" w:hAnsi="Arial" w:cs="Arial"/>
        </w:rPr>
      </w:pPr>
      <w:r w:rsidRPr="002863E5">
        <w:rPr>
          <w:rFonts w:ascii="Arial" w:hAnsi="Arial" w:cs="Arial"/>
        </w:rPr>
        <w:t>Gerenciamento de Projetos, 6° Edição, Ricardo Viana Vargas, Brasport</w:t>
      </w:r>
    </w:p>
    <w:p w:rsidR="00A92A1C" w:rsidRPr="002863E5" w:rsidRDefault="00A92A1C" w:rsidP="007E58A9">
      <w:pPr>
        <w:numPr>
          <w:ilvl w:val="0"/>
          <w:numId w:val="39"/>
        </w:numPr>
        <w:spacing w:before="60" w:after="60" w:line="276" w:lineRule="auto"/>
        <w:jc w:val="both"/>
        <w:rPr>
          <w:rFonts w:ascii="Arial" w:hAnsi="Arial" w:cs="Arial"/>
        </w:rPr>
      </w:pPr>
      <w:r w:rsidRPr="002863E5">
        <w:rPr>
          <w:rFonts w:ascii="Arial" w:hAnsi="Arial" w:cs="Arial"/>
        </w:rPr>
        <w:t>UML 2 Guia Prático, 1° Edição, Gilleanes T. A. Guedes, Novatec</w:t>
      </w:r>
    </w:p>
    <w:p w:rsidR="00A92A1C" w:rsidRPr="002863E5" w:rsidRDefault="00A92A1C" w:rsidP="007E58A9">
      <w:pPr>
        <w:numPr>
          <w:ilvl w:val="0"/>
          <w:numId w:val="39"/>
        </w:numPr>
        <w:spacing w:before="60" w:after="60" w:line="276" w:lineRule="auto"/>
        <w:jc w:val="both"/>
        <w:rPr>
          <w:rFonts w:ascii="Arial" w:hAnsi="Arial" w:cs="Arial"/>
        </w:rPr>
      </w:pPr>
      <w:r w:rsidRPr="002863E5">
        <w:rPr>
          <w:rFonts w:ascii="Arial" w:hAnsi="Arial" w:cs="Arial"/>
        </w:rPr>
        <w:t>MySQL - Guia do Programador, 1° Edição, André Milani, Novatec</w:t>
      </w:r>
    </w:p>
    <w:p w:rsidR="00A92A1C" w:rsidRDefault="00A92A1C" w:rsidP="007E58A9">
      <w:pPr>
        <w:numPr>
          <w:ilvl w:val="0"/>
          <w:numId w:val="39"/>
        </w:numPr>
        <w:spacing w:before="60" w:after="60" w:line="276" w:lineRule="auto"/>
        <w:jc w:val="both"/>
        <w:rPr>
          <w:rFonts w:ascii="Arial" w:hAnsi="Arial" w:cs="Arial"/>
        </w:rPr>
      </w:pPr>
      <w:r w:rsidRPr="002863E5">
        <w:rPr>
          <w:rFonts w:ascii="Arial" w:hAnsi="Arial" w:cs="Arial"/>
        </w:rPr>
        <w:t>Java – Como Programar, 6° Edição, Deitel, Pearson Education Do</w:t>
      </w:r>
    </w:p>
    <w:p w:rsidR="002863E5" w:rsidRPr="002863E5" w:rsidRDefault="002863E5" w:rsidP="007E58A9">
      <w:pPr>
        <w:numPr>
          <w:ilvl w:val="0"/>
          <w:numId w:val="39"/>
        </w:numPr>
        <w:spacing w:before="60" w:after="60" w:line="276" w:lineRule="auto"/>
        <w:jc w:val="both"/>
        <w:rPr>
          <w:rFonts w:ascii="Arial" w:hAnsi="Arial" w:cs="Arial"/>
        </w:rPr>
      </w:pPr>
      <w:r>
        <w:rPr>
          <w:rFonts w:ascii="Arial" w:hAnsi="Arial" w:cs="Arial"/>
        </w:rPr>
        <w:t xml:space="preserve">Engenharia de Software, </w:t>
      </w:r>
      <w:r w:rsidRPr="002863E5">
        <w:rPr>
          <w:rFonts w:ascii="Arial" w:hAnsi="Arial" w:cs="Arial"/>
        </w:rPr>
        <w:t xml:space="preserve">6° Edição, </w:t>
      </w:r>
      <w:r>
        <w:rPr>
          <w:rFonts w:ascii="Arial" w:hAnsi="Arial" w:cs="Arial"/>
        </w:rPr>
        <w:t>Roger S. Pressman</w:t>
      </w:r>
    </w:p>
    <w:p w:rsidR="00C86F36" w:rsidRDefault="00C86F36" w:rsidP="007E58A9">
      <w:pPr>
        <w:numPr>
          <w:ilvl w:val="0"/>
          <w:numId w:val="39"/>
        </w:numPr>
        <w:spacing w:before="60" w:after="60" w:line="276" w:lineRule="auto"/>
        <w:jc w:val="both"/>
        <w:rPr>
          <w:rFonts w:ascii="Arial" w:hAnsi="Arial" w:cs="Arial"/>
        </w:rPr>
      </w:pPr>
      <w:r w:rsidRPr="00C86F36">
        <w:rPr>
          <w:rFonts w:ascii="Arial" w:hAnsi="Arial" w:cs="Arial"/>
        </w:rPr>
        <w:t>Engenharia de Software, 7° Edição, Ian Sommerville</w:t>
      </w:r>
      <w:r>
        <w:t xml:space="preserve">, </w:t>
      </w:r>
      <w:r w:rsidRPr="002863E5">
        <w:rPr>
          <w:rFonts w:ascii="Arial" w:hAnsi="Arial" w:cs="Arial"/>
        </w:rPr>
        <w:t>Pearson Education Do</w:t>
      </w:r>
    </w:p>
    <w:p w:rsidR="0086083D" w:rsidRDefault="0086083D" w:rsidP="00C86F36">
      <w:pPr>
        <w:spacing w:before="60" w:after="60"/>
        <w:ind w:left="720"/>
        <w:jc w:val="both"/>
        <w:rPr>
          <w:rFonts w:ascii="Arial" w:hAnsi="Arial" w:cs="Arial"/>
        </w:rPr>
      </w:pPr>
    </w:p>
    <w:p w:rsidR="00C86F36" w:rsidRDefault="00C86F36" w:rsidP="00C86F36">
      <w:pPr>
        <w:spacing w:before="60" w:after="60"/>
        <w:ind w:left="720"/>
        <w:jc w:val="both"/>
        <w:rPr>
          <w:rFonts w:ascii="Arial" w:hAnsi="Arial" w:cs="Arial"/>
        </w:rPr>
      </w:pPr>
    </w:p>
    <w:p w:rsidR="00C86F36" w:rsidRPr="00D92B68" w:rsidRDefault="00C86F36" w:rsidP="00C86F36">
      <w:pPr>
        <w:jc w:val="both"/>
        <w:rPr>
          <w:rFonts w:ascii="Arial" w:hAnsi="Arial" w:cs="Arial"/>
          <w:b/>
        </w:rPr>
      </w:pPr>
    </w:p>
    <w:p w:rsidR="00C86F36" w:rsidRPr="00C86F36" w:rsidRDefault="00C86F36" w:rsidP="00C86F36">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w:t>
      </w:r>
      <w:r w:rsidRPr="005B5FFB">
        <w:rPr>
          <w:rFonts w:ascii="Arial Black" w:hAnsi="Arial Black" w:cs="Arial"/>
        </w:rPr>
        <w:t>.</w:t>
      </w:r>
      <w:r w:rsidRPr="00C86F36">
        <w:rPr>
          <w:rFonts w:ascii="Arial Black" w:hAnsi="Arial Black" w:cs="Arial"/>
        </w:rPr>
        <w:t>LINKS</w:t>
      </w:r>
      <w:r w:rsidR="00E1589A">
        <w:rPr>
          <w:rFonts w:ascii="Arial Black" w:hAnsi="Arial Black" w:cs="Arial"/>
        </w:rPr>
        <w:t>:</w:t>
      </w:r>
    </w:p>
    <w:p w:rsidR="00C86F36" w:rsidRDefault="00C86F36" w:rsidP="00C86F36">
      <w:pPr>
        <w:spacing w:line="276" w:lineRule="auto"/>
        <w:jc w:val="both"/>
        <w:rPr>
          <w:rFonts w:ascii="Arial" w:hAnsi="Arial" w:cs="Arial"/>
        </w:rPr>
      </w:pPr>
    </w:p>
    <w:p w:rsidR="00127084" w:rsidRPr="002A7C9A" w:rsidRDefault="00127084" w:rsidP="007E58A9">
      <w:pPr>
        <w:numPr>
          <w:ilvl w:val="0"/>
          <w:numId w:val="39"/>
        </w:numPr>
        <w:spacing w:before="60" w:after="60" w:line="276" w:lineRule="auto"/>
        <w:jc w:val="both"/>
        <w:rPr>
          <w:rFonts w:ascii="Arial" w:hAnsi="Arial" w:cs="Arial"/>
          <w:lang w:val="en-US"/>
        </w:rPr>
      </w:pPr>
      <w:r w:rsidRPr="002A7C9A">
        <w:rPr>
          <w:rFonts w:ascii="Arial" w:hAnsi="Arial" w:cs="Arial"/>
          <w:lang w:val="en-US"/>
        </w:rPr>
        <w:t xml:space="preserve">Software </w:t>
      </w:r>
      <w:proofErr w:type="spellStart"/>
      <w:r w:rsidRPr="002A7C9A">
        <w:rPr>
          <w:rFonts w:ascii="Arial" w:hAnsi="Arial" w:cs="Arial"/>
          <w:lang w:val="en-US"/>
        </w:rPr>
        <w:t>GanttProject</w:t>
      </w:r>
      <w:proofErr w:type="spellEnd"/>
      <w:r w:rsidRPr="002A7C9A">
        <w:rPr>
          <w:rFonts w:ascii="Arial" w:hAnsi="Arial" w:cs="Arial"/>
          <w:lang w:val="en-US"/>
        </w:rPr>
        <w:t xml:space="preserve">: </w:t>
      </w:r>
      <w:hyperlink r:id="rId59" w:history="1">
        <w:r w:rsidRPr="002A7C9A">
          <w:rPr>
            <w:rFonts w:ascii="Arial" w:hAnsi="Arial" w:cs="Arial"/>
            <w:lang w:val="en-US"/>
          </w:rPr>
          <w:t>http://www.ganttproject.biz/</w:t>
        </w:r>
      </w:hyperlink>
    </w:p>
    <w:p w:rsidR="00127084" w:rsidRPr="002A7C9A" w:rsidRDefault="00127084" w:rsidP="007E58A9">
      <w:pPr>
        <w:numPr>
          <w:ilvl w:val="0"/>
          <w:numId w:val="39"/>
        </w:numPr>
        <w:spacing w:before="60" w:after="60" w:line="276" w:lineRule="auto"/>
        <w:jc w:val="both"/>
        <w:rPr>
          <w:rFonts w:ascii="Arial" w:hAnsi="Arial" w:cs="Arial"/>
          <w:lang w:val="en-US"/>
        </w:rPr>
      </w:pPr>
      <w:r w:rsidRPr="002A7C9A">
        <w:rPr>
          <w:rFonts w:ascii="Arial" w:hAnsi="Arial" w:cs="Arial"/>
          <w:lang w:val="en-US"/>
        </w:rPr>
        <w:t xml:space="preserve">SGBD MySQL 5: </w:t>
      </w:r>
      <w:hyperlink r:id="rId60" w:history="1">
        <w:r w:rsidRPr="002A7C9A">
          <w:rPr>
            <w:rFonts w:ascii="Arial" w:hAnsi="Arial" w:cs="Arial"/>
            <w:lang w:val="en-US"/>
          </w:rPr>
          <w:t>http://www.mysql.com/</w:t>
        </w:r>
      </w:hyperlink>
    </w:p>
    <w:p w:rsidR="00127084" w:rsidRPr="00127084" w:rsidRDefault="00127084" w:rsidP="007E58A9">
      <w:pPr>
        <w:numPr>
          <w:ilvl w:val="0"/>
          <w:numId w:val="39"/>
        </w:numPr>
        <w:spacing w:before="60" w:after="60" w:line="276" w:lineRule="auto"/>
        <w:jc w:val="both"/>
        <w:rPr>
          <w:rFonts w:ascii="Arial" w:hAnsi="Arial" w:cs="Arial"/>
        </w:rPr>
      </w:pPr>
      <w:r w:rsidRPr="00127084">
        <w:rPr>
          <w:rFonts w:ascii="Arial" w:hAnsi="Arial" w:cs="Arial"/>
        </w:rPr>
        <w:t xml:space="preserve">Diagramas UML: </w:t>
      </w:r>
      <w:hyperlink r:id="rId61" w:history="1">
        <w:r w:rsidRPr="00127084">
          <w:rPr>
            <w:rFonts w:ascii="Arial" w:hAnsi="Arial" w:cs="Arial"/>
          </w:rPr>
          <w:t>http://www.slideshare.net/brunobazoti/uml-historia-e-diagrmas</w:t>
        </w:r>
      </w:hyperlink>
    </w:p>
    <w:p w:rsidR="00127084" w:rsidRPr="002A7C9A" w:rsidRDefault="00127084" w:rsidP="007E58A9">
      <w:pPr>
        <w:numPr>
          <w:ilvl w:val="0"/>
          <w:numId w:val="39"/>
        </w:numPr>
        <w:spacing w:before="60" w:after="60" w:line="276" w:lineRule="auto"/>
        <w:jc w:val="both"/>
        <w:rPr>
          <w:rFonts w:ascii="Arial" w:hAnsi="Arial" w:cs="Arial"/>
          <w:lang w:val="en-US"/>
        </w:rPr>
      </w:pPr>
      <w:r w:rsidRPr="002A7C9A">
        <w:rPr>
          <w:rFonts w:ascii="Arial" w:hAnsi="Arial" w:cs="Arial"/>
          <w:lang w:val="en-US"/>
        </w:rPr>
        <w:t xml:space="preserve">Software JUDE: </w:t>
      </w:r>
      <w:hyperlink r:id="rId62" w:history="1">
        <w:r w:rsidRPr="002A7C9A">
          <w:rPr>
            <w:rFonts w:ascii="Arial" w:hAnsi="Arial" w:cs="Arial"/>
            <w:lang w:val="en-US"/>
          </w:rPr>
          <w:t>http://jude.change-vision.com/jude-web/index.html</w:t>
        </w:r>
      </w:hyperlink>
    </w:p>
    <w:p w:rsidR="00127084" w:rsidRDefault="00127084" w:rsidP="00C86F36">
      <w:pPr>
        <w:spacing w:before="60" w:after="60"/>
        <w:ind w:left="720"/>
        <w:jc w:val="both"/>
        <w:rPr>
          <w:rFonts w:ascii="Arial" w:hAnsi="Arial" w:cs="Arial"/>
          <w:lang w:val="en-US"/>
        </w:rPr>
      </w:pPr>
    </w:p>
    <w:p w:rsidR="00127084" w:rsidRPr="002A7C9A" w:rsidRDefault="00127084" w:rsidP="00127084">
      <w:pPr>
        <w:jc w:val="both"/>
        <w:rPr>
          <w:rFonts w:ascii="Arial" w:hAnsi="Arial" w:cs="Arial"/>
          <w:b/>
          <w:lang w:val="en-US"/>
        </w:rPr>
      </w:pPr>
    </w:p>
    <w:p w:rsidR="00127084" w:rsidRPr="00C86F36" w:rsidRDefault="00127084" w:rsidP="00127084">
      <w:pPr>
        <w:pBdr>
          <w:top w:val="single" w:sz="4" w:space="1" w:color="auto"/>
          <w:left w:val="single" w:sz="4" w:space="4" w:color="auto"/>
          <w:bottom w:val="single" w:sz="4" w:space="1" w:color="auto"/>
          <w:right w:val="single" w:sz="4" w:space="4" w:color="auto"/>
        </w:pBdr>
        <w:jc w:val="both"/>
        <w:rPr>
          <w:rFonts w:ascii="Arial Black" w:hAnsi="Arial Black" w:cs="Arial"/>
        </w:rPr>
      </w:pPr>
      <w:r w:rsidRPr="005B5FFB">
        <w:rPr>
          <w:rFonts w:ascii="Arial Black" w:hAnsi="Arial Black" w:cs="Arial"/>
        </w:rPr>
        <w:t>I</w:t>
      </w:r>
      <w:r>
        <w:rPr>
          <w:rFonts w:ascii="Arial Black" w:hAnsi="Arial Black" w:cs="Arial"/>
        </w:rPr>
        <w:t>II</w:t>
      </w:r>
      <w:r w:rsidRPr="005B5FFB">
        <w:rPr>
          <w:rFonts w:ascii="Arial Black" w:hAnsi="Arial Black" w:cs="Arial"/>
        </w:rPr>
        <w:t>.</w:t>
      </w:r>
      <w:r>
        <w:rPr>
          <w:rFonts w:ascii="Arial Black" w:hAnsi="Arial Black" w:cs="Arial"/>
        </w:rPr>
        <w:t>SOFTWARE:</w:t>
      </w:r>
    </w:p>
    <w:p w:rsidR="000B4EE2" w:rsidRDefault="000B4EE2" w:rsidP="000B4EE2">
      <w:pPr>
        <w:pStyle w:val="ListParagraph"/>
        <w:spacing w:before="60" w:after="60"/>
        <w:ind w:left="1440"/>
        <w:jc w:val="both"/>
        <w:rPr>
          <w:rFonts w:ascii="Arial" w:hAnsi="Arial" w:cs="Arial"/>
          <w:lang w:val="en-US"/>
        </w:rPr>
      </w:pPr>
    </w:p>
    <w:p w:rsidR="000B4EE2" w:rsidRDefault="000B4EE2" w:rsidP="000B4EE2">
      <w:pPr>
        <w:pStyle w:val="ListParagraph"/>
        <w:spacing w:before="60" w:after="60"/>
        <w:ind w:left="1440"/>
        <w:jc w:val="both"/>
        <w:rPr>
          <w:rFonts w:ascii="Arial" w:hAnsi="Arial" w:cs="Arial"/>
          <w:lang w:val="en-US"/>
        </w:rPr>
      </w:pPr>
    </w:p>
    <w:p w:rsidR="000B4EE2" w:rsidRPr="00D50E58" w:rsidRDefault="000B4EE2" w:rsidP="007E58A9">
      <w:pPr>
        <w:numPr>
          <w:ilvl w:val="0"/>
          <w:numId w:val="39"/>
        </w:numPr>
        <w:spacing w:before="60" w:after="60" w:line="276" w:lineRule="auto"/>
        <w:jc w:val="both"/>
        <w:rPr>
          <w:rFonts w:ascii="Arial" w:hAnsi="Arial" w:cs="Arial"/>
        </w:rPr>
      </w:pPr>
      <w:r w:rsidRPr="00D50E58">
        <w:rPr>
          <w:rFonts w:ascii="Arial" w:hAnsi="Arial" w:cs="Arial"/>
        </w:rPr>
        <w:t>Microsoft Office</w:t>
      </w:r>
    </w:p>
    <w:p w:rsidR="000B4EE2" w:rsidRPr="00D50E58" w:rsidRDefault="000B4EE2" w:rsidP="007E58A9">
      <w:pPr>
        <w:numPr>
          <w:ilvl w:val="0"/>
          <w:numId w:val="39"/>
        </w:numPr>
        <w:spacing w:before="60" w:after="60" w:line="276" w:lineRule="auto"/>
        <w:jc w:val="both"/>
        <w:rPr>
          <w:rFonts w:ascii="Arial" w:hAnsi="Arial" w:cs="Arial"/>
        </w:rPr>
      </w:pPr>
      <w:r w:rsidRPr="00D50E58">
        <w:rPr>
          <w:rFonts w:ascii="Arial" w:hAnsi="Arial" w:cs="Arial"/>
        </w:rPr>
        <w:t xml:space="preserve">Microsoft Project </w:t>
      </w:r>
    </w:p>
    <w:p w:rsidR="000B4EE2" w:rsidRPr="00D50E58" w:rsidRDefault="000B4EE2" w:rsidP="007E58A9">
      <w:pPr>
        <w:numPr>
          <w:ilvl w:val="0"/>
          <w:numId w:val="39"/>
        </w:numPr>
        <w:spacing w:before="60" w:after="60" w:line="276" w:lineRule="auto"/>
        <w:jc w:val="both"/>
        <w:rPr>
          <w:rFonts w:ascii="Arial" w:hAnsi="Arial" w:cs="Arial"/>
        </w:rPr>
      </w:pPr>
      <w:r w:rsidRPr="00D50E58">
        <w:rPr>
          <w:rFonts w:ascii="Arial" w:hAnsi="Arial" w:cs="Arial"/>
        </w:rPr>
        <w:t>OpenProject</w:t>
      </w:r>
    </w:p>
    <w:p w:rsidR="000B4EE2" w:rsidRPr="00D50E58" w:rsidRDefault="000B4EE2" w:rsidP="007E58A9">
      <w:pPr>
        <w:numPr>
          <w:ilvl w:val="0"/>
          <w:numId w:val="39"/>
        </w:numPr>
        <w:spacing w:before="60" w:after="60" w:line="276" w:lineRule="auto"/>
        <w:jc w:val="both"/>
        <w:rPr>
          <w:rFonts w:ascii="Arial" w:hAnsi="Arial" w:cs="Arial"/>
        </w:rPr>
      </w:pPr>
      <w:r w:rsidRPr="00D50E58">
        <w:rPr>
          <w:rFonts w:ascii="Arial" w:hAnsi="Arial" w:cs="Arial"/>
        </w:rPr>
        <w:t>NetBenas</w:t>
      </w:r>
    </w:p>
    <w:p w:rsidR="000B4EE2" w:rsidRPr="00D50E58" w:rsidRDefault="000B4EE2" w:rsidP="007E58A9">
      <w:pPr>
        <w:numPr>
          <w:ilvl w:val="0"/>
          <w:numId w:val="39"/>
        </w:numPr>
        <w:spacing w:before="60" w:after="60" w:line="276" w:lineRule="auto"/>
        <w:jc w:val="both"/>
        <w:rPr>
          <w:rFonts w:ascii="Arial" w:hAnsi="Arial" w:cs="Arial"/>
        </w:rPr>
      </w:pPr>
      <w:r w:rsidRPr="00D50E58">
        <w:rPr>
          <w:rFonts w:ascii="Arial" w:hAnsi="Arial" w:cs="Arial"/>
        </w:rPr>
        <w:t>SGBD MySQL</w:t>
      </w:r>
    </w:p>
    <w:p w:rsidR="000B4EE2" w:rsidRDefault="000B4EE2" w:rsidP="00D50E58">
      <w:pPr>
        <w:pStyle w:val="ListParagraph"/>
        <w:spacing w:before="60" w:after="60"/>
        <w:jc w:val="both"/>
        <w:rPr>
          <w:rFonts w:ascii="Arial" w:hAnsi="Arial" w:cs="Arial"/>
          <w:lang w:val="en-US"/>
        </w:rPr>
      </w:pPr>
    </w:p>
    <w:p w:rsidR="000B4EE2" w:rsidRPr="000B4EE2" w:rsidRDefault="000B4EE2" w:rsidP="000B4EE2">
      <w:pPr>
        <w:pStyle w:val="ListParagraph"/>
        <w:spacing w:before="60" w:after="60"/>
        <w:ind w:left="0"/>
        <w:jc w:val="both"/>
        <w:rPr>
          <w:rFonts w:ascii="Arial" w:hAnsi="Arial" w:cs="Arial"/>
          <w:lang w:val="en-US"/>
        </w:rPr>
      </w:pPr>
    </w:p>
    <w:sectPr w:rsidR="000B4EE2" w:rsidRPr="000B4EE2" w:rsidSect="00632594">
      <w:headerReference w:type="default" r:id="rId63"/>
      <w:footerReference w:type="default" r:id="rId64"/>
      <w:pgSz w:w="11906" w:h="16838"/>
      <w:pgMar w:top="567"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4BCF" w:rsidRDefault="00C44BCF" w:rsidP="005B5FFB">
      <w:r>
        <w:separator/>
      </w:r>
    </w:p>
  </w:endnote>
  <w:endnote w:type="continuationSeparator" w:id="0">
    <w:p w:rsidR="00C44BCF" w:rsidRDefault="00C44BCF" w:rsidP="005B5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7766"/>
      <w:docPartObj>
        <w:docPartGallery w:val="Page Numbers (Bottom of Page)"/>
        <w:docPartUnique/>
      </w:docPartObj>
    </w:sdtPr>
    <w:sdtEndPr/>
    <w:sdtContent>
      <w:p w:rsidR="004561C6" w:rsidRPr="00D7647E" w:rsidRDefault="004561C6" w:rsidP="001A2B53">
        <w:pPr>
          <w:pStyle w:val="Footer"/>
          <w:jc w:val="right"/>
        </w:pPr>
        <w:r>
          <w:t>P</w:t>
        </w:r>
        <w:r w:rsidRPr="00D7647E">
          <w:t xml:space="preserve">ágina | </w:t>
        </w:r>
        <w:r w:rsidR="00B06238">
          <w:fldChar w:fldCharType="begin"/>
        </w:r>
        <w:r w:rsidR="00B06238">
          <w:instrText xml:space="preserve"> PAGE   \* MERGEFORMAT </w:instrText>
        </w:r>
        <w:r w:rsidR="00B06238">
          <w:fldChar w:fldCharType="separate"/>
        </w:r>
        <w:r w:rsidR="00E837CB">
          <w:rPr>
            <w:noProof/>
          </w:rPr>
          <w:t>70</w:t>
        </w:r>
        <w:r w:rsidR="00B06238">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4BCF" w:rsidRDefault="00C44BCF" w:rsidP="005B5FFB">
      <w:r>
        <w:separator/>
      </w:r>
    </w:p>
  </w:footnote>
  <w:footnote w:type="continuationSeparator" w:id="0">
    <w:p w:rsidR="00C44BCF" w:rsidRDefault="00C44BCF" w:rsidP="005B5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61C6" w:rsidRPr="00A672D6" w:rsidRDefault="004561C6" w:rsidP="00A672D6">
    <w:pPr>
      <w:pStyle w:val="Header"/>
      <w:rPr>
        <w:rFonts w:eastAsiaTheme="minorEastAsia"/>
        <w:b/>
      </w:rPr>
    </w:pPr>
    <w:r w:rsidRPr="00DE3B7D">
      <w:rPr>
        <w:rFonts w:eastAsiaTheme="minorEastAsia"/>
        <w:b/>
      </w:rPr>
      <w:ptab w:relativeTo="margin" w:alignment="center" w:leader="none"/>
    </w:r>
    <w:r w:rsidRPr="00181357">
      <w:rPr>
        <w:rFonts w:eastAsiaTheme="minorEastAsia"/>
        <w:b/>
      </w:rPr>
      <w:ptab w:relativeTo="margin" w:alignment="right" w:leader="none"/>
    </w:r>
    <w:r w:rsidRPr="00A672D6">
      <w:rPr>
        <w:rFonts w:eastAsiaTheme="minorEastAsia"/>
        <w:b/>
      </w:rPr>
      <w:t xml:space="preserve"> SAIB® - Versão 1.0</w:t>
    </w:r>
  </w:p>
  <w:p w:rsidR="004561C6" w:rsidRDefault="00456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5"/>
    <w:multiLevelType w:val="multilevel"/>
    <w:tmpl w:val="00000005"/>
    <w:name w:val="WW8Num4"/>
    <w:lvl w:ilvl="0">
      <w:start w:val="1"/>
      <w:numFmt w:val="decimal"/>
      <w:lvlText w:val="%1."/>
      <w:lvlJc w:val="left"/>
      <w:pPr>
        <w:tabs>
          <w:tab w:val="num" w:pos="0"/>
        </w:tabs>
        <w:ind w:left="720" w:hanging="360"/>
      </w:pPr>
    </w:lvl>
    <w:lvl w:ilvl="1">
      <w:start w:val="1"/>
      <w:numFmt w:val="decimal"/>
      <w:lvlText w:val="%1.%2."/>
      <w:lvlJc w:val="left"/>
      <w:pPr>
        <w:tabs>
          <w:tab w:val="num" w:pos="0"/>
        </w:tabs>
        <w:ind w:left="1152" w:hanging="432"/>
      </w:pPr>
    </w:lvl>
    <w:lvl w:ilvl="2">
      <w:start w:val="1"/>
      <w:numFmt w:val="decimal"/>
      <w:lvlText w:val="%1.%2.%3."/>
      <w:lvlJc w:val="left"/>
      <w:pPr>
        <w:tabs>
          <w:tab w:val="num" w:pos="0"/>
        </w:tabs>
        <w:ind w:left="1584" w:hanging="504"/>
      </w:pPr>
    </w:lvl>
    <w:lvl w:ilvl="3">
      <w:start w:val="1"/>
      <w:numFmt w:val="decimal"/>
      <w:lvlText w:val="%1.%2.%3.%4."/>
      <w:lvlJc w:val="left"/>
      <w:pPr>
        <w:tabs>
          <w:tab w:val="num" w:pos="0"/>
        </w:tabs>
        <w:ind w:left="2088" w:hanging="648"/>
      </w:pPr>
    </w:lvl>
    <w:lvl w:ilvl="4">
      <w:start w:val="1"/>
      <w:numFmt w:val="decimal"/>
      <w:lvlText w:val="%1.%2.%3.%4.%5."/>
      <w:lvlJc w:val="left"/>
      <w:pPr>
        <w:tabs>
          <w:tab w:val="num" w:pos="0"/>
        </w:tabs>
        <w:ind w:left="2592" w:hanging="792"/>
      </w:pPr>
    </w:lvl>
    <w:lvl w:ilvl="5">
      <w:start w:val="1"/>
      <w:numFmt w:val="decimal"/>
      <w:lvlText w:val="%1.%2.%3.%4.%5.%6."/>
      <w:lvlJc w:val="left"/>
      <w:pPr>
        <w:tabs>
          <w:tab w:val="num" w:pos="0"/>
        </w:tabs>
        <w:ind w:left="3096" w:hanging="936"/>
      </w:pPr>
    </w:lvl>
    <w:lvl w:ilvl="6">
      <w:start w:val="1"/>
      <w:numFmt w:val="decimal"/>
      <w:lvlText w:val="%1.%2.%3.%4.%5.%6.%7."/>
      <w:lvlJc w:val="left"/>
      <w:pPr>
        <w:tabs>
          <w:tab w:val="num" w:pos="0"/>
        </w:tabs>
        <w:ind w:left="3600" w:hanging="1080"/>
      </w:pPr>
    </w:lvl>
    <w:lvl w:ilvl="7">
      <w:start w:val="1"/>
      <w:numFmt w:val="decimal"/>
      <w:lvlText w:val="%1.%2.%3.%4.%5.%6.%7.%8."/>
      <w:lvlJc w:val="left"/>
      <w:pPr>
        <w:tabs>
          <w:tab w:val="num" w:pos="0"/>
        </w:tabs>
        <w:ind w:left="4104" w:hanging="1224"/>
      </w:pPr>
    </w:lvl>
    <w:lvl w:ilvl="8">
      <w:start w:val="1"/>
      <w:numFmt w:val="decimal"/>
      <w:lvlText w:val="%1.%2.%3.%4.%5.%6.%7.%8.%9."/>
      <w:lvlJc w:val="left"/>
      <w:pPr>
        <w:tabs>
          <w:tab w:val="num" w:pos="0"/>
        </w:tabs>
        <w:ind w:left="4680" w:hanging="1440"/>
      </w:pPr>
    </w:lvl>
  </w:abstractNum>
  <w:abstractNum w:abstractNumId="2" w15:restartNumberingAfterBreak="0">
    <w:nsid w:val="00000006"/>
    <w:multiLevelType w:val="multilevel"/>
    <w:tmpl w:val="00000006"/>
    <w:name w:val="WW8Num5"/>
    <w:lvl w:ilvl="0">
      <w:start w:val="1"/>
      <w:numFmt w:val="decimal"/>
      <w:lvlText w:val="%1."/>
      <w:lvlJc w:val="left"/>
      <w:pPr>
        <w:tabs>
          <w:tab w:val="num" w:pos="0"/>
        </w:tabs>
        <w:ind w:left="720" w:hanging="360"/>
      </w:pPr>
      <w:rPr>
        <w:i w:val="0"/>
        <w:color w:val="000000"/>
      </w:rPr>
    </w:lvl>
    <w:lvl w:ilvl="1">
      <w:start w:val="1"/>
      <w:numFmt w:val="decimal"/>
      <w:suff w:val="space"/>
      <w:lvlText w:val="%1.%2."/>
      <w:lvlJc w:val="left"/>
      <w:pPr>
        <w:tabs>
          <w:tab w:val="num" w:pos="0"/>
        </w:tabs>
        <w:ind w:left="1152" w:hanging="432"/>
      </w:pPr>
      <w:rPr>
        <w:i w:val="0"/>
        <w:color w:val="auto"/>
      </w:rPr>
    </w:lvl>
    <w:lvl w:ilvl="2">
      <w:start w:val="1"/>
      <w:numFmt w:val="decimal"/>
      <w:suff w:val="space"/>
      <w:lvlText w:val="%1.%2.%3."/>
      <w:lvlJc w:val="left"/>
      <w:pPr>
        <w:tabs>
          <w:tab w:val="num" w:pos="0"/>
        </w:tabs>
        <w:ind w:left="1584" w:hanging="504"/>
      </w:pPr>
      <w:rPr>
        <w:i w:val="0"/>
        <w:color w:val="auto"/>
      </w:rPr>
    </w:lvl>
    <w:lvl w:ilvl="3">
      <w:start w:val="1"/>
      <w:numFmt w:val="decimal"/>
      <w:lvlText w:val="%1.%2.%3.%4."/>
      <w:lvlJc w:val="left"/>
      <w:pPr>
        <w:tabs>
          <w:tab w:val="num" w:pos="0"/>
        </w:tabs>
        <w:ind w:left="2088" w:hanging="648"/>
      </w:pPr>
    </w:lvl>
    <w:lvl w:ilvl="4">
      <w:start w:val="1"/>
      <w:numFmt w:val="decimal"/>
      <w:lvlText w:val="%1.%2.%3.%4.%5."/>
      <w:lvlJc w:val="left"/>
      <w:pPr>
        <w:tabs>
          <w:tab w:val="num" w:pos="0"/>
        </w:tabs>
        <w:ind w:left="2592" w:hanging="792"/>
      </w:pPr>
    </w:lvl>
    <w:lvl w:ilvl="5">
      <w:start w:val="1"/>
      <w:numFmt w:val="decimal"/>
      <w:lvlText w:val="%1.%2.%3.%4.%5.%6."/>
      <w:lvlJc w:val="left"/>
      <w:pPr>
        <w:tabs>
          <w:tab w:val="num" w:pos="0"/>
        </w:tabs>
        <w:ind w:left="3096" w:hanging="936"/>
      </w:pPr>
    </w:lvl>
    <w:lvl w:ilvl="6">
      <w:start w:val="1"/>
      <w:numFmt w:val="decimal"/>
      <w:lvlText w:val="%1.%2.%3.%4.%5.%6.%7."/>
      <w:lvlJc w:val="left"/>
      <w:pPr>
        <w:tabs>
          <w:tab w:val="num" w:pos="0"/>
        </w:tabs>
        <w:ind w:left="3600" w:hanging="1080"/>
      </w:pPr>
    </w:lvl>
    <w:lvl w:ilvl="7">
      <w:start w:val="1"/>
      <w:numFmt w:val="decimal"/>
      <w:lvlText w:val="%1.%2.%3.%4.%5.%6.%7.%8."/>
      <w:lvlJc w:val="left"/>
      <w:pPr>
        <w:tabs>
          <w:tab w:val="num" w:pos="0"/>
        </w:tabs>
        <w:ind w:left="4104" w:hanging="1224"/>
      </w:pPr>
    </w:lvl>
    <w:lvl w:ilvl="8">
      <w:start w:val="1"/>
      <w:numFmt w:val="decimal"/>
      <w:lvlText w:val="%1.%2.%3.%4.%5.%6.%7.%8.%9."/>
      <w:lvlJc w:val="left"/>
      <w:pPr>
        <w:tabs>
          <w:tab w:val="num" w:pos="0"/>
        </w:tabs>
        <w:ind w:left="4680" w:hanging="1440"/>
      </w:pPr>
    </w:lvl>
  </w:abstractNum>
  <w:abstractNum w:abstractNumId="3" w15:restartNumberingAfterBreak="0">
    <w:nsid w:val="015C5B71"/>
    <w:multiLevelType w:val="hybridMultilevel"/>
    <w:tmpl w:val="B43CE7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20F392F"/>
    <w:multiLevelType w:val="hybridMultilevel"/>
    <w:tmpl w:val="CFE4DEF8"/>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02ED7727"/>
    <w:multiLevelType w:val="hybridMultilevel"/>
    <w:tmpl w:val="DCA08BA2"/>
    <w:lvl w:ilvl="0" w:tplc="298E774E">
      <w:start w:val="1"/>
      <w:numFmt w:val="decimal"/>
      <w:lvlText w:val="%1."/>
      <w:lvlJc w:val="left"/>
      <w:pPr>
        <w:ind w:left="1440" w:hanging="360"/>
      </w:pPr>
      <w:rPr>
        <w:b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03212979"/>
    <w:multiLevelType w:val="hybridMultilevel"/>
    <w:tmpl w:val="9F62EF8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099D6A02"/>
    <w:multiLevelType w:val="hybridMultilevel"/>
    <w:tmpl w:val="F8C68F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CBC4CDB"/>
    <w:multiLevelType w:val="hybridMultilevel"/>
    <w:tmpl w:val="8B7A3BAA"/>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9" w15:restartNumberingAfterBreak="0">
    <w:nsid w:val="11547E3B"/>
    <w:multiLevelType w:val="hybridMultilevel"/>
    <w:tmpl w:val="BF3CFE9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16DE7B49"/>
    <w:multiLevelType w:val="hybridMultilevel"/>
    <w:tmpl w:val="2E9090C2"/>
    <w:lvl w:ilvl="0" w:tplc="0416000F">
      <w:start w:val="1"/>
      <w:numFmt w:val="decimal"/>
      <w:lvlText w:val="%1."/>
      <w:lvlJc w:val="left"/>
      <w:pPr>
        <w:ind w:left="1425" w:hanging="360"/>
      </w:pPr>
    </w:lvl>
    <w:lvl w:ilvl="1" w:tplc="04160019">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11" w15:restartNumberingAfterBreak="0">
    <w:nsid w:val="1C6513D8"/>
    <w:multiLevelType w:val="hybridMultilevel"/>
    <w:tmpl w:val="F22AF0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C662060"/>
    <w:multiLevelType w:val="hybridMultilevel"/>
    <w:tmpl w:val="F8A44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D2007F4"/>
    <w:multiLevelType w:val="hybridMultilevel"/>
    <w:tmpl w:val="75166CDA"/>
    <w:lvl w:ilvl="0" w:tplc="61AA1EDC">
      <w:start w:val="1"/>
      <w:numFmt w:val="decimal"/>
      <w:lvlText w:val="%1."/>
      <w:lvlJc w:val="left"/>
      <w:pPr>
        <w:ind w:left="1440" w:hanging="360"/>
      </w:pPr>
      <w:rPr>
        <w:rFonts w:hint="default"/>
        <w:b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22031852"/>
    <w:multiLevelType w:val="hybridMultilevel"/>
    <w:tmpl w:val="3E8032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8796462"/>
    <w:multiLevelType w:val="hybridMultilevel"/>
    <w:tmpl w:val="7EECA6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8853E18"/>
    <w:multiLevelType w:val="hybridMultilevel"/>
    <w:tmpl w:val="B142B9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A1807AF"/>
    <w:multiLevelType w:val="hybridMultilevel"/>
    <w:tmpl w:val="F3FA7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F4C25A3"/>
    <w:multiLevelType w:val="hybridMultilevel"/>
    <w:tmpl w:val="A8AC7C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0957452"/>
    <w:multiLevelType w:val="hybridMultilevel"/>
    <w:tmpl w:val="9B0A3B5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0" w15:restartNumberingAfterBreak="0">
    <w:nsid w:val="319E2D43"/>
    <w:multiLevelType w:val="hybridMultilevel"/>
    <w:tmpl w:val="4E3A6C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7D76028"/>
    <w:multiLevelType w:val="hybridMultilevel"/>
    <w:tmpl w:val="112ACE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9F10CAD"/>
    <w:multiLevelType w:val="hybridMultilevel"/>
    <w:tmpl w:val="0B18F8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B3A5603"/>
    <w:multiLevelType w:val="hybridMultilevel"/>
    <w:tmpl w:val="13609B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B502EB5"/>
    <w:multiLevelType w:val="hybridMultilevel"/>
    <w:tmpl w:val="C0AE5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D9122FB"/>
    <w:multiLevelType w:val="hybridMultilevel"/>
    <w:tmpl w:val="EAE28444"/>
    <w:lvl w:ilvl="0" w:tplc="0416000F">
      <w:start w:val="1"/>
      <w:numFmt w:val="decimal"/>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26" w15:restartNumberingAfterBreak="0">
    <w:nsid w:val="45AD4709"/>
    <w:multiLevelType w:val="hybridMultilevel"/>
    <w:tmpl w:val="D9E4C2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0B45D3"/>
    <w:multiLevelType w:val="multilevel"/>
    <w:tmpl w:val="012C50D2"/>
    <w:lvl w:ilvl="0">
      <w:start w:val="3"/>
      <w:numFmt w:val="decimal"/>
      <w:lvlText w:val="%1."/>
      <w:lvlJc w:val="left"/>
      <w:pPr>
        <w:ind w:left="375" w:hanging="375"/>
      </w:pPr>
      <w:rPr>
        <w:rFonts w:ascii="Arial" w:hAnsi="Arial" w:hint="default"/>
        <w:sz w:val="22"/>
      </w:rPr>
    </w:lvl>
    <w:lvl w:ilvl="1">
      <w:start w:val="1"/>
      <w:numFmt w:val="decimal"/>
      <w:lvlText w:val="%1.%2)"/>
      <w:lvlJc w:val="left"/>
      <w:pPr>
        <w:ind w:left="1440" w:hanging="720"/>
      </w:pPr>
      <w:rPr>
        <w:rFonts w:ascii="Arial" w:hAnsi="Arial" w:hint="default"/>
        <w:sz w:val="22"/>
      </w:rPr>
    </w:lvl>
    <w:lvl w:ilvl="2">
      <w:start w:val="1"/>
      <w:numFmt w:val="decimal"/>
      <w:lvlText w:val="%1.%2)%3."/>
      <w:lvlJc w:val="left"/>
      <w:pPr>
        <w:ind w:left="2160" w:hanging="720"/>
      </w:pPr>
      <w:rPr>
        <w:rFonts w:ascii="Arial" w:hAnsi="Arial" w:hint="default"/>
        <w:sz w:val="22"/>
      </w:rPr>
    </w:lvl>
    <w:lvl w:ilvl="3">
      <w:start w:val="1"/>
      <w:numFmt w:val="decimal"/>
      <w:lvlText w:val="%1.%2)%3.%4."/>
      <w:lvlJc w:val="left"/>
      <w:pPr>
        <w:ind w:left="3240" w:hanging="1080"/>
      </w:pPr>
      <w:rPr>
        <w:rFonts w:ascii="Arial" w:hAnsi="Arial" w:hint="default"/>
        <w:sz w:val="22"/>
      </w:rPr>
    </w:lvl>
    <w:lvl w:ilvl="4">
      <w:start w:val="1"/>
      <w:numFmt w:val="decimal"/>
      <w:lvlText w:val="%1.%2)%3.%4.%5."/>
      <w:lvlJc w:val="left"/>
      <w:pPr>
        <w:ind w:left="3960" w:hanging="1080"/>
      </w:pPr>
      <w:rPr>
        <w:rFonts w:ascii="Arial" w:hAnsi="Arial" w:hint="default"/>
        <w:sz w:val="22"/>
      </w:rPr>
    </w:lvl>
    <w:lvl w:ilvl="5">
      <w:start w:val="1"/>
      <w:numFmt w:val="decimal"/>
      <w:lvlText w:val="%1.%2)%3.%4.%5.%6."/>
      <w:lvlJc w:val="left"/>
      <w:pPr>
        <w:ind w:left="5040" w:hanging="1440"/>
      </w:pPr>
      <w:rPr>
        <w:rFonts w:ascii="Arial" w:hAnsi="Arial" w:hint="default"/>
        <w:sz w:val="22"/>
      </w:rPr>
    </w:lvl>
    <w:lvl w:ilvl="6">
      <w:start w:val="1"/>
      <w:numFmt w:val="decimal"/>
      <w:lvlText w:val="%1.%2)%3.%4.%5.%6.%7."/>
      <w:lvlJc w:val="left"/>
      <w:pPr>
        <w:ind w:left="5760" w:hanging="1440"/>
      </w:pPr>
      <w:rPr>
        <w:rFonts w:ascii="Arial" w:hAnsi="Arial" w:hint="default"/>
        <w:sz w:val="22"/>
      </w:rPr>
    </w:lvl>
    <w:lvl w:ilvl="7">
      <w:start w:val="1"/>
      <w:numFmt w:val="decimal"/>
      <w:lvlText w:val="%1.%2)%3.%4.%5.%6.%7.%8."/>
      <w:lvlJc w:val="left"/>
      <w:pPr>
        <w:ind w:left="6840" w:hanging="1800"/>
      </w:pPr>
      <w:rPr>
        <w:rFonts w:ascii="Arial" w:hAnsi="Arial" w:hint="default"/>
        <w:sz w:val="22"/>
      </w:rPr>
    </w:lvl>
    <w:lvl w:ilvl="8">
      <w:start w:val="1"/>
      <w:numFmt w:val="decimal"/>
      <w:lvlText w:val="%1.%2)%3.%4.%5.%6.%7.%8.%9."/>
      <w:lvlJc w:val="left"/>
      <w:pPr>
        <w:ind w:left="7560" w:hanging="1800"/>
      </w:pPr>
      <w:rPr>
        <w:rFonts w:ascii="Arial" w:hAnsi="Arial" w:hint="default"/>
        <w:sz w:val="22"/>
      </w:rPr>
    </w:lvl>
  </w:abstractNum>
  <w:abstractNum w:abstractNumId="28" w15:restartNumberingAfterBreak="0">
    <w:nsid w:val="4AA13573"/>
    <w:multiLevelType w:val="hybridMultilevel"/>
    <w:tmpl w:val="8F229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EA6736E"/>
    <w:multiLevelType w:val="hybridMultilevel"/>
    <w:tmpl w:val="0EC4F9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2B64B26"/>
    <w:multiLevelType w:val="multilevel"/>
    <w:tmpl w:val="7D0A4FFA"/>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2FD0695"/>
    <w:multiLevelType w:val="multilevel"/>
    <w:tmpl w:val="062E6F04"/>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2" w15:restartNumberingAfterBreak="0">
    <w:nsid w:val="55EC7A80"/>
    <w:multiLevelType w:val="multilevel"/>
    <w:tmpl w:val="8EC81F40"/>
    <w:lvl w:ilvl="0">
      <w:start w:val="1"/>
      <w:numFmt w:val="decimal"/>
      <w:lvlText w:val="%1."/>
      <w:lvlJc w:val="left"/>
      <w:pPr>
        <w:ind w:left="375" w:hanging="375"/>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33" w15:restartNumberingAfterBreak="0">
    <w:nsid w:val="56925990"/>
    <w:multiLevelType w:val="hybridMultilevel"/>
    <w:tmpl w:val="CB9EF4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D276A61"/>
    <w:multiLevelType w:val="hybridMultilevel"/>
    <w:tmpl w:val="8D1E53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E09450D"/>
    <w:multiLevelType w:val="hybridMultilevel"/>
    <w:tmpl w:val="3732F4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1750124"/>
    <w:multiLevelType w:val="hybridMultilevel"/>
    <w:tmpl w:val="56743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5564E3A"/>
    <w:multiLevelType w:val="hybridMultilevel"/>
    <w:tmpl w:val="8F46FE36"/>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38" w15:restartNumberingAfterBreak="0">
    <w:nsid w:val="6B474204"/>
    <w:multiLevelType w:val="hybridMultilevel"/>
    <w:tmpl w:val="A5B46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C1D5DD7"/>
    <w:multiLevelType w:val="hybridMultilevel"/>
    <w:tmpl w:val="ACF2411C"/>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0" w15:restartNumberingAfterBreak="0">
    <w:nsid w:val="6DA81313"/>
    <w:multiLevelType w:val="hybridMultilevel"/>
    <w:tmpl w:val="0094A88C"/>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41" w15:restartNumberingAfterBreak="0">
    <w:nsid w:val="6DEE2052"/>
    <w:multiLevelType w:val="hybridMultilevel"/>
    <w:tmpl w:val="5352C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32346B2"/>
    <w:multiLevelType w:val="hybridMultilevel"/>
    <w:tmpl w:val="D53AC40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3" w15:restartNumberingAfterBreak="0">
    <w:nsid w:val="732C25CC"/>
    <w:multiLevelType w:val="hybridMultilevel"/>
    <w:tmpl w:val="424E4048"/>
    <w:lvl w:ilvl="0" w:tplc="8988C8C8">
      <w:start w:val="1"/>
      <w:numFmt w:val="decimalZero"/>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3D3350B"/>
    <w:multiLevelType w:val="hybridMultilevel"/>
    <w:tmpl w:val="C5280B66"/>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45" w15:restartNumberingAfterBreak="0">
    <w:nsid w:val="77BA5DEC"/>
    <w:multiLevelType w:val="hybridMultilevel"/>
    <w:tmpl w:val="3A6470BC"/>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6" w15:restartNumberingAfterBreak="0">
    <w:nsid w:val="7B776164"/>
    <w:multiLevelType w:val="hybridMultilevel"/>
    <w:tmpl w:val="9FC6E2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D5916BD"/>
    <w:multiLevelType w:val="hybridMultilevel"/>
    <w:tmpl w:val="2B721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D772288"/>
    <w:multiLevelType w:val="hybridMultilevel"/>
    <w:tmpl w:val="247868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1"/>
  </w:num>
  <w:num w:numId="2">
    <w:abstractNumId w:val="33"/>
  </w:num>
  <w:num w:numId="3">
    <w:abstractNumId w:val="48"/>
  </w:num>
  <w:num w:numId="4">
    <w:abstractNumId w:val="44"/>
  </w:num>
  <w:num w:numId="5">
    <w:abstractNumId w:val="12"/>
  </w:num>
  <w:num w:numId="6">
    <w:abstractNumId w:val="46"/>
  </w:num>
  <w:num w:numId="7">
    <w:abstractNumId w:val="21"/>
  </w:num>
  <w:num w:numId="8">
    <w:abstractNumId w:val="41"/>
  </w:num>
  <w:num w:numId="9">
    <w:abstractNumId w:val="15"/>
  </w:num>
  <w:num w:numId="10">
    <w:abstractNumId w:val="25"/>
  </w:num>
  <w:num w:numId="11">
    <w:abstractNumId w:val="10"/>
  </w:num>
  <w:num w:numId="12">
    <w:abstractNumId w:val="7"/>
  </w:num>
  <w:num w:numId="13">
    <w:abstractNumId w:val="5"/>
  </w:num>
  <w:num w:numId="14">
    <w:abstractNumId w:val="22"/>
  </w:num>
  <w:num w:numId="15">
    <w:abstractNumId w:val="13"/>
  </w:num>
  <w:num w:numId="16">
    <w:abstractNumId w:val="39"/>
  </w:num>
  <w:num w:numId="17">
    <w:abstractNumId w:val="3"/>
  </w:num>
  <w:num w:numId="18">
    <w:abstractNumId w:val="9"/>
  </w:num>
  <w:num w:numId="19">
    <w:abstractNumId w:val="23"/>
  </w:num>
  <w:num w:numId="20">
    <w:abstractNumId w:val="19"/>
  </w:num>
  <w:num w:numId="21">
    <w:abstractNumId w:val="18"/>
  </w:num>
  <w:num w:numId="22">
    <w:abstractNumId w:val="42"/>
  </w:num>
  <w:num w:numId="23">
    <w:abstractNumId w:val="16"/>
  </w:num>
  <w:num w:numId="24">
    <w:abstractNumId w:val="35"/>
  </w:num>
  <w:num w:numId="25">
    <w:abstractNumId w:val="45"/>
  </w:num>
  <w:num w:numId="26">
    <w:abstractNumId w:val="24"/>
  </w:num>
  <w:num w:numId="27">
    <w:abstractNumId w:val="6"/>
  </w:num>
  <w:num w:numId="28">
    <w:abstractNumId w:val="14"/>
  </w:num>
  <w:num w:numId="29">
    <w:abstractNumId w:val="4"/>
  </w:num>
  <w:num w:numId="30">
    <w:abstractNumId w:val="36"/>
  </w:num>
  <w:num w:numId="31">
    <w:abstractNumId w:val="43"/>
  </w:num>
  <w:num w:numId="32">
    <w:abstractNumId w:val="32"/>
  </w:num>
  <w:num w:numId="33">
    <w:abstractNumId w:val="30"/>
  </w:num>
  <w:num w:numId="34">
    <w:abstractNumId w:val="27"/>
  </w:num>
  <w:num w:numId="35">
    <w:abstractNumId w:val="34"/>
  </w:num>
  <w:num w:numId="36">
    <w:abstractNumId w:val="17"/>
  </w:num>
  <w:num w:numId="37">
    <w:abstractNumId w:val="47"/>
  </w:num>
  <w:num w:numId="38">
    <w:abstractNumId w:val="11"/>
  </w:num>
  <w:num w:numId="39">
    <w:abstractNumId w:val="29"/>
  </w:num>
  <w:num w:numId="40">
    <w:abstractNumId w:val="20"/>
  </w:num>
  <w:num w:numId="41">
    <w:abstractNumId w:val="28"/>
  </w:num>
  <w:num w:numId="42">
    <w:abstractNumId w:val="38"/>
  </w:num>
  <w:num w:numId="43">
    <w:abstractNumId w:val="26"/>
  </w:num>
  <w:num w:numId="44">
    <w:abstractNumId w:val="40"/>
  </w:num>
  <w:num w:numId="45">
    <w:abstractNumId w:val="8"/>
  </w:num>
  <w:num w:numId="46">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440AD"/>
    <w:rsid w:val="00004418"/>
    <w:rsid w:val="0001228F"/>
    <w:rsid w:val="0001492B"/>
    <w:rsid w:val="00014D78"/>
    <w:rsid w:val="000167B4"/>
    <w:rsid w:val="00016EF8"/>
    <w:rsid w:val="000228DC"/>
    <w:rsid w:val="00022C30"/>
    <w:rsid w:val="0002543F"/>
    <w:rsid w:val="000274AA"/>
    <w:rsid w:val="00045900"/>
    <w:rsid w:val="000548B2"/>
    <w:rsid w:val="0006065D"/>
    <w:rsid w:val="00061214"/>
    <w:rsid w:val="00061329"/>
    <w:rsid w:val="0007104D"/>
    <w:rsid w:val="000721EF"/>
    <w:rsid w:val="00076403"/>
    <w:rsid w:val="000819F5"/>
    <w:rsid w:val="00082558"/>
    <w:rsid w:val="0008275B"/>
    <w:rsid w:val="00084C9B"/>
    <w:rsid w:val="00085CEB"/>
    <w:rsid w:val="0008672F"/>
    <w:rsid w:val="0009056D"/>
    <w:rsid w:val="000A4527"/>
    <w:rsid w:val="000A7BF5"/>
    <w:rsid w:val="000B4EE2"/>
    <w:rsid w:val="000B6897"/>
    <w:rsid w:val="000C23D5"/>
    <w:rsid w:val="000C4ED6"/>
    <w:rsid w:val="000C65F5"/>
    <w:rsid w:val="000D4D9F"/>
    <w:rsid w:val="000D5AD8"/>
    <w:rsid w:val="000D7487"/>
    <w:rsid w:val="000D790C"/>
    <w:rsid w:val="000E00C0"/>
    <w:rsid w:val="000E4348"/>
    <w:rsid w:val="000E4715"/>
    <w:rsid w:val="000E56F3"/>
    <w:rsid w:val="000E6E98"/>
    <w:rsid w:val="000F0250"/>
    <w:rsid w:val="000F61F2"/>
    <w:rsid w:val="00105AC5"/>
    <w:rsid w:val="0010697F"/>
    <w:rsid w:val="00107657"/>
    <w:rsid w:val="001121BD"/>
    <w:rsid w:val="00116AC1"/>
    <w:rsid w:val="001178C7"/>
    <w:rsid w:val="00127084"/>
    <w:rsid w:val="00132680"/>
    <w:rsid w:val="00136EB2"/>
    <w:rsid w:val="00145A2D"/>
    <w:rsid w:val="00147496"/>
    <w:rsid w:val="0015293C"/>
    <w:rsid w:val="00155666"/>
    <w:rsid w:val="00161301"/>
    <w:rsid w:val="001638B3"/>
    <w:rsid w:val="00172269"/>
    <w:rsid w:val="00176D5B"/>
    <w:rsid w:val="00181357"/>
    <w:rsid w:val="00182D76"/>
    <w:rsid w:val="00192438"/>
    <w:rsid w:val="00194885"/>
    <w:rsid w:val="001A2B53"/>
    <w:rsid w:val="001A3CD5"/>
    <w:rsid w:val="001B10B9"/>
    <w:rsid w:val="001B73A0"/>
    <w:rsid w:val="001C469D"/>
    <w:rsid w:val="001C62CC"/>
    <w:rsid w:val="001E2061"/>
    <w:rsid w:val="001F2E15"/>
    <w:rsid w:val="00203861"/>
    <w:rsid w:val="00204411"/>
    <w:rsid w:val="00205A8A"/>
    <w:rsid w:val="0021792B"/>
    <w:rsid w:val="002314BE"/>
    <w:rsid w:val="002346DD"/>
    <w:rsid w:val="00235B31"/>
    <w:rsid w:val="0024185D"/>
    <w:rsid w:val="0024204C"/>
    <w:rsid w:val="0024232D"/>
    <w:rsid w:val="0026194A"/>
    <w:rsid w:val="00263C0A"/>
    <w:rsid w:val="002679BE"/>
    <w:rsid w:val="002734D0"/>
    <w:rsid w:val="0027607C"/>
    <w:rsid w:val="002863E5"/>
    <w:rsid w:val="00287DAB"/>
    <w:rsid w:val="00294BBC"/>
    <w:rsid w:val="002A1D6A"/>
    <w:rsid w:val="002A383E"/>
    <w:rsid w:val="002A4542"/>
    <w:rsid w:val="002A6418"/>
    <w:rsid w:val="002A7C9A"/>
    <w:rsid w:val="002B1D1A"/>
    <w:rsid w:val="002B3151"/>
    <w:rsid w:val="002B3939"/>
    <w:rsid w:val="002B5741"/>
    <w:rsid w:val="002B7C0F"/>
    <w:rsid w:val="002C266C"/>
    <w:rsid w:val="002C3967"/>
    <w:rsid w:val="002D4199"/>
    <w:rsid w:val="002D5011"/>
    <w:rsid w:val="002D7504"/>
    <w:rsid w:val="002E04B3"/>
    <w:rsid w:val="0030209E"/>
    <w:rsid w:val="00302691"/>
    <w:rsid w:val="00315CB3"/>
    <w:rsid w:val="0032268E"/>
    <w:rsid w:val="00331DAA"/>
    <w:rsid w:val="003448B7"/>
    <w:rsid w:val="0034683D"/>
    <w:rsid w:val="003535D5"/>
    <w:rsid w:val="00360BEF"/>
    <w:rsid w:val="0036163D"/>
    <w:rsid w:val="003628D0"/>
    <w:rsid w:val="003636E2"/>
    <w:rsid w:val="00365734"/>
    <w:rsid w:val="0036614D"/>
    <w:rsid w:val="00372525"/>
    <w:rsid w:val="003725A4"/>
    <w:rsid w:val="00373A3E"/>
    <w:rsid w:val="00381C75"/>
    <w:rsid w:val="00382B5B"/>
    <w:rsid w:val="00383446"/>
    <w:rsid w:val="0039596B"/>
    <w:rsid w:val="00395A0D"/>
    <w:rsid w:val="003972C0"/>
    <w:rsid w:val="003A0F56"/>
    <w:rsid w:val="003A390D"/>
    <w:rsid w:val="003A5571"/>
    <w:rsid w:val="003C198F"/>
    <w:rsid w:val="003D2B2A"/>
    <w:rsid w:val="003D4753"/>
    <w:rsid w:val="003E2591"/>
    <w:rsid w:val="003E3CE4"/>
    <w:rsid w:val="003F4DDF"/>
    <w:rsid w:val="00407FB5"/>
    <w:rsid w:val="0041110C"/>
    <w:rsid w:val="00414150"/>
    <w:rsid w:val="004266C1"/>
    <w:rsid w:val="00426AFF"/>
    <w:rsid w:val="00436008"/>
    <w:rsid w:val="00441CA1"/>
    <w:rsid w:val="00445E77"/>
    <w:rsid w:val="004513E7"/>
    <w:rsid w:val="004561C6"/>
    <w:rsid w:val="00456FA9"/>
    <w:rsid w:val="004665A0"/>
    <w:rsid w:val="004708A5"/>
    <w:rsid w:val="00474EEE"/>
    <w:rsid w:val="00476A5B"/>
    <w:rsid w:val="004873B5"/>
    <w:rsid w:val="004C24F5"/>
    <w:rsid w:val="004D0B4A"/>
    <w:rsid w:val="004E3659"/>
    <w:rsid w:val="004E4851"/>
    <w:rsid w:val="004E7ACE"/>
    <w:rsid w:val="004F4A86"/>
    <w:rsid w:val="005136FD"/>
    <w:rsid w:val="005201CA"/>
    <w:rsid w:val="0052082C"/>
    <w:rsid w:val="0052799F"/>
    <w:rsid w:val="005353A7"/>
    <w:rsid w:val="0053706D"/>
    <w:rsid w:val="005440AD"/>
    <w:rsid w:val="005467BE"/>
    <w:rsid w:val="0055096E"/>
    <w:rsid w:val="00551D2F"/>
    <w:rsid w:val="005561F2"/>
    <w:rsid w:val="00556BE8"/>
    <w:rsid w:val="00557242"/>
    <w:rsid w:val="00566FBC"/>
    <w:rsid w:val="00567EEE"/>
    <w:rsid w:val="0057138D"/>
    <w:rsid w:val="0057267A"/>
    <w:rsid w:val="00580403"/>
    <w:rsid w:val="00590C96"/>
    <w:rsid w:val="005915F3"/>
    <w:rsid w:val="00596D2C"/>
    <w:rsid w:val="005A3EBB"/>
    <w:rsid w:val="005B351C"/>
    <w:rsid w:val="005B5FFB"/>
    <w:rsid w:val="005B78DB"/>
    <w:rsid w:val="005C6438"/>
    <w:rsid w:val="005D05C5"/>
    <w:rsid w:val="005D161F"/>
    <w:rsid w:val="005D3EB8"/>
    <w:rsid w:val="005D52F3"/>
    <w:rsid w:val="005E2AAA"/>
    <w:rsid w:val="00604CC9"/>
    <w:rsid w:val="00605265"/>
    <w:rsid w:val="00610CA9"/>
    <w:rsid w:val="00613DE4"/>
    <w:rsid w:val="00620543"/>
    <w:rsid w:val="00632594"/>
    <w:rsid w:val="00634878"/>
    <w:rsid w:val="006414FE"/>
    <w:rsid w:val="00643E24"/>
    <w:rsid w:val="00653CEA"/>
    <w:rsid w:val="00664891"/>
    <w:rsid w:val="00665DFB"/>
    <w:rsid w:val="006665A4"/>
    <w:rsid w:val="00675FCE"/>
    <w:rsid w:val="00676921"/>
    <w:rsid w:val="00683D26"/>
    <w:rsid w:val="006922C7"/>
    <w:rsid w:val="0069669D"/>
    <w:rsid w:val="006A01AC"/>
    <w:rsid w:val="006B713C"/>
    <w:rsid w:val="006C3694"/>
    <w:rsid w:val="006D5636"/>
    <w:rsid w:val="006D6CC7"/>
    <w:rsid w:val="006D7272"/>
    <w:rsid w:val="006E1953"/>
    <w:rsid w:val="006E7ACA"/>
    <w:rsid w:val="006F6E79"/>
    <w:rsid w:val="007015AD"/>
    <w:rsid w:val="007017BB"/>
    <w:rsid w:val="007056D7"/>
    <w:rsid w:val="00705937"/>
    <w:rsid w:val="00707663"/>
    <w:rsid w:val="00707F16"/>
    <w:rsid w:val="00723602"/>
    <w:rsid w:val="00725621"/>
    <w:rsid w:val="00730111"/>
    <w:rsid w:val="00733E02"/>
    <w:rsid w:val="0073749C"/>
    <w:rsid w:val="00740119"/>
    <w:rsid w:val="00740BDE"/>
    <w:rsid w:val="00757B68"/>
    <w:rsid w:val="007609E3"/>
    <w:rsid w:val="0076441C"/>
    <w:rsid w:val="00774426"/>
    <w:rsid w:val="007819A1"/>
    <w:rsid w:val="00784577"/>
    <w:rsid w:val="0078585B"/>
    <w:rsid w:val="00796F5B"/>
    <w:rsid w:val="007A455A"/>
    <w:rsid w:val="007B2F75"/>
    <w:rsid w:val="007B6745"/>
    <w:rsid w:val="007C0B5D"/>
    <w:rsid w:val="007C1C9B"/>
    <w:rsid w:val="007C6F72"/>
    <w:rsid w:val="007D155B"/>
    <w:rsid w:val="007D2974"/>
    <w:rsid w:val="007D65EA"/>
    <w:rsid w:val="007E58A9"/>
    <w:rsid w:val="007E78CF"/>
    <w:rsid w:val="0080298E"/>
    <w:rsid w:val="008031FE"/>
    <w:rsid w:val="00810EB4"/>
    <w:rsid w:val="00816A93"/>
    <w:rsid w:val="00825ECB"/>
    <w:rsid w:val="00833BE8"/>
    <w:rsid w:val="008378CD"/>
    <w:rsid w:val="008421FC"/>
    <w:rsid w:val="008507F2"/>
    <w:rsid w:val="00857F85"/>
    <w:rsid w:val="0086083D"/>
    <w:rsid w:val="00867411"/>
    <w:rsid w:val="008709DE"/>
    <w:rsid w:val="00877D27"/>
    <w:rsid w:val="0089090D"/>
    <w:rsid w:val="0089179B"/>
    <w:rsid w:val="008A076E"/>
    <w:rsid w:val="008A2461"/>
    <w:rsid w:val="008A43DD"/>
    <w:rsid w:val="008A69E8"/>
    <w:rsid w:val="008B5367"/>
    <w:rsid w:val="008D01C1"/>
    <w:rsid w:val="008D238B"/>
    <w:rsid w:val="008D5586"/>
    <w:rsid w:val="008E16A6"/>
    <w:rsid w:val="008E352F"/>
    <w:rsid w:val="008E511E"/>
    <w:rsid w:val="008E7AB8"/>
    <w:rsid w:val="008F6C7E"/>
    <w:rsid w:val="009010E3"/>
    <w:rsid w:val="00904714"/>
    <w:rsid w:val="00904944"/>
    <w:rsid w:val="00907AC5"/>
    <w:rsid w:val="00913D7E"/>
    <w:rsid w:val="0091527E"/>
    <w:rsid w:val="00920A4B"/>
    <w:rsid w:val="009255B5"/>
    <w:rsid w:val="00945D59"/>
    <w:rsid w:val="009513FD"/>
    <w:rsid w:val="00956D66"/>
    <w:rsid w:val="00961D15"/>
    <w:rsid w:val="00967101"/>
    <w:rsid w:val="00970CB6"/>
    <w:rsid w:val="0097487D"/>
    <w:rsid w:val="0097503D"/>
    <w:rsid w:val="00981990"/>
    <w:rsid w:val="009920C6"/>
    <w:rsid w:val="00995A00"/>
    <w:rsid w:val="00997BA4"/>
    <w:rsid w:val="009A3219"/>
    <w:rsid w:val="009B4F4C"/>
    <w:rsid w:val="009B6971"/>
    <w:rsid w:val="009C1AAE"/>
    <w:rsid w:val="009C7BE3"/>
    <w:rsid w:val="009D10F5"/>
    <w:rsid w:val="009D5DDC"/>
    <w:rsid w:val="009E53B2"/>
    <w:rsid w:val="009F5CB3"/>
    <w:rsid w:val="00A0174E"/>
    <w:rsid w:val="00A047A3"/>
    <w:rsid w:val="00A109FF"/>
    <w:rsid w:val="00A20B4B"/>
    <w:rsid w:val="00A25BF4"/>
    <w:rsid w:val="00A4617B"/>
    <w:rsid w:val="00A53A75"/>
    <w:rsid w:val="00A61F1B"/>
    <w:rsid w:val="00A66500"/>
    <w:rsid w:val="00A672D6"/>
    <w:rsid w:val="00A82D92"/>
    <w:rsid w:val="00A84AAC"/>
    <w:rsid w:val="00A90F1F"/>
    <w:rsid w:val="00A9261E"/>
    <w:rsid w:val="00A92A1C"/>
    <w:rsid w:val="00A940A1"/>
    <w:rsid w:val="00A9417D"/>
    <w:rsid w:val="00A94AFA"/>
    <w:rsid w:val="00A961D5"/>
    <w:rsid w:val="00A979B4"/>
    <w:rsid w:val="00AA0989"/>
    <w:rsid w:val="00AA0C18"/>
    <w:rsid w:val="00AA2BF8"/>
    <w:rsid w:val="00AA4D91"/>
    <w:rsid w:val="00AA5077"/>
    <w:rsid w:val="00AA54E2"/>
    <w:rsid w:val="00AA55AE"/>
    <w:rsid w:val="00AB406E"/>
    <w:rsid w:val="00AD42EB"/>
    <w:rsid w:val="00AD4BBC"/>
    <w:rsid w:val="00AE2002"/>
    <w:rsid w:val="00AE6CDC"/>
    <w:rsid w:val="00AF0461"/>
    <w:rsid w:val="00AF73A5"/>
    <w:rsid w:val="00AF7A49"/>
    <w:rsid w:val="00B06238"/>
    <w:rsid w:val="00B152F4"/>
    <w:rsid w:val="00B15C4E"/>
    <w:rsid w:val="00B17BC6"/>
    <w:rsid w:val="00B40FE0"/>
    <w:rsid w:val="00B42BC3"/>
    <w:rsid w:val="00B46558"/>
    <w:rsid w:val="00B46919"/>
    <w:rsid w:val="00B524AA"/>
    <w:rsid w:val="00B62381"/>
    <w:rsid w:val="00B6300F"/>
    <w:rsid w:val="00B63A24"/>
    <w:rsid w:val="00B6613A"/>
    <w:rsid w:val="00B7164A"/>
    <w:rsid w:val="00B771D6"/>
    <w:rsid w:val="00B77C7E"/>
    <w:rsid w:val="00B80665"/>
    <w:rsid w:val="00B83F5D"/>
    <w:rsid w:val="00B9013B"/>
    <w:rsid w:val="00B90C85"/>
    <w:rsid w:val="00B92B02"/>
    <w:rsid w:val="00BA52E6"/>
    <w:rsid w:val="00BA7BFD"/>
    <w:rsid w:val="00BB5920"/>
    <w:rsid w:val="00BC1629"/>
    <w:rsid w:val="00BC5D11"/>
    <w:rsid w:val="00BC7EB5"/>
    <w:rsid w:val="00BD00E8"/>
    <w:rsid w:val="00BD23EA"/>
    <w:rsid w:val="00BD49BA"/>
    <w:rsid w:val="00BD5BBA"/>
    <w:rsid w:val="00C01DB5"/>
    <w:rsid w:val="00C071F4"/>
    <w:rsid w:val="00C13F0A"/>
    <w:rsid w:val="00C270B0"/>
    <w:rsid w:val="00C4160B"/>
    <w:rsid w:val="00C443B7"/>
    <w:rsid w:val="00C44BCF"/>
    <w:rsid w:val="00C4507C"/>
    <w:rsid w:val="00C500C8"/>
    <w:rsid w:val="00C65EE5"/>
    <w:rsid w:val="00C66FF5"/>
    <w:rsid w:val="00C7038F"/>
    <w:rsid w:val="00C75C6D"/>
    <w:rsid w:val="00C76161"/>
    <w:rsid w:val="00C762B5"/>
    <w:rsid w:val="00C779BA"/>
    <w:rsid w:val="00C80264"/>
    <w:rsid w:val="00C817FC"/>
    <w:rsid w:val="00C83327"/>
    <w:rsid w:val="00C83ADC"/>
    <w:rsid w:val="00C86F36"/>
    <w:rsid w:val="00C95BAA"/>
    <w:rsid w:val="00C95E22"/>
    <w:rsid w:val="00CA6E7D"/>
    <w:rsid w:val="00CC2BFD"/>
    <w:rsid w:val="00CD7208"/>
    <w:rsid w:val="00CE3988"/>
    <w:rsid w:val="00CE4970"/>
    <w:rsid w:val="00CE7313"/>
    <w:rsid w:val="00CE7959"/>
    <w:rsid w:val="00CF4881"/>
    <w:rsid w:val="00CF7B2E"/>
    <w:rsid w:val="00D00FF6"/>
    <w:rsid w:val="00D018EB"/>
    <w:rsid w:val="00D02DB2"/>
    <w:rsid w:val="00D1358A"/>
    <w:rsid w:val="00D1469B"/>
    <w:rsid w:val="00D17906"/>
    <w:rsid w:val="00D275C2"/>
    <w:rsid w:val="00D30148"/>
    <w:rsid w:val="00D40A2F"/>
    <w:rsid w:val="00D4188A"/>
    <w:rsid w:val="00D449CC"/>
    <w:rsid w:val="00D449DA"/>
    <w:rsid w:val="00D45A61"/>
    <w:rsid w:val="00D45AD1"/>
    <w:rsid w:val="00D50E58"/>
    <w:rsid w:val="00D54B28"/>
    <w:rsid w:val="00D71037"/>
    <w:rsid w:val="00D7647E"/>
    <w:rsid w:val="00D8410B"/>
    <w:rsid w:val="00D87E00"/>
    <w:rsid w:val="00D92B68"/>
    <w:rsid w:val="00D95439"/>
    <w:rsid w:val="00D95966"/>
    <w:rsid w:val="00D95F16"/>
    <w:rsid w:val="00D96007"/>
    <w:rsid w:val="00DB24D4"/>
    <w:rsid w:val="00DB2FF5"/>
    <w:rsid w:val="00DB45EC"/>
    <w:rsid w:val="00DC6924"/>
    <w:rsid w:val="00DD7604"/>
    <w:rsid w:val="00DE3B7D"/>
    <w:rsid w:val="00DF30EB"/>
    <w:rsid w:val="00E008C6"/>
    <w:rsid w:val="00E0361B"/>
    <w:rsid w:val="00E03CED"/>
    <w:rsid w:val="00E1589A"/>
    <w:rsid w:val="00E33C28"/>
    <w:rsid w:val="00E40FAD"/>
    <w:rsid w:val="00E460D3"/>
    <w:rsid w:val="00E46556"/>
    <w:rsid w:val="00E50C6D"/>
    <w:rsid w:val="00E5216B"/>
    <w:rsid w:val="00E56C53"/>
    <w:rsid w:val="00E707D1"/>
    <w:rsid w:val="00E74259"/>
    <w:rsid w:val="00E77E28"/>
    <w:rsid w:val="00E837CB"/>
    <w:rsid w:val="00E83B5F"/>
    <w:rsid w:val="00E903CE"/>
    <w:rsid w:val="00EA01B0"/>
    <w:rsid w:val="00EA2D24"/>
    <w:rsid w:val="00EA77C3"/>
    <w:rsid w:val="00EA7D7F"/>
    <w:rsid w:val="00EB368C"/>
    <w:rsid w:val="00EC621F"/>
    <w:rsid w:val="00EC6C0B"/>
    <w:rsid w:val="00ED1B00"/>
    <w:rsid w:val="00EE2CAB"/>
    <w:rsid w:val="00EE3D5E"/>
    <w:rsid w:val="00EF4A6D"/>
    <w:rsid w:val="00F04C3C"/>
    <w:rsid w:val="00F0528F"/>
    <w:rsid w:val="00F10E9F"/>
    <w:rsid w:val="00F15E6D"/>
    <w:rsid w:val="00F17270"/>
    <w:rsid w:val="00F24964"/>
    <w:rsid w:val="00F26C2D"/>
    <w:rsid w:val="00F27C6C"/>
    <w:rsid w:val="00F301CA"/>
    <w:rsid w:val="00F438DD"/>
    <w:rsid w:val="00F446C1"/>
    <w:rsid w:val="00F45D27"/>
    <w:rsid w:val="00F52D40"/>
    <w:rsid w:val="00F53639"/>
    <w:rsid w:val="00F545BC"/>
    <w:rsid w:val="00F557B5"/>
    <w:rsid w:val="00F61B07"/>
    <w:rsid w:val="00F63870"/>
    <w:rsid w:val="00F80ABB"/>
    <w:rsid w:val="00FA6FCA"/>
    <w:rsid w:val="00FB048E"/>
    <w:rsid w:val="00FB4FBF"/>
    <w:rsid w:val="00FC0268"/>
    <w:rsid w:val="00FC17EA"/>
    <w:rsid w:val="00FC3F25"/>
    <w:rsid w:val="00FC4486"/>
    <w:rsid w:val="00FC5431"/>
    <w:rsid w:val="00FD5E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3F976397"/>
  <w15:docId w15:val="{3B02C9F0-18D0-4D46-B146-205A3E94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C4486"/>
  </w:style>
  <w:style w:type="paragraph" w:styleId="Heading1">
    <w:name w:val="heading 1"/>
    <w:basedOn w:val="Normal"/>
    <w:next w:val="Normal"/>
    <w:link w:val="Heading1Char"/>
    <w:qFormat/>
    <w:rsid w:val="00E50C6D"/>
    <w:pPr>
      <w:keepNext/>
      <w:numPr>
        <w:numId w:val="1"/>
      </w:numPr>
      <w:spacing w:before="240" w:after="60"/>
      <w:jc w:val="both"/>
      <w:outlineLvl w:val="0"/>
    </w:pPr>
    <w:rPr>
      <w:rFonts w:ascii="Arial Narrow" w:eastAsia="Times New Roman" w:hAnsi="Arial Narrow" w:cs="Arial"/>
      <w:b/>
      <w:bCs/>
      <w:smallCaps/>
      <w:kern w:val="32"/>
      <w:sz w:val="30"/>
      <w:szCs w:val="32"/>
      <w:lang w:eastAsia="pt-BR"/>
    </w:rPr>
  </w:style>
  <w:style w:type="paragraph" w:styleId="Heading2">
    <w:name w:val="heading 2"/>
    <w:basedOn w:val="Normal"/>
    <w:next w:val="Normal"/>
    <w:link w:val="Heading2Char"/>
    <w:qFormat/>
    <w:rsid w:val="00E50C6D"/>
    <w:pPr>
      <w:keepNext/>
      <w:numPr>
        <w:ilvl w:val="1"/>
        <w:numId w:val="1"/>
      </w:numPr>
      <w:spacing w:before="240" w:after="60"/>
      <w:jc w:val="both"/>
      <w:outlineLvl w:val="1"/>
    </w:pPr>
    <w:rPr>
      <w:rFonts w:ascii="Arial" w:eastAsia="Times New Roman" w:hAnsi="Arial" w:cs="Arial"/>
      <w:b/>
      <w:bCs/>
      <w:i/>
      <w:iCs/>
      <w:szCs w:val="28"/>
      <w:lang w:eastAsia="pt-BR"/>
    </w:rPr>
  </w:style>
  <w:style w:type="paragraph" w:styleId="Heading3">
    <w:name w:val="heading 3"/>
    <w:basedOn w:val="Normal"/>
    <w:next w:val="Normal"/>
    <w:link w:val="Heading3Char"/>
    <w:qFormat/>
    <w:rsid w:val="00E50C6D"/>
    <w:pPr>
      <w:keepNext/>
      <w:numPr>
        <w:ilvl w:val="2"/>
        <w:numId w:val="1"/>
      </w:numPr>
      <w:spacing w:before="240" w:after="60"/>
      <w:jc w:val="both"/>
      <w:outlineLvl w:val="2"/>
    </w:pPr>
    <w:rPr>
      <w:rFonts w:ascii="Arial" w:eastAsia="Times New Roman" w:hAnsi="Arial" w:cs="Arial"/>
      <w:b/>
      <w:bCs/>
      <w:sz w:val="26"/>
      <w:szCs w:val="26"/>
      <w:lang w:eastAsia="pt-BR"/>
    </w:rPr>
  </w:style>
  <w:style w:type="paragraph" w:styleId="Heading4">
    <w:name w:val="heading 4"/>
    <w:basedOn w:val="Normal"/>
    <w:next w:val="Normal"/>
    <w:link w:val="Heading4Char"/>
    <w:qFormat/>
    <w:rsid w:val="00E50C6D"/>
    <w:pPr>
      <w:keepNext/>
      <w:numPr>
        <w:ilvl w:val="3"/>
        <w:numId w:val="1"/>
      </w:numPr>
      <w:spacing w:before="240" w:after="60"/>
      <w:jc w:val="both"/>
      <w:outlineLvl w:val="3"/>
    </w:pPr>
    <w:rPr>
      <w:rFonts w:ascii="Times New Roman" w:eastAsia="Times New Roman" w:hAnsi="Times New Roman" w:cs="Times New Roman"/>
      <w:b/>
      <w:bCs/>
      <w:sz w:val="28"/>
      <w:szCs w:val="28"/>
      <w:lang w:eastAsia="pt-BR"/>
    </w:rPr>
  </w:style>
  <w:style w:type="paragraph" w:styleId="Heading5">
    <w:name w:val="heading 5"/>
    <w:basedOn w:val="Normal"/>
    <w:next w:val="Normal"/>
    <w:link w:val="Heading5Char"/>
    <w:qFormat/>
    <w:rsid w:val="00E50C6D"/>
    <w:pPr>
      <w:numPr>
        <w:ilvl w:val="4"/>
        <w:numId w:val="1"/>
      </w:numPr>
      <w:spacing w:before="240" w:after="60"/>
      <w:jc w:val="both"/>
      <w:outlineLvl w:val="4"/>
    </w:pPr>
    <w:rPr>
      <w:rFonts w:ascii="Arial" w:eastAsia="Times New Roman" w:hAnsi="Arial" w:cs="Times New Roman"/>
      <w:b/>
      <w:bCs/>
      <w:i/>
      <w:iCs/>
      <w:sz w:val="26"/>
      <w:szCs w:val="26"/>
      <w:lang w:eastAsia="pt-BR"/>
    </w:rPr>
  </w:style>
  <w:style w:type="paragraph" w:styleId="Heading6">
    <w:name w:val="heading 6"/>
    <w:basedOn w:val="Normal"/>
    <w:next w:val="Normal"/>
    <w:link w:val="Heading6Char"/>
    <w:qFormat/>
    <w:rsid w:val="00E50C6D"/>
    <w:pPr>
      <w:numPr>
        <w:ilvl w:val="5"/>
        <w:numId w:val="1"/>
      </w:numPr>
      <w:spacing w:before="240" w:after="60"/>
      <w:jc w:val="both"/>
      <w:outlineLvl w:val="5"/>
    </w:pPr>
    <w:rPr>
      <w:rFonts w:ascii="Times New Roman" w:eastAsia="Times New Roman" w:hAnsi="Times New Roman" w:cs="Times New Roman"/>
      <w:b/>
      <w:bCs/>
      <w:lang w:eastAsia="pt-BR"/>
    </w:rPr>
  </w:style>
  <w:style w:type="paragraph" w:styleId="Heading7">
    <w:name w:val="heading 7"/>
    <w:basedOn w:val="Normal"/>
    <w:next w:val="Normal"/>
    <w:link w:val="Heading7Char"/>
    <w:qFormat/>
    <w:rsid w:val="00E50C6D"/>
    <w:pPr>
      <w:numPr>
        <w:ilvl w:val="6"/>
        <w:numId w:val="1"/>
      </w:numPr>
      <w:spacing w:before="240" w:after="60"/>
      <w:jc w:val="both"/>
      <w:outlineLvl w:val="6"/>
    </w:pPr>
    <w:rPr>
      <w:rFonts w:ascii="Times New Roman" w:eastAsia="Times New Roman" w:hAnsi="Times New Roman" w:cs="Times New Roman"/>
      <w:sz w:val="24"/>
      <w:szCs w:val="24"/>
      <w:lang w:eastAsia="pt-BR"/>
    </w:rPr>
  </w:style>
  <w:style w:type="paragraph" w:styleId="Heading8">
    <w:name w:val="heading 8"/>
    <w:basedOn w:val="Normal"/>
    <w:next w:val="Normal"/>
    <w:link w:val="Heading8Char"/>
    <w:qFormat/>
    <w:rsid w:val="00E50C6D"/>
    <w:pPr>
      <w:numPr>
        <w:ilvl w:val="7"/>
        <w:numId w:val="1"/>
      </w:numPr>
      <w:spacing w:before="240" w:after="60"/>
      <w:jc w:val="both"/>
      <w:outlineLvl w:val="7"/>
    </w:pPr>
    <w:rPr>
      <w:rFonts w:ascii="Times New Roman" w:eastAsia="Times New Roman" w:hAnsi="Times New Roman" w:cs="Times New Roman"/>
      <w:i/>
      <w:iCs/>
      <w:sz w:val="24"/>
      <w:szCs w:val="24"/>
      <w:lang w:eastAsia="pt-BR"/>
    </w:rPr>
  </w:style>
  <w:style w:type="paragraph" w:styleId="Heading9">
    <w:name w:val="heading 9"/>
    <w:basedOn w:val="Normal"/>
    <w:next w:val="Normal"/>
    <w:link w:val="Heading9Char"/>
    <w:qFormat/>
    <w:rsid w:val="00E50C6D"/>
    <w:pPr>
      <w:numPr>
        <w:ilvl w:val="8"/>
        <w:numId w:val="1"/>
      </w:numPr>
      <w:spacing w:before="240" w:after="60"/>
      <w:jc w:val="both"/>
      <w:outlineLvl w:val="8"/>
    </w:pPr>
    <w:rPr>
      <w:rFonts w:ascii="Arial" w:eastAsia="Times New Roman" w:hAnsi="Arial" w:cs="Arial"/>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CA1"/>
    <w:pPr>
      <w:ind w:left="720"/>
      <w:contextualSpacing/>
    </w:pPr>
  </w:style>
  <w:style w:type="paragraph" w:customStyle="1" w:styleId="Fillinginstruction">
    <w:name w:val="Filling instruction"/>
    <w:basedOn w:val="Normal"/>
    <w:next w:val="Normal"/>
    <w:link w:val="FillinginstructionChar"/>
    <w:rsid w:val="0039596B"/>
    <w:pPr>
      <w:spacing w:before="60" w:after="60"/>
      <w:jc w:val="both"/>
    </w:pPr>
    <w:rPr>
      <w:rFonts w:ascii="Arial" w:eastAsia="Times New Roman" w:hAnsi="Arial" w:cs="Times New Roman"/>
      <w:i/>
      <w:color w:val="0000FF"/>
      <w:lang w:eastAsia="pt-BR"/>
    </w:rPr>
  </w:style>
  <w:style w:type="character" w:customStyle="1" w:styleId="FillinginstructionChar">
    <w:name w:val="Filling instruction Char"/>
    <w:basedOn w:val="DefaultParagraphFont"/>
    <w:link w:val="Fillinginstruction"/>
    <w:rsid w:val="0039596B"/>
    <w:rPr>
      <w:rFonts w:ascii="Arial" w:eastAsia="Times New Roman" w:hAnsi="Arial" w:cs="Times New Roman"/>
      <w:i/>
      <w:color w:val="0000FF"/>
      <w:lang w:eastAsia="pt-BR"/>
    </w:rPr>
  </w:style>
  <w:style w:type="paragraph" w:styleId="BodyText">
    <w:name w:val="Body Text"/>
    <w:basedOn w:val="Normal"/>
    <w:link w:val="BodyTextChar"/>
    <w:rsid w:val="008F6C7E"/>
    <w:pPr>
      <w:jc w:val="both"/>
    </w:pPr>
    <w:rPr>
      <w:rFonts w:ascii="Arial" w:eastAsia="Times New Roman" w:hAnsi="Arial" w:cs="Times New Roman"/>
      <w:sz w:val="24"/>
      <w:szCs w:val="20"/>
      <w:lang w:eastAsia="pt-BR"/>
    </w:rPr>
  </w:style>
  <w:style w:type="character" w:customStyle="1" w:styleId="BodyTextChar">
    <w:name w:val="Body Text Char"/>
    <w:basedOn w:val="DefaultParagraphFont"/>
    <w:link w:val="BodyText"/>
    <w:rsid w:val="008F6C7E"/>
    <w:rPr>
      <w:rFonts w:ascii="Arial" w:eastAsia="Times New Roman" w:hAnsi="Arial" w:cs="Times New Roman"/>
      <w:sz w:val="24"/>
      <w:szCs w:val="20"/>
      <w:lang w:eastAsia="pt-BR"/>
    </w:rPr>
  </w:style>
  <w:style w:type="character" w:customStyle="1" w:styleId="apple-converted-space">
    <w:name w:val="apple-converted-space"/>
    <w:basedOn w:val="DefaultParagraphFont"/>
    <w:rsid w:val="009C1AAE"/>
  </w:style>
  <w:style w:type="paragraph" w:styleId="NormalWeb">
    <w:name w:val="Normal (Web)"/>
    <w:basedOn w:val="Normal"/>
    <w:uiPriority w:val="99"/>
    <w:unhideWhenUsed/>
    <w:rsid w:val="002E04B3"/>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E50C6D"/>
    <w:rPr>
      <w:rFonts w:ascii="Arial Narrow" w:eastAsia="Times New Roman" w:hAnsi="Arial Narrow" w:cs="Arial"/>
      <w:b/>
      <w:bCs/>
      <w:smallCaps/>
      <w:kern w:val="32"/>
      <w:sz w:val="30"/>
      <w:szCs w:val="32"/>
      <w:lang w:eastAsia="pt-BR"/>
    </w:rPr>
  </w:style>
  <w:style w:type="character" w:customStyle="1" w:styleId="Heading2Char">
    <w:name w:val="Heading 2 Char"/>
    <w:basedOn w:val="DefaultParagraphFont"/>
    <w:link w:val="Heading2"/>
    <w:rsid w:val="00E50C6D"/>
    <w:rPr>
      <w:rFonts w:ascii="Arial" w:eastAsia="Times New Roman" w:hAnsi="Arial" w:cs="Arial"/>
      <w:b/>
      <w:bCs/>
      <w:i/>
      <w:iCs/>
      <w:szCs w:val="28"/>
      <w:lang w:eastAsia="pt-BR"/>
    </w:rPr>
  </w:style>
  <w:style w:type="character" w:customStyle="1" w:styleId="Heading3Char">
    <w:name w:val="Heading 3 Char"/>
    <w:basedOn w:val="DefaultParagraphFont"/>
    <w:link w:val="Heading3"/>
    <w:rsid w:val="00E50C6D"/>
    <w:rPr>
      <w:rFonts w:ascii="Arial" w:eastAsia="Times New Roman" w:hAnsi="Arial" w:cs="Arial"/>
      <w:b/>
      <w:bCs/>
      <w:sz w:val="26"/>
      <w:szCs w:val="26"/>
      <w:lang w:eastAsia="pt-BR"/>
    </w:rPr>
  </w:style>
  <w:style w:type="character" w:customStyle="1" w:styleId="Heading4Char">
    <w:name w:val="Heading 4 Char"/>
    <w:basedOn w:val="DefaultParagraphFont"/>
    <w:link w:val="Heading4"/>
    <w:rsid w:val="00E50C6D"/>
    <w:rPr>
      <w:rFonts w:ascii="Times New Roman" w:eastAsia="Times New Roman" w:hAnsi="Times New Roman" w:cs="Times New Roman"/>
      <w:b/>
      <w:bCs/>
      <w:sz w:val="28"/>
      <w:szCs w:val="28"/>
      <w:lang w:eastAsia="pt-BR"/>
    </w:rPr>
  </w:style>
  <w:style w:type="character" w:customStyle="1" w:styleId="Heading5Char">
    <w:name w:val="Heading 5 Char"/>
    <w:basedOn w:val="DefaultParagraphFont"/>
    <w:link w:val="Heading5"/>
    <w:rsid w:val="00E50C6D"/>
    <w:rPr>
      <w:rFonts w:ascii="Arial" w:eastAsia="Times New Roman" w:hAnsi="Arial" w:cs="Times New Roman"/>
      <w:b/>
      <w:bCs/>
      <w:i/>
      <w:iCs/>
      <w:sz w:val="26"/>
      <w:szCs w:val="26"/>
      <w:lang w:eastAsia="pt-BR"/>
    </w:rPr>
  </w:style>
  <w:style w:type="character" w:customStyle="1" w:styleId="Heading6Char">
    <w:name w:val="Heading 6 Char"/>
    <w:basedOn w:val="DefaultParagraphFont"/>
    <w:link w:val="Heading6"/>
    <w:rsid w:val="00E50C6D"/>
    <w:rPr>
      <w:rFonts w:ascii="Times New Roman" w:eastAsia="Times New Roman" w:hAnsi="Times New Roman" w:cs="Times New Roman"/>
      <w:b/>
      <w:bCs/>
      <w:lang w:eastAsia="pt-BR"/>
    </w:rPr>
  </w:style>
  <w:style w:type="character" w:customStyle="1" w:styleId="Heading7Char">
    <w:name w:val="Heading 7 Char"/>
    <w:basedOn w:val="DefaultParagraphFont"/>
    <w:link w:val="Heading7"/>
    <w:rsid w:val="00E50C6D"/>
    <w:rPr>
      <w:rFonts w:ascii="Times New Roman" w:eastAsia="Times New Roman" w:hAnsi="Times New Roman" w:cs="Times New Roman"/>
      <w:sz w:val="24"/>
      <w:szCs w:val="24"/>
      <w:lang w:eastAsia="pt-BR"/>
    </w:rPr>
  </w:style>
  <w:style w:type="character" w:customStyle="1" w:styleId="Heading8Char">
    <w:name w:val="Heading 8 Char"/>
    <w:basedOn w:val="DefaultParagraphFont"/>
    <w:link w:val="Heading8"/>
    <w:rsid w:val="00E50C6D"/>
    <w:rPr>
      <w:rFonts w:ascii="Times New Roman" w:eastAsia="Times New Roman" w:hAnsi="Times New Roman" w:cs="Times New Roman"/>
      <w:i/>
      <w:iCs/>
      <w:sz w:val="24"/>
      <w:szCs w:val="24"/>
      <w:lang w:eastAsia="pt-BR"/>
    </w:rPr>
  </w:style>
  <w:style w:type="character" w:customStyle="1" w:styleId="Heading9Char">
    <w:name w:val="Heading 9 Char"/>
    <w:basedOn w:val="DefaultParagraphFont"/>
    <w:link w:val="Heading9"/>
    <w:rsid w:val="00E50C6D"/>
    <w:rPr>
      <w:rFonts w:ascii="Arial" w:eastAsia="Times New Roman" w:hAnsi="Arial" w:cs="Arial"/>
      <w:lang w:eastAsia="pt-BR"/>
    </w:rPr>
  </w:style>
  <w:style w:type="paragraph" w:styleId="Header">
    <w:name w:val="header"/>
    <w:basedOn w:val="Normal"/>
    <w:link w:val="HeaderChar"/>
    <w:uiPriority w:val="99"/>
    <w:unhideWhenUsed/>
    <w:rsid w:val="005B5FFB"/>
    <w:pPr>
      <w:tabs>
        <w:tab w:val="center" w:pos="4252"/>
        <w:tab w:val="right" w:pos="8504"/>
      </w:tabs>
    </w:pPr>
  </w:style>
  <w:style w:type="character" w:customStyle="1" w:styleId="HeaderChar">
    <w:name w:val="Header Char"/>
    <w:basedOn w:val="DefaultParagraphFont"/>
    <w:link w:val="Header"/>
    <w:uiPriority w:val="99"/>
    <w:rsid w:val="005B5FFB"/>
  </w:style>
  <w:style w:type="paragraph" w:styleId="Footer">
    <w:name w:val="footer"/>
    <w:basedOn w:val="Normal"/>
    <w:link w:val="FooterChar"/>
    <w:uiPriority w:val="99"/>
    <w:unhideWhenUsed/>
    <w:rsid w:val="005B5FFB"/>
    <w:pPr>
      <w:tabs>
        <w:tab w:val="center" w:pos="4252"/>
        <w:tab w:val="right" w:pos="8504"/>
      </w:tabs>
    </w:pPr>
  </w:style>
  <w:style w:type="character" w:customStyle="1" w:styleId="FooterChar">
    <w:name w:val="Footer Char"/>
    <w:basedOn w:val="DefaultParagraphFont"/>
    <w:link w:val="Footer"/>
    <w:uiPriority w:val="99"/>
    <w:rsid w:val="005B5FFB"/>
  </w:style>
  <w:style w:type="paragraph" w:styleId="BalloonText">
    <w:name w:val="Balloon Text"/>
    <w:basedOn w:val="Normal"/>
    <w:link w:val="BalloonTextChar"/>
    <w:uiPriority w:val="99"/>
    <w:semiHidden/>
    <w:unhideWhenUsed/>
    <w:rsid w:val="004D0B4A"/>
    <w:rPr>
      <w:rFonts w:ascii="Tahoma" w:hAnsi="Tahoma" w:cs="Tahoma"/>
      <w:sz w:val="16"/>
      <w:szCs w:val="16"/>
    </w:rPr>
  </w:style>
  <w:style w:type="character" w:customStyle="1" w:styleId="BalloonTextChar">
    <w:name w:val="Balloon Text Char"/>
    <w:basedOn w:val="DefaultParagraphFont"/>
    <w:link w:val="BalloonText"/>
    <w:uiPriority w:val="99"/>
    <w:semiHidden/>
    <w:rsid w:val="004D0B4A"/>
    <w:rPr>
      <w:rFonts w:ascii="Tahoma" w:hAnsi="Tahoma" w:cs="Tahoma"/>
      <w:sz w:val="16"/>
      <w:szCs w:val="16"/>
    </w:rPr>
  </w:style>
  <w:style w:type="table" w:styleId="TableGrid">
    <w:name w:val="Table Grid"/>
    <w:basedOn w:val="TableNormal"/>
    <w:uiPriority w:val="1"/>
    <w:rsid w:val="00315CB3"/>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61329"/>
    <w:rPr>
      <w:color w:val="0000FF"/>
      <w:u w:val="single"/>
    </w:rPr>
  </w:style>
  <w:style w:type="character" w:styleId="Emphasis">
    <w:name w:val="Emphasis"/>
    <w:basedOn w:val="DefaultParagraphFont"/>
    <w:uiPriority w:val="20"/>
    <w:qFormat/>
    <w:rsid w:val="00AA2BF8"/>
    <w:rPr>
      <w:i/>
      <w:iCs/>
    </w:rPr>
  </w:style>
  <w:style w:type="character" w:customStyle="1" w:styleId="gi">
    <w:name w:val="gi"/>
    <w:basedOn w:val="DefaultParagraphFont"/>
    <w:rsid w:val="00E903CE"/>
  </w:style>
  <w:style w:type="character" w:customStyle="1" w:styleId="gd">
    <w:name w:val="gd"/>
    <w:basedOn w:val="DefaultParagraphFont"/>
    <w:rsid w:val="00E903CE"/>
  </w:style>
  <w:style w:type="character" w:customStyle="1" w:styleId="go">
    <w:name w:val="go"/>
    <w:basedOn w:val="DefaultParagraphFont"/>
    <w:rsid w:val="00E903CE"/>
  </w:style>
  <w:style w:type="paragraph" w:customStyle="1" w:styleId="Default">
    <w:name w:val="Default"/>
    <w:rsid w:val="007D155B"/>
    <w:pPr>
      <w:autoSpaceDE w:val="0"/>
      <w:autoSpaceDN w:val="0"/>
      <w:adjustRightInd w:val="0"/>
    </w:pPr>
    <w:rPr>
      <w:rFonts w:ascii="Arial" w:eastAsia="Times New Roman" w:hAnsi="Arial" w:cs="Arial"/>
      <w:color w:val="000000"/>
      <w:sz w:val="24"/>
      <w:szCs w:val="24"/>
      <w:lang w:eastAsia="pt-BR"/>
    </w:rPr>
  </w:style>
  <w:style w:type="paragraph" w:customStyle="1" w:styleId="Fillinginstructiontablecell">
    <w:name w:val="Filling instruction (table cell)"/>
    <w:rsid w:val="0024204C"/>
    <w:pPr>
      <w:suppressAutoHyphens/>
      <w:ind w:left="34"/>
      <w:jc w:val="center"/>
    </w:pPr>
    <w:rPr>
      <w:rFonts w:ascii="Arial" w:eastAsia="Times New Roman" w:hAnsi="Arial" w:cs="Calibri"/>
      <w:i/>
      <w:color w:val="0000FF"/>
      <w:sz w:val="20"/>
      <w:szCs w:val="20"/>
      <w:lang w:eastAsia="ar-SA"/>
    </w:rPr>
  </w:style>
  <w:style w:type="paragraph" w:customStyle="1" w:styleId="Tableheader">
    <w:name w:val="Table header"/>
    <w:rsid w:val="0024204C"/>
    <w:pPr>
      <w:suppressAutoHyphens/>
      <w:jc w:val="center"/>
    </w:pPr>
    <w:rPr>
      <w:rFonts w:ascii="Arial" w:eastAsia="Times New Roman" w:hAnsi="Arial" w:cs="Calibri"/>
      <w:b/>
      <w:sz w:val="20"/>
      <w:szCs w:val="20"/>
      <w:lang w:eastAsia="ar-SA"/>
    </w:rPr>
  </w:style>
  <w:style w:type="paragraph" w:customStyle="1" w:styleId="Ttulo1">
    <w:name w:val="Título1"/>
    <w:basedOn w:val="Normal"/>
    <w:next w:val="BodyText"/>
    <w:rsid w:val="00107657"/>
    <w:pPr>
      <w:keepNext/>
      <w:widowControl w:val="0"/>
      <w:suppressAutoHyphens/>
      <w:spacing w:before="240" w:after="120"/>
    </w:pPr>
    <w:rPr>
      <w:rFonts w:ascii="Arial" w:eastAsia="MS Mincho" w:hAnsi="Arial" w:cs="Tahoma"/>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436995">
      <w:bodyDiv w:val="1"/>
      <w:marLeft w:val="0"/>
      <w:marRight w:val="0"/>
      <w:marTop w:val="0"/>
      <w:marBottom w:val="0"/>
      <w:divBdr>
        <w:top w:val="none" w:sz="0" w:space="0" w:color="auto"/>
        <w:left w:val="none" w:sz="0" w:space="0" w:color="auto"/>
        <w:bottom w:val="none" w:sz="0" w:space="0" w:color="auto"/>
        <w:right w:val="none" w:sz="0" w:space="0" w:color="auto"/>
      </w:divBdr>
    </w:div>
    <w:div w:id="652181363">
      <w:bodyDiv w:val="1"/>
      <w:marLeft w:val="0"/>
      <w:marRight w:val="0"/>
      <w:marTop w:val="0"/>
      <w:marBottom w:val="0"/>
      <w:divBdr>
        <w:top w:val="none" w:sz="0" w:space="0" w:color="auto"/>
        <w:left w:val="none" w:sz="0" w:space="0" w:color="auto"/>
        <w:bottom w:val="none" w:sz="0" w:space="0" w:color="auto"/>
        <w:right w:val="none" w:sz="0" w:space="0" w:color="auto"/>
      </w:divBdr>
    </w:div>
    <w:div w:id="851409572">
      <w:bodyDiv w:val="1"/>
      <w:marLeft w:val="0"/>
      <w:marRight w:val="0"/>
      <w:marTop w:val="0"/>
      <w:marBottom w:val="0"/>
      <w:divBdr>
        <w:top w:val="none" w:sz="0" w:space="0" w:color="auto"/>
        <w:left w:val="none" w:sz="0" w:space="0" w:color="auto"/>
        <w:bottom w:val="none" w:sz="0" w:space="0" w:color="auto"/>
        <w:right w:val="none" w:sz="0" w:space="0" w:color="auto"/>
      </w:divBdr>
    </w:div>
    <w:div w:id="1045833120">
      <w:bodyDiv w:val="1"/>
      <w:marLeft w:val="0"/>
      <w:marRight w:val="0"/>
      <w:marTop w:val="0"/>
      <w:marBottom w:val="0"/>
      <w:divBdr>
        <w:top w:val="none" w:sz="0" w:space="0" w:color="auto"/>
        <w:left w:val="none" w:sz="0" w:space="0" w:color="auto"/>
        <w:bottom w:val="none" w:sz="0" w:space="0" w:color="auto"/>
        <w:right w:val="none" w:sz="0" w:space="0" w:color="auto"/>
      </w:divBdr>
    </w:div>
    <w:div w:id="1247498819">
      <w:bodyDiv w:val="1"/>
      <w:marLeft w:val="0"/>
      <w:marRight w:val="0"/>
      <w:marTop w:val="0"/>
      <w:marBottom w:val="0"/>
      <w:divBdr>
        <w:top w:val="none" w:sz="0" w:space="0" w:color="auto"/>
        <w:left w:val="none" w:sz="0" w:space="0" w:color="auto"/>
        <w:bottom w:val="none" w:sz="0" w:space="0" w:color="auto"/>
        <w:right w:val="none" w:sz="0" w:space="0" w:color="auto"/>
      </w:divBdr>
    </w:div>
    <w:div w:id="1655064995">
      <w:bodyDiv w:val="1"/>
      <w:marLeft w:val="0"/>
      <w:marRight w:val="0"/>
      <w:marTop w:val="0"/>
      <w:marBottom w:val="0"/>
      <w:divBdr>
        <w:top w:val="none" w:sz="0" w:space="0" w:color="auto"/>
        <w:left w:val="none" w:sz="0" w:space="0" w:color="auto"/>
        <w:bottom w:val="none" w:sz="0" w:space="0" w:color="auto"/>
        <w:right w:val="none" w:sz="0" w:space="0" w:color="auto"/>
      </w:divBdr>
    </w:div>
    <w:div w:id="1683511208">
      <w:bodyDiv w:val="1"/>
      <w:marLeft w:val="0"/>
      <w:marRight w:val="0"/>
      <w:marTop w:val="0"/>
      <w:marBottom w:val="0"/>
      <w:divBdr>
        <w:top w:val="none" w:sz="0" w:space="0" w:color="auto"/>
        <w:left w:val="none" w:sz="0" w:space="0" w:color="auto"/>
        <w:bottom w:val="none" w:sz="0" w:space="0" w:color="auto"/>
        <w:right w:val="none" w:sz="0" w:space="0" w:color="auto"/>
      </w:divBdr>
    </w:div>
    <w:div w:id="1830048955">
      <w:bodyDiv w:val="1"/>
      <w:marLeft w:val="0"/>
      <w:marRight w:val="0"/>
      <w:marTop w:val="0"/>
      <w:marBottom w:val="0"/>
      <w:divBdr>
        <w:top w:val="none" w:sz="0" w:space="0" w:color="auto"/>
        <w:left w:val="none" w:sz="0" w:space="0" w:color="auto"/>
        <w:bottom w:val="none" w:sz="0" w:space="0" w:color="auto"/>
        <w:right w:val="none" w:sz="0" w:space="0" w:color="auto"/>
      </w:divBdr>
    </w:div>
    <w:div w:id="1832403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2.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pt.wikipedia.org/wiki/Ger%C3%AAncia_de_projetos" TargetMode="External"/><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8.png"/><Relationship Id="rId41" Type="http://schemas.openxmlformats.org/officeDocument/2006/relationships/image" Target="media/image30.jpeg"/><Relationship Id="rId54" Type="http://schemas.openxmlformats.org/officeDocument/2006/relationships/hyperlink" Target="http://pt.wikipedia.org/wiki/Levantamento_de_requisitos" TargetMode="External"/><Relationship Id="rId62" Type="http://schemas.openxmlformats.org/officeDocument/2006/relationships/hyperlink" Target="http://jude.change-vision.com/jude-web/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hyperlink" Target="http://pt.wikipedia.org/wiki/Engenharia_de_software" TargetMode="External"/><Relationship Id="rId58" Type="http://schemas.openxmlformats.org/officeDocument/2006/relationships/hyperlink" Target="http://pt.wikipedia.org/wiki/Software" TargetMode="Externa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pt.wikipedia.org/wiki/Processo_de_desenvolvimento_de_software" TargetMode="External"/><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hyperlink" Target="http://pt.wikipedia.org/wiki/Usu%C3%A1rio" TargetMode="External"/><Relationship Id="rId61" Type="http://schemas.openxmlformats.org/officeDocument/2006/relationships/hyperlink" Target="http://www.slideshare.net/brunobazoti/uml-historia-e-diagrmas" TargetMode="External"/><Relationship Id="rId10" Type="http://schemas.openxmlformats.org/officeDocument/2006/relationships/hyperlink" Target="http://pt.wikipedia.org/wiki/Software" TargetMode="External"/><Relationship Id="rId19" Type="http://schemas.openxmlformats.org/officeDocument/2006/relationships/image" Target="media/image10.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www.mysql.com/"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pt.wikipedia.org/wiki/Treinamento" TargetMode="External"/><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oleObject" Target="embeddings/oleObject1.bin"/><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hyperlink" Target="http://www.ganttproject.biz/"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F933E0-404C-42B2-BFC2-B0F522BB4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Pages>
  <Words>11560</Words>
  <Characters>62427</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FASE ZERO</vt:lpstr>
    </vt:vector>
  </TitlesOfParts>
  <Company>página</Company>
  <LinksUpToDate>false</LinksUpToDate>
  <CharactersWithSpaces>73840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FASE ZERO</dc:title>
  <dc:subject/>
  <dc:creator>USUARIO</dc:creator>
  <cp:keywords/>
  <dc:description/>
  <cp:lastModifiedBy>Jhonatan Fernando</cp:lastModifiedBy>
  <cp:revision>297</cp:revision>
  <cp:lastPrinted>2013-04-28T18:17:00Z</cp:lastPrinted>
  <dcterms:created xsi:type="dcterms:W3CDTF">2013-04-14T18:29:00Z</dcterms:created>
  <dcterms:modified xsi:type="dcterms:W3CDTF">2017-07-03T23:38:00Z</dcterms:modified>
</cp:coreProperties>
</file>